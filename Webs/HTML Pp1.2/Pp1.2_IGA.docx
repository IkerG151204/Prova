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0A9ABD" w14:textId="77777777" w:rsidR="001E7893" w:rsidRPr="001E7893" w:rsidRDefault="001E7893" w:rsidP="001E7893">
      <w:pPr>
        <w:pStyle w:val="Encabezado3"/>
        <w:jc w:val="center"/>
        <w:rPr>
          <w:rFonts w:cs="Arial"/>
          <w:bCs/>
        </w:rPr>
      </w:pPr>
      <w:r w:rsidRPr="001E7893">
        <w:rPr>
          <w:rFonts w:cs="Arial"/>
          <w:bCs/>
        </w:rPr>
        <w:t>A</w:t>
      </w:r>
      <w:r w:rsidR="00BE3146">
        <w:rPr>
          <w:rFonts w:cs="Arial"/>
          <w:bCs/>
        </w:rPr>
        <w:t>1</w:t>
      </w:r>
      <w:r w:rsidRPr="001E7893">
        <w:rPr>
          <w:rFonts w:cs="Arial"/>
          <w:bCs/>
        </w:rPr>
        <w:t xml:space="preserve">.- Proposta </w:t>
      </w:r>
      <w:r w:rsidR="00CB1F5F">
        <w:rPr>
          <w:rFonts w:cs="Arial"/>
          <w:bCs/>
        </w:rPr>
        <w:t>P</w:t>
      </w:r>
      <w:r w:rsidRPr="001E7893">
        <w:rPr>
          <w:rFonts w:cs="Arial"/>
          <w:bCs/>
        </w:rPr>
        <w:t xml:space="preserve">ràctica </w:t>
      </w:r>
      <w:r w:rsidR="00BE3146">
        <w:rPr>
          <w:rFonts w:cs="Arial"/>
          <w:bCs/>
        </w:rPr>
        <w:t>1.</w:t>
      </w:r>
      <w:r w:rsidR="00F46633">
        <w:rPr>
          <w:rFonts w:cs="Arial"/>
          <w:bCs/>
        </w:rPr>
        <w:t>2</w:t>
      </w:r>
      <w:r w:rsidR="004B0F70">
        <w:rPr>
          <w:rFonts w:cs="Arial"/>
          <w:bCs/>
        </w:rPr>
        <w:t xml:space="preserve">.– </w:t>
      </w:r>
      <w:r w:rsidR="00852943">
        <w:rPr>
          <w:rFonts w:cs="Arial"/>
          <w:bCs/>
        </w:rPr>
        <w:t>Introducció al</w:t>
      </w:r>
      <w:r w:rsidR="00F03D79">
        <w:rPr>
          <w:rFonts w:cs="Arial"/>
          <w:bCs/>
        </w:rPr>
        <w:t xml:space="preserve"> HTML</w:t>
      </w:r>
    </w:p>
    <w:p w14:paraId="4FDF26C7" w14:textId="55855672" w:rsidR="001E7893" w:rsidRPr="001E7893" w:rsidRDefault="001E7893" w:rsidP="001E7893">
      <w:pPr>
        <w:spacing w:before="480" w:after="240" w:line="300" w:lineRule="exact"/>
        <w:rPr>
          <w:rFonts w:ascii="Arial" w:hAnsi="Arial" w:cs="Arial"/>
          <w:b/>
          <w:bCs/>
          <w:sz w:val="24"/>
          <w:szCs w:val="24"/>
        </w:rPr>
      </w:pPr>
      <w:proofErr w:type="spellStart"/>
      <w:r w:rsidRPr="001E7893">
        <w:rPr>
          <w:rFonts w:ascii="Arial" w:hAnsi="Arial" w:cs="Arial"/>
          <w:b/>
          <w:bCs/>
          <w:sz w:val="24"/>
          <w:szCs w:val="24"/>
        </w:rPr>
        <w:t>Nom:______</w:t>
      </w:r>
      <w:r w:rsidR="007061E5">
        <w:rPr>
          <w:rFonts w:ascii="Arial" w:hAnsi="Arial" w:cs="Arial"/>
          <w:b/>
          <w:bCs/>
          <w:sz w:val="24"/>
          <w:szCs w:val="24"/>
        </w:rPr>
        <w:t>Iker</w:t>
      </w:r>
      <w:proofErr w:type="spellEnd"/>
      <w:r w:rsidR="007061E5">
        <w:rPr>
          <w:rFonts w:ascii="Arial" w:hAnsi="Arial" w:cs="Arial"/>
          <w:b/>
          <w:bCs/>
          <w:sz w:val="24"/>
          <w:szCs w:val="24"/>
        </w:rPr>
        <w:t xml:space="preserve"> Goenaga</w:t>
      </w:r>
      <w:r w:rsidRPr="001E7893">
        <w:rPr>
          <w:rFonts w:ascii="Arial" w:hAnsi="Arial" w:cs="Arial"/>
          <w:b/>
          <w:bCs/>
          <w:sz w:val="24"/>
          <w:szCs w:val="24"/>
        </w:rPr>
        <w:t>_________________________________________</w:t>
      </w:r>
    </w:p>
    <w:p w14:paraId="3EDF87D8" w14:textId="77777777" w:rsidR="00C6564F" w:rsidRPr="001E7893" w:rsidRDefault="00C6564F" w:rsidP="00C6564F">
      <w:pPr>
        <w:pStyle w:val="Ttulo1"/>
        <w:numPr>
          <w:ilvl w:val="0"/>
          <w:numId w:val="0"/>
        </w:numPr>
        <w:pBdr>
          <w:bottom w:val="single" w:sz="6" w:space="2" w:color="000000"/>
        </w:pBdr>
        <w:ind w:left="432" w:hanging="432"/>
        <w:rPr>
          <w:rFonts w:ascii="Arial" w:hAnsi="Arial" w:cs="Arial"/>
          <w:sz w:val="28"/>
          <w:szCs w:val="28"/>
        </w:rPr>
      </w:pPr>
      <w:r>
        <w:rPr>
          <w:rFonts w:ascii="Arial" w:hAnsi="Arial" w:cs="Arial"/>
          <w:sz w:val="28"/>
          <w:szCs w:val="28"/>
        </w:rPr>
        <w:t>OBJECTIUS</w:t>
      </w:r>
    </w:p>
    <w:p w14:paraId="206B445C" w14:textId="77777777" w:rsidR="00F03D79" w:rsidRDefault="00F03D79" w:rsidP="00F03D79">
      <w:pPr>
        <w:pStyle w:val="Prrafodelista"/>
        <w:numPr>
          <w:ilvl w:val="0"/>
          <w:numId w:val="3"/>
        </w:numPr>
        <w:spacing w:before="100" w:beforeAutospacing="1" w:after="0" w:line="360" w:lineRule="auto"/>
        <w:ind w:left="709" w:hanging="357"/>
        <w:jc w:val="both"/>
        <w:rPr>
          <w:rFonts w:ascii="Arial" w:eastAsia="Times New Roman" w:hAnsi="Arial" w:cs="Arial"/>
          <w:color w:val="000000"/>
          <w:sz w:val="24"/>
          <w:szCs w:val="24"/>
          <w:lang w:eastAsia="ca-ES"/>
        </w:rPr>
      </w:pPr>
      <w:r w:rsidRPr="00F03D79">
        <w:rPr>
          <w:rFonts w:ascii="Arial" w:eastAsia="Times New Roman" w:hAnsi="Arial" w:cs="Arial"/>
          <w:color w:val="000000"/>
          <w:sz w:val="24"/>
          <w:szCs w:val="24"/>
          <w:lang w:eastAsia="ca-ES"/>
        </w:rPr>
        <w:t xml:space="preserve">Estructura correctament i identifica totes les parts d’un document HTML. </w:t>
      </w:r>
    </w:p>
    <w:p w14:paraId="4E2A3D8F" w14:textId="77777777" w:rsidR="00F03D79" w:rsidRDefault="00F03D79" w:rsidP="00F03D79">
      <w:pPr>
        <w:pStyle w:val="Prrafodelista"/>
        <w:numPr>
          <w:ilvl w:val="0"/>
          <w:numId w:val="3"/>
        </w:numPr>
        <w:spacing w:before="100" w:beforeAutospacing="1" w:after="0" w:line="360" w:lineRule="auto"/>
        <w:ind w:left="709" w:hanging="357"/>
        <w:jc w:val="both"/>
        <w:rPr>
          <w:rFonts w:ascii="Arial" w:eastAsia="Times New Roman" w:hAnsi="Arial" w:cs="Arial"/>
          <w:color w:val="000000"/>
          <w:sz w:val="24"/>
          <w:szCs w:val="24"/>
          <w:lang w:eastAsia="ca-ES"/>
        </w:rPr>
      </w:pPr>
      <w:r w:rsidRPr="00F03D79">
        <w:rPr>
          <w:rFonts w:ascii="Arial" w:eastAsia="Times New Roman" w:hAnsi="Arial" w:cs="Arial"/>
          <w:color w:val="000000"/>
          <w:sz w:val="24"/>
          <w:szCs w:val="24"/>
          <w:lang w:eastAsia="ca-ES"/>
        </w:rPr>
        <w:t xml:space="preserve">Fa un ús adequat dels comentaris per aclarir parts del codi. </w:t>
      </w:r>
    </w:p>
    <w:p w14:paraId="4588835F" w14:textId="77777777" w:rsidR="00F03D79" w:rsidRDefault="00F03D79" w:rsidP="00F03D79">
      <w:pPr>
        <w:pStyle w:val="Prrafodelista"/>
        <w:numPr>
          <w:ilvl w:val="0"/>
          <w:numId w:val="3"/>
        </w:numPr>
        <w:spacing w:before="100" w:beforeAutospacing="1" w:after="0" w:line="360" w:lineRule="auto"/>
        <w:ind w:left="709" w:hanging="357"/>
        <w:jc w:val="both"/>
        <w:rPr>
          <w:rFonts w:ascii="Arial" w:eastAsia="Times New Roman" w:hAnsi="Arial" w:cs="Arial"/>
          <w:color w:val="000000"/>
          <w:sz w:val="24"/>
          <w:szCs w:val="24"/>
          <w:lang w:eastAsia="ca-ES"/>
        </w:rPr>
      </w:pPr>
      <w:r w:rsidRPr="00F03D79">
        <w:rPr>
          <w:rFonts w:ascii="Arial" w:eastAsia="Times New Roman" w:hAnsi="Arial" w:cs="Arial"/>
          <w:color w:val="000000"/>
          <w:sz w:val="24"/>
          <w:szCs w:val="24"/>
          <w:lang w:eastAsia="ca-ES"/>
        </w:rPr>
        <w:t xml:space="preserve">Tabula correctament els blocs de manera que el codi sigui entenedor. </w:t>
      </w:r>
    </w:p>
    <w:p w14:paraId="2124A6FC" w14:textId="77777777" w:rsidR="00F03D79" w:rsidRPr="00F03D79" w:rsidRDefault="00F03D79" w:rsidP="00F03D79">
      <w:pPr>
        <w:pStyle w:val="Prrafodelista"/>
        <w:numPr>
          <w:ilvl w:val="0"/>
          <w:numId w:val="3"/>
        </w:numPr>
        <w:spacing w:before="100" w:beforeAutospacing="1" w:after="0" w:line="360" w:lineRule="auto"/>
        <w:ind w:left="709" w:hanging="357"/>
        <w:jc w:val="both"/>
        <w:rPr>
          <w:rFonts w:ascii="Arial" w:eastAsia="Times New Roman" w:hAnsi="Arial" w:cs="Arial"/>
          <w:color w:val="000000"/>
          <w:sz w:val="24"/>
          <w:szCs w:val="24"/>
          <w:lang w:eastAsia="ca-ES"/>
        </w:rPr>
      </w:pPr>
      <w:r w:rsidRPr="00F03D79">
        <w:rPr>
          <w:rFonts w:ascii="Arial" w:eastAsia="Times New Roman" w:hAnsi="Arial" w:cs="Arial"/>
          <w:color w:val="000000"/>
          <w:sz w:val="24"/>
          <w:szCs w:val="24"/>
          <w:lang w:eastAsia="ca-ES"/>
        </w:rPr>
        <w:t>Realitza les feines en el temps proposat i amb la metodologia establerta.</w:t>
      </w:r>
    </w:p>
    <w:p w14:paraId="1626D25D" w14:textId="77777777" w:rsidR="00F03D79" w:rsidRDefault="00F03D79" w:rsidP="00F03D79">
      <w:pPr>
        <w:pStyle w:val="Prrafodelista"/>
        <w:numPr>
          <w:ilvl w:val="0"/>
          <w:numId w:val="3"/>
        </w:numPr>
        <w:spacing w:before="100" w:beforeAutospacing="1" w:after="0" w:line="360" w:lineRule="auto"/>
        <w:ind w:left="709" w:hanging="357"/>
        <w:jc w:val="both"/>
        <w:rPr>
          <w:rFonts w:ascii="Arial" w:eastAsia="Times New Roman" w:hAnsi="Arial" w:cs="Arial"/>
          <w:color w:val="000000"/>
          <w:sz w:val="24"/>
          <w:szCs w:val="24"/>
          <w:lang w:eastAsia="ca-ES"/>
        </w:rPr>
      </w:pPr>
      <w:r w:rsidRPr="00F03D79">
        <w:rPr>
          <w:rFonts w:ascii="Arial" w:eastAsia="Times New Roman" w:hAnsi="Arial" w:cs="Arial"/>
          <w:color w:val="000000"/>
          <w:sz w:val="24"/>
          <w:szCs w:val="24"/>
          <w:lang w:eastAsia="ca-ES"/>
        </w:rPr>
        <w:t xml:space="preserve"> Identifica i usa els atributs propis de cada etiqueta. </w:t>
      </w:r>
    </w:p>
    <w:p w14:paraId="6A60F1D4" w14:textId="77777777" w:rsidR="00F03D79" w:rsidRDefault="00F03D79" w:rsidP="00F03D79">
      <w:pPr>
        <w:pStyle w:val="Prrafodelista"/>
        <w:numPr>
          <w:ilvl w:val="0"/>
          <w:numId w:val="3"/>
        </w:numPr>
        <w:spacing w:before="100" w:beforeAutospacing="1" w:after="0" w:line="360" w:lineRule="auto"/>
        <w:ind w:left="709" w:hanging="357"/>
        <w:jc w:val="both"/>
        <w:rPr>
          <w:rFonts w:ascii="Arial" w:eastAsia="Times New Roman" w:hAnsi="Arial" w:cs="Arial"/>
          <w:color w:val="000000"/>
          <w:sz w:val="24"/>
          <w:szCs w:val="24"/>
          <w:lang w:eastAsia="ca-ES"/>
        </w:rPr>
      </w:pPr>
      <w:r>
        <w:rPr>
          <w:rFonts w:ascii="Arial" w:eastAsia="Times New Roman" w:hAnsi="Arial" w:cs="Arial"/>
          <w:color w:val="000000"/>
          <w:sz w:val="24"/>
          <w:szCs w:val="24"/>
          <w:lang w:eastAsia="ca-ES"/>
        </w:rPr>
        <w:t>U</w:t>
      </w:r>
      <w:r w:rsidRPr="00F03D79">
        <w:rPr>
          <w:rFonts w:ascii="Arial" w:eastAsia="Times New Roman" w:hAnsi="Arial" w:cs="Arial"/>
          <w:color w:val="000000"/>
          <w:sz w:val="24"/>
          <w:szCs w:val="24"/>
          <w:lang w:eastAsia="ca-ES"/>
        </w:rPr>
        <w:t>tilitza el valors adients i entenedors per a cada atribut de les etiquetes.</w:t>
      </w:r>
    </w:p>
    <w:p w14:paraId="242A4D20" w14:textId="77777777" w:rsidR="00F03D79" w:rsidRDefault="00F03D79" w:rsidP="00F03D79">
      <w:pPr>
        <w:pStyle w:val="Prrafodelista"/>
        <w:numPr>
          <w:ilvl w:val="0"/>
          <w:numId w:val="3"/>
        </w:numPr>
        <w:spacing w:before="100" w:beforeAutospacing="1" w:after="0" w:line="360" w:lineRule="auto"/>
        <w:ind w:left="709" w:hanging="357"/>
        <w:jc w:val="both"/>
        <w:rPr>
          <w:rFonts w:ascii="Arial" w:eastAsia="Times New Roman" w:hAnsi="Arial" w:cs="Arial"/>
          <w:color w:val="000000"/>
          <w:sz w:val="24"/>
          <w:szCs w:val="24"/>
          <w:lang w:eastAsia="ca-ES"/>
        </w:rPr>
      </w:pPr>
      <w:r w:rsidRPr="00F03D79">
        <w:rPr>
          <w:rFonts w:ascii="Arial" w:eastAsia="Times New Roman" w:hAnsi="Arial" w:cs="Arial"/>
          <w:color w:val="000000"/>
          <w:sz w:val="24"/>
          <w:szCs w:val="24"/>
          <w:lang w:eastAsia="ca-ES"/>
        </w:rPr>
        <w:t xml:space="preserve">Combina les etiquetes de manera adequada seguint l’ordre establert. </w:t>
      </w:r>
    </w:p>
    <w:p w14:paraId="05DD88D0" w14:textId="77777777" w:rsidR="00F03D79" w:rsidRDefault="00F03D79" w:rsidP="00F03D79">
      <w:pPr>
        <w:pStyle w:val="Prrafodelista"/>
        <w:numPr>
          <w:ilvl w:val="0"/>
          <w:numId w:val="3"/>
        </w:numPr>
        <w:spacing w:before="100" w:beforeAutospacing="1" w:after="0" w:line="360" w:lineRule="auto"/>
        <w:ind w:left="709" w:hanging="357"/>
        <w:jc w:val="both"/>
        <w:rPr>
          <w:rFonts w:ascii="Arial" w:eastAsia="Times New Roman" w:hAnsi="Arial" w:cs="Arial"/>
          <w:color w:val="000000"/>
          <w:sz w:val="24"/>
          <w:szCs w:val="24"/>
          <w:lang w:eastAsia="ca-ES"/>
        </w:rPr>
      </w:pPr>
      <w:r w:rsidRPr="00F03D79">
        <w:rPr>
          <w:rFonts w:ascii="Arial" w:eastAsia="Times New Roman" w:hAnsi="Arial" w:cs="Arial"/>
          <w:color w:val="000000"/>
          <w:sz w:val="24"/>
          <w:szCs w:val="24"/>
          <w:lang w:eastAsia="ca-ES"/>
        </w:rPr>
        <w:t>Fa un ús parametritzat de les etiquetes per don</w:t>
      </w:r>
      <w:r>
        <w:rPr>
          <w:rFonts w:ascii="Arial" w:eastAsia="Times New Roman" w:hAnsi="Arial" w:cs="Arial"/>
          <w:color w:val="000000"/>
          <w:sz w:val="24"/>
          <w:szCs w:val="24"/>
          <w:lang w:eastAsia="ca-ES"/>
        </w:rPr>
        <w:t>ar vistositat al document HTML.</w:t>
      </w:r>
    </w:p>
    <w:p w14:paraId="1ED65248" w14:textId="77777777" w:rsidR="00F03D79" w:rsidRDefault="00F03D79" w:rsidP="00F03D79">
      <w:pPr>
        <w:pStyle w:val="Prrafodelista"/>
        <w:numPr>
          <w:ilvl w:val="0"/>
          <w:numId w:val="3"/>
        </w:numPr>
        <w:spacing w:before="100" w:beforeAutospacing="1" w:after="0" w:line="360" w:lineRule="auto"/>
        <w:ind w:left="709" w:hanging="357"/>
        <w:jc w:val="both"/>
        <w:rPr>
          <w:rFonts w:ascii="Arial" w:eastAsia="Times New Roman" w:hAnsi="Arial" w:cs="Arial"/>
          <w:color w:val="000000"/>
          <w:sz w:val="24"/>
          <w:szCs w:val="24"/>
          <w:lang w:eastAsia="ca-ES"/>
        </w:rPr>
      </w:pPr>
      <w:r w:rsidRPr="00F03D79">
        <w:rPr>
          <w:rFonts w:ascii="Arial" w:eastAsia="Times New Roman" w:hAnsi="Arial" w:cs="Arial"/>
          <w:color w:val="000000"/>
          <w:sz w:val="24"/>
          <w:szCs w:val="24"/>
          <w:lang w:eastAsia="ca-ES"/>
        </w:rPr>
        <w:t xml:space="preserve">Utilitza amb habilitat editors HTML. </w:t>
      </w:r>
    </w:p>
    <w:p w14:paraId="1F1F48E8" w14:textId="77777777" w:rsidR="00F03D79" w:rsidRPr="00F03D79" w:rsidRDefault="00F03D79" w:rsidP="00F03D79">
      <w:pPr>
        <w:pStyle w:val="Prrafodelista"/>
        <w:numPr>
          <w:ilvl w:val="0"/>
          <w:numId w:val="3"/>
        </w:numPr>
        <w:spacing w:before="100" w:beforeAutospacing="1" w:after="0" w:line="360" w:lineRule="auto"/>
        <w:ind w:left="709" w:hanging="357"/>
        <w:jc w:val="both"/>
        <w:rPr>
          <w:rFonts w:ascii="Arial" w:eastAsia="Times New Roman" w:hAnsi="Arial" w:cs="Arial"/>
          <w:color w:val="000000"/>
          <w:sz w:val="24"/>
          <w:szCs w:val="24"/>
          <w:lang w:eastAsia="ca-ES"/>
        </w:rPr>
      </w:pPr>
      <w:r w:rsidRPr="00F03D79">
        <w:rPr>
          <w:rFonts w:ascii="Arial" w:eastAsia="Times New Roman" w:hAnsi="Arial" w:cs="Arial"/>
          <w:color w:val="000000"/>
          <w:sz w:val="24"/>
          <w:szCs w:val="24"/>
          <w:lang w:eastAsia="ca-ES"/>
        </w:rPr>
        <w:t>Fa servir amb habilitat gestors i entorns de programació HTML avançats.</w:t>
      </w:r>
    </w:p>
    <w:p w14:paraId="0E3CC154" w14:textId="77777777" w:rsidR="00CB1F5F" w:rsidRDefault="00CB1F5F" w:rsidP="00F03D79">
      <w:pPr>
        <w:pStyle w:val="Prrafodelista"/>
        <w:numPr>
          <w:ilvl w:val="0"/>
          <w:numId w:val="3"/>
        </w:numPr>
        <w:spacing w:before="100" w:beforeAutospacing="1" w:after="0" w:line="360" w:lineRule="auto"/>
        <w:ind w:left="709" w:hanging="357"/>
        <w:jc w:val="both"/>
        <w:rPr>
          <w:rFonts w:ascii="Arial" w:eastAsia="Times New Roman" w:hAnsi="Arial" w:cs="Arial"/>
          <w:color w:val="000000"/>
          <w:sz w:val="24"/>
          <w:szCs w:val="24"/>
          <w:lang w:eastAsia="ca-ES"/>
        </w:rPr>
      </w:pPr>
      <w:r>
        <w:rPr>
          <w:rFonts w:ascii="Arial" w:eastAsia="Times New Roman" w:hAnsi="Arial" w:cs="Arial"/>
          <w:color w:val="000000"/>
          <w:sz w:val="24"/>
          <w:szCs w:val="24"/>
          <w:lang w:eastAsia="ca-ES"/>
        </w:rPr>
        <w:br w:type="page"/>
      </w:r>
    </w:p>
    <w:p w14:paraId="4BD16D36" w14:textId="77777777" w:rsidR="001E7893" w:rsidRPr="001E7893" w:rsidRDefault="001E7893" w:rsidP="001E7893">
      <w:pPr>
        <w:pStyle w:val="Ttulo1"/>
        <w:numPr>
          <w:ilvl w:val="0"/>
          <w:numId w:val="0"/>
        </w:numPr>
        <w:pBdr>
          <w:bottom w:val="single" w:sz="6" w:space="2" w:color="000000"/>
        </w:pBdr>
        <w:ind w:left="432" w:hanging="432"/>
        <w:rPr>
          <w:rFonts w:ascii="Arial" w:hAnsi="Arial" w:cs="Arial"/>
          <w:sz w:val="28"/>
          <w:szCs w:val="28"/>
        </w:rPr>
      </w:pPr>
      <w:r w:rsidRPr="001E7893">
        <w:rPr>
          <w:rFonts w:ascii="Arial" w:hAnsi="Arial" w:cs="Arial"/>
          <w:sz w:val="28"/>
          <w:szCs w:val="28"/>
        </w:rPr>
        <w:lastRenderedPageBreak/>
        <w:t>INSTRUCCIONS</w:t>
      </w:r>
    </w:p>
    <w:p w14:paraId="3C578536" w14:textId="77777777" w:rsidR="001E7893" w:rsidRPr="001E7893" w:rsidRDefault="001E7893" w:rsidP="001E7893">
      <w:pPr>
        <w:pStyle w:val="NormalWeb"/>
        <w:suppressAutoHyphens w:val="0"/>
        <w:spacing w:beforeAutospacing="1" w:after="0"/>
        <w:jc w:val="both"/>
        <w:rPr>
          <w:rFonts w:ascii="Arial" w:hAnsi="Arial" w:cs="Arial"/>
        </w:rPr>
      </w:pPr>
      <w:r w:rsidRPr="001E7893">
        <w:rPr>
          <w:rFonts w:ascii="Arial" w:hAnsi="Arial" w:cs="Arial"/>
        </w:rPr>
        <w:t>Llegeix amb calma que s'ha de fer abans de començar. I recorda de posar el teu nom en el lloc del document que ho sol·licita.</w:t>
      </w:r>
    </w:p>
    <w:p w14:paraId="049E453C" w14:textId="54F347CC" w:rsidR="001E7893" w:rsidRPr="002A3587" w:rsidRDefault="001E7893" w:rsidP="001E7893">
      <w:pPr>
        <w:pStyle w:val="NormalWeb"/>
        <w:suppressAutoHyphens w:val="0"/>
        <w:spacing w:beforeAutospacing="1" w:after="0"/>
        <w:jc w:val="both"/>
        <w:rPr>
          <w:rFonts w:ascii="Arial" w:hAnsi="Arial" w:cs="Arial"/>
          <w:u w:val="single"/>
        </w:rPr>
      </w:pPr>
      <w:r w:rsidRPr="001E7893">
        <w:rPr>
          <w:rFonts w:ascii="Arial" w:hAnsi="Arial" w:cs="Arial"/>
        </w:rPr>
        <w:t xml:space="preserve">Per fer l'entrega recorda que has de retornar </w:t>
      </w:r>
      <w:r w:rsidRPr="001E7893">
        <w:rPr>
          <w:rFonts w:ascii="Arial" w:hAnsi="Arial" w:cs="Arial"/>
          <w:b/>
          <w:bCs/>
        </w:rPr>
        <w:t>aquest arxiu</w:t>
      </w:r>
      <w:r w:rsidRPr="001E7893">
        <w:rPr>
          <w:rFonts w:ascii="Arial" w:hAnsi="Arial" w:cs="Arial"/>
        </w:rPr>
        <w:t xml:space="preserve"> </w:t>
      </w:r>
      <w:r w:rsidR="00F03D79">
        <w:rPr>
          <w:rFonts w:ascii="Arial" w:hAnsi="Arial" w:cs="Arial"/>
        </w:rPr>
        <w:t xml:space="preserve">i </w:t>
      </w:r>
      <w:r w:rsidR="00F03D79" w:rsidRPr="002A3587">
        <w:rPr>
          <w:rFonts w:ascii="Arial" w:hAnsi="Arial" w:cs="Arial"/>
          <w:u w:val="single"/>
        </w:rPr>
        <w:t xml:space="preserve">un arxiu </w:t>
      </w:r>
      <w:proofErr w:type="spellStart"/>
      <w:r w:rsidR="00F03D79" w:rsidRPr="002A3587">
        <w:rPr>
          <w:rFonts w:ascii="Arial" w:hAnsi="Arial" w:cs="Arial"/>
          <w:u w:val="single"/>
        </w:rPr>
        <w:t>html</w:t>
      </w:r>
      <w:proofErr w:type="spellEnd"/>
      <w:r w:rsidR="00F03D79" w:rsidRPr="002A3587">
        <w:rPr>
          <w:rFonts w:ascii="Arial" w:hAnsi="Arial" w:cs="Arial"/>
          <w:u w:val="single"/>
        </w:rPr>
        <w:t xml:space="preserve"> per </w:t>
      </w:r>
      <w:r w:rsidR="00BE00C2">
        <w:rPr>
          <w:rFonts w:ascii="Arial" w:hAnsi="Arial" w:cs="Arial"/>
          <w:u w:val="single"/>
        </w:rPr>
        <w:t xml:space="preserve">cada </w:t>
      </w:r>
      <w:r w:rsidR="00F03D79" w:rsidRPr="002A3587">
        <w:rPr>
          <w:rFonts w:ascii="Arial" w:hAnsi="Arial" w:cs="Arial"/>
          <w:u w:val="single"/>
        </w:rPr>
        <w:t>exercici</w:t>
      </w:r>
      <w:r w:rsidR="00BE00C2">
        <w:rPr>
          <w:rFonts w:ascii="Arial" w:hAnsi="Arial" w:cs="Arial"/>
          <w:u w:val="single"/>
        </w:rPr>
        <w:t xml:space="preserve"> (hi has de posar el número de cada exercici)</w:t>
      </w:r>
      <w:r w:rsidR="00F03D79" w:rsidRPr="002A3587">
        <w:rPr>
          <w:rFonts w:ascii="Arial" w:hAnsi="Arial" w:cs="Arial"/>
          <w:u w:val="single"/>
        </w:rPr>
        <w:t xml:space="preserve"> </w:t>
      </w:r>
      <w:r w:rsidRPr="002A3587">
        <w:rPr>
          <w:rFonts w:ascii="Arial" w:hAnsi="Arial" w:cs="Arial"/>
          <w:u w:val="single"/>
        </w:rPr>
        <w:t>amb el nom Pp</w:t>
      </w:r>
      <w:r w:rsidR="00BE3146" w:rsidRPr="002A3587">
        <w:rPr>
          <w:rFonts w:ascii="Arial" w:hAnsi="Arial" w:cs="Arial"/>
          <w:u w:val="single"/>
        </w:rPr>
        <w:t>1</w:t>
      </w:r>
      <w:r w:rsidRPr="002A3587">
        <w:rPr>
          <w:rFonts w:ascii="Arial" w:hAnsi="Arial" w:cs="Arial"/>
          <w:u w:val="single"/>
        </w:rPr>
        <w:t>.</w:t>
      </w:r>
      <w:r w:rsidR="00F46633">
        <w:rPr>
          <w:rFonts w:ascii="Arial" w:hAnsi="Arial" w:cs="Arial"/>
          <w:u w:val="single"/>
        </w:rPr>
        <w:t>2</w:t>
      </w:r>
      <w:r w:rsidRPr="002A3587">
        <w:rPr>
          <w:rFonts w:ascii="Arial" w:hAnsi="Arial" w:cs="Arial"/>
          <w:u w:val="single"/>
        </w:rPr>
        <w:t>_[les teves inicials].</w:t>
      </w:r>
      <w:r w:rsidR="00F03D79" w:rsidRPr="002A3587">
        <w:rPr>
          <w:rFonts w:ascii="Arial" w:hAnsi="Arial" w:cs="Arial"/>
          <w:u w:val="single"/>
        </w:rPr>
        <w:t>zip</w:t>
      </w:r>
      <w:r w:rsidRPr="002A3587">
        <w:rPr>
          <w:rFonts w:ascii="Arial" w:hAnsi="Arial" w:cs="Arial"/>
          <w:u w:val="single"/>
        </w:rPr>
        <w:t xml:space="preserve"> o </w:t>
      </w:r>
      <w:r w:rsidR="00F03D79" w:rsidRPr="002A3587">
        <w:rPr>
          <w:rFonts w:ascii="Arial" w:hAnsi="Arial" w:cs="Arial"/>
          <w:u w:val="single"/>
        </w:rPr>
        <w:t>similar</w:t>
      </w:r>
      <w:r w:rsidRPr="002A3587">
        <w:rPr>
          <w:rFonts w:ascii="Arial" w:hAnsi="Arial" w:cs="Arial"/>
          <w:u w:val="single"/>
        </w:rPr>
        <w:t>.</w:t>
      </w:r>
    </w:p>
    <w:p w14:paraId="46D2AF64" w14:textId="77777777" w:rsidR="00C6564F" w:rsidRDefault="00C6564F" w:rsidP="001E7893">
      <w:pPr>
        <w:jc w:val="both"/>
        <w:rPr>
          <w:rFonts w:ascii="Arial" w:eastAsia="LiberationSans" w:hAnsi="Arial" w:cs="Arial"/>
          <w:kern w:val="3"/>
          <w:sz w:val="24"/>
          <w:szCs w:val="24"/>
        </w:rPr>
      </w:pPr>
    </w:p>
    <w:p w14:paraId="1B9F69B2" w14:textId="77777777" w:rsidR="00C6564F" w:rsidRPr="001E7893" w:rsidRDefault="00C6564F" w:rsidP="00C6564F">
      <w:pPr>
        <w:pStyle w:val="Ttulo1"/>
        <w:numPr>
          <w:ilvl w:val="0"/>
          <w:numId w:val="0"/>
        </w:numPr>
        <w:pBdr>
          <w:bottom w:val="single" w:sz="6" w:space="2" w:color="000000"/>
        </w:pBdr>
        <w:ind w:left="432" w:hanging="432"/>
        <w:rPr>
          <w:rFonts w:ascii="Arial" w:hAnsi="Arial" w:cs="Arial"/>
          <w:sz w:val="28"/>
          <w:szCs w:val="28"/>
        </w:rPr>
      </w:pPr>
      <w:r>
        <w:rPr>
          <w:rFonts w:ascii="Arial" w:hAnsi="Arial" w:cs="Arial"/>
          <w:sz w:val="28"/>
          <w:szCs w:val="28"/>
        </w:rPr>
        <w:t>INTRODUCCIÓ</w:t>
      </w:r>
    </w:p>
    <w:p w14:paraId="4DA68763" w14:textId="77777777" w:rsidR="00C6564F" w:rsidRDefault="00852943" w:rsidP="00C6564F">
      <w:pPr>
        <w:pStyle w:val="NormalWeb"/>
        <w:spacing w:before="0" w:after="0"/>
        <w:jc w:val="both"/>
        <w:rPr>
          <w:rFonts w:ascii="Arial" w:hAnsi="Arial" w:cs="Arial"/>
          <w:bCs/>
        </w:rPr>
      </w:pPr>
      <w:r w:rsidRPr="00852943">
        <w:rPr>
          <w:rFonts w:ascii="Arial" w:hAnsi="Arial" w:cs="Arial"/>
          <w:bCs/>
        </w:rPr>
        <w:t xml:space="preserve">En aquesta primera pràctica </w:t>
      </w:r>
      <w:r w:rsidR="00BE3146">
        <w:rPr>
          <w:rFonts w:ascii="Arial" w:hAnsi="Arial" w:cs="Arial"/>
          <w:bCs/>
        </w:rPr>
        <w:t xml:space="preserve">ens dedicarem a </w:t>
      </w:r>
      <w:r w:rsidR="00F03D79">
        <w:rPr>
          <w:rFonts w:ascii="Arial" w:hAnsi="Arial" w:cs="Arial"/>
          <w:bCs/>
        </w:rPr>
        <w:t>començar a treballar amb el llenguatge de marques HTML</w:t>
      </w:r>
      <w:r w:rsidR="00CB1F5F">
        <w:rPr>
          <w:rFonts w:ascii="Arial" w:hAnsi="Arial" w:cs="Arial"/>
          <w:bCs/>
        </w:rPr>
        <w:t>.</w:t>
      </w:r>
    </w:p>
    <w:p w14:paraId="08A4C3E0" w14:textId="77777777" w:rsidR="00F03D79" w:rsidRDefault="00F03D79" w:rsidP="00C6564F">
      <w:pPr>
        <w:pStyle w:val="NormalWeb"/>
        <w:spacing w:before="0" w:after="0"/>
        <w:jc w:val="both"/>
        <w:rPr>
          <w:rFonts w:ascii="Arial" w:hAnsi="Arial" w:cs="Arial"/>
          <w:bCs/>
        </w:rPr>
      </w:pPr>
    </w:p>
    <w:p w14:paraId="33FB12DC" w14:textId="77777777" w:rsidR="00F03D79" w:rsidRDefault="00F03D79" w:rsidP="00C6564F">
      <w:pPr>
        <w:pStyle w:val="NormalWeb"/>
        <w:spacing w:before="0" w:after="0"/>
        <w:jc w:val="both"/>
        <w:rPr>
          <w:rFonts w:ascii="Arial" w:hAnsi="Arial" w:cs="Arial"/>
          <w:bCs/>
        </w:rPr>
      </w:pPr>
      <w:r>
        <w:rPr>
          <w:rFonts w:ascii="Arial" w:hAnsi="Arial" w:cs="Arial"/>
          <w:bCs/>
        </w:rPr>
        <w:t>Es convenient abans de donar per finalitzat cada exercici validar que no hi ha cap error amb l’enllaç.</w:t>
      </w:r>
    </w:p>
    <w:p w14:paraId="420F5B63" w14:textId="77777777" w:rsidR="00F03D79" w:rsidRPr="00F03D79" w:rsidRDefault="0079068E" w:rsidP="00F46633">
      <w:pPr>
        <w:pStyle w:val="NormalWeb"/>
        <w:spacing w:before="0" w:after="0"/>
        <w:jc w:val="center"/>
        <w:rPr>
          <w:rFonts w:ascii="Arial" w:hAnsi="Arial" w:cs="Arial"/>
        </w:rPr>
      </w:pPr>
      <w:hyperlink r:id="rId7" w:anchor="validate_by_upload+with_options" w:history="1">
        <w:r w:rsidR="00F03D79" w:rsidRPr="00F03D79">
          <w:rPr>
            <w:rStyle w:val="Hipervnculo"/>
            <w:rFonts w:ascii="Arial" w:hAnsi="Arial" w:cs="Arial"/>
          </w:rPr>
          <w:t>https://validator.w3.org/#validate_by_upload+with_options</w:t>
        </w:r>
      </w:hyperlink>
    </w:p>
    <w:p w14:paraId="28BF7E87" w14:textId="77777777" w:rsidR="00C6564F" w:rsidRPr="001E7893" w:rsidRDefault="00C6564F" w:rsidP="00C6564F">
      <w:pPr>
        <w:pStyle w:val="Ttulo1"/>
        <w:numPr>
          <w:ilvl w:val="0"/>
          <w:numId w:val="0"/>
        </w:numPr>
        <w:pBdr>
          <w:bottom w:val="single" w:sz="6" w:space="2" w:color="000000"/>
        </w:pBdr>
        <w:ind w:left="432" w:hanging="432"/>
        <w:rPr>
          <w:rFonts w:ascii="Arial" w:hAnsi="Arial" w:cs="Arial"/>
          <w:sz w:val="28"/>
          <w:szCs w:val="28"/>
        </w:rPr>
      </w:pPr>
      <w:r>
        <w:rPr>
          <w:rFonts w:ascii="Arial" w:hAnsi="Arial" w:cs="Arial"/>
          <w:sz w:val="28"/>
          <w:szCs w:val="28"/>
        </w:rPr>
        <w:t>EXERCICIS</w:t>
      </w:r>
    </w:p>
    <w:p w14:paraId="186BA4E3" w14:textId="6986E518" w:rsidR="000865B8" w:rsidRDefault="000865B8" w:rsidP="000865B8">
      <w:pPr>
        <w:pStyle w:val="NormalWeb"/>
        <w:spacing w:before="0" w:after="0"/>
        <w:jc w:val="both"/>
        <w:rPr>
          <w:sz w:val="22"/>
          <w:szCs w:val="22"/>
        </w:rPr>
      </w:pPr>
      <w:r>
        <w:rPr>
          <w:rFonts w:ascii="Arial" w:hAnsi="Arial" w:cs="Arial"/>
          <w:bCs/>
          <w:u w:val="single"/>
        </w:rPr>
        <w:t>Exercici 1.</w:t>
      </w:r>
      <w:r w:rsidRPr="00C471DC">
        <w:rPr>
          <w:rFonts w:ascii="Arial" w:hAnsi="Arial" w:cs="Arial"/>
          <w:bCs/>
        </w:rPr>
        <w:t xml:space="preserve"> </w:t>
      </w:r>
      <w:r>
        <w:rPr>
          <w:rFonts w:ascii="Arial" w:eastAsia="Arial" w:hAnsi="Arial" w:cs="Arial"/>
          <w:color w:val="000000"/>
          <w:sz w:val="22"/>
          <w:szCs w:val="22"/>
        </w:rPr>
        <w:t>Formata correctament amb HTML el següent text. Fes servir les etiquetes que creguis necessàries per una millor presentació</w:t>
      </w:r>
      <w:r w:rsidR="00C471DC">
        <w:rPr>
          <w:rFonts w:ascii="Arial" w:eastAsia="Arial" w:hAnsi="Arial" w:cs="Arial"/>
          <w:color w:val="000000"/>
          <w:sz w:val="22"/>
          <w:szCs w:val="22"/>
        </w:rPr>
        <w:t xml:space="preserve">, </w:t>
      </w:r>
      <w:r w:rsidR="00C471DC" w:rsidRPr="00C471DC">
        <w:rPr>
          <w:rFonts w:ascii="Arial" w:eastAsia="Arial" w:hAnsi="Arial" w:cs="Arial"/>
          <w:color w:val="000000"/>
          <w:sz w:val="22"/>
          <w:szCs w:val="22"/>
          <w:u w:val="single"/>
        </w:rPr>
        <w:t>pensa en ressaltar noms propis</w:t>
      </w:r>
      <w:r w:rsidR="00A3365B">
        <w:rPr>
          <w:rFonts w:ascii="Arial" w:eastAsia="Arial" w:hAnsi="Arial" w:cs="Arial"/>
          <w:color w:val="000000"/>
          <w:sz w:val="22"/>
          <w:szCs w:val="22"/>
          <w:u w:val="single"/>
        </w:rPr>
        <w:t xml:space="preserve"> i altres consideracions</w:t>
      </w:r>
      <w:r w:rsidR="00C471DC" w:rsidRPr="00C471DC">
        <w:rPr>
          <w:rFonts w:ascii="Arial" w:eastAsia="Arial" w:hAnsi="Arial" w:cs="Arial"/>
          <w:color w:val="000000"/>
          <w:sz w:val="22"/>
          <w:szCs w:val="22"/>
          <w:u w:val="single"/>
        </w:rPr>
        <w:t xml:space="preserve"> interessants</w:t>
      </w:r>
      <w:r w:rsidR="00C471DC">
        <w:rPr>
          <w:rFonts w:ascii="Arial" w:eastAsia="Arial" w:hAnsi="Arial" w:cs="Arial"/>
          <w:color w:val="000000"/>
          <w:sz w:val="22"/>
          <w:szCs w:val="22"/>
        </w:rPr>
        <w:t>...</w:t>
      </w:r>
      <w:r>
        <w:rPr>
          <w:rFonts w:ascii="Arial" w:eastAsia="Arial" w:hAnsi="Arial" w:cs="Arial"/>
          <w:color w:val="000000"/>
          <w:sz w:val="22"/>
          <w:szCs w:val="22"/>
        </w:rPr>
        <w:t>.</w:t>
      </w:r>
      <w:r w:rsidR="00BE00C2">
        <w:rPr>
          <w:rFonts w:ascii="Arial" w:eastAsia="Arial" w:hAnsi="Arial" w:cs="Arial"/>
          <w:color w:val="000000"/>
          <w:sz w:val="22"/>
          <w:szCs w:val="22"/>
        </w:rPr>
        <w:t xml:space="preserve"> (</w:t>
      </w:r>
      <w:r w:rsidR="00BE00C2" w:rsidRPr="00BE00C2">
        <w:rPr>
          <w:rFonts w:ascii="Arial" w:eastAsia="Arial" w:hAnsi="Arial" w:cs="Arial"/>
          <w:color w:val="00B0F0"/>
          <w:sz w:val="22"/>
          <w:szCs w:val="22"/>
        </w:rPr>
        <w:t>2.</w:t>
      </w:r>
      <w:r w:rsidR="006435DC">
        <w:rPr>
          <w:rFonts w:ascii="Arial" w:eastAsia="Arial" w:hAnsi="Arial" w:cs="Arial"/>
          <w:color w:val="00B0F0"/>
          <w:sz w:val="22"/>
          <w:szCs w:val="22"/>
        </w:rPr>
        <w:t>0</w:t>
      </w:r>
      <w:r w:rsidR="00BE00C2" w:rsidRPr="00BE00C2">
        <w:rPr>
          <w:rFonts w:ascii="Arial" w:eastAsia="Arial" w:hAnsi="Arial" w:cs="Arial"/>
          <w:color w:val="00B0F0"/>
          <w:sz w:val="22"/>
          <w:szCs w:val="22"/>
        </w:rPr>
        <w:t>p</w:t>
      </w:r>
      <w:r w:rsidR="00BE00C2">
        <w:rPr>
          <w:rFonts w:ascii="Arial" w:eastAsia="Arial" w:hAnsi="Arial" w:cs="Arial"/>
          <w:color w:val="000000"/>
          <w:sz w:val="22"/>
          <w:szCs w:val="22"/>
        </w:rPr>
        <w:t>)</w:t>
      </w:r>
    </w:p>
    <w:p w14:paraId="74A16650" w14:textId="77777777" w:rsidR="000865B8" w:rsidRDefault="000865B8" w:rsidP="000865B8">
      <w:pPr>
        <w:spacing w:after="140" w:line="288" w:lineRule="auto"/>
        <w:jc w:val="both"/>
      </w:pPr>
    </w:p>
    <w:p w14:paraId="6EDF00B3" w14:textId="77777777" w:rsidR="000865B8" w:rsidRPr="000865B8" w:rsidRDefault="000865B8" w:rsidP="000865B8">
      <w:pPr>
        <w:rPr>
          <w:rFonts w:ascii="Courier New" w:eastAsia="Courier New" w:hAnsi="Courier New" w:cs="Courier New"/>
          <w:sz w:val="18"/>
          <w:szCs w:val="20"/>
        </w:rPr>
      </w:pPr>
      <w:r w:rsidRPr="000865B8">
        <w:rPr>
          <w:rFonts w:ascii="Courier New" w:eastAsia="Courier New" w:hAnsi="Courier New" w:cs="Courier New"/>
          <w:color w:val="000000"/>
          <w:sz w:val="18"/>
          <w:szCs w:val="20"/>
        </w:rPr>
        <w:t>+------+</w:t>
      </w:r>
    </w:p>
    <w:p w14:paraId="7C2AB3C2" w14:textId="77777777" w:rsidR="000865B8" w:rsidRPr="000865B8" w:rsidRDefault="000865B8" w:rsidP="000865B8">
      <w:pPr>
        <w:rPr>
          <w:rFonts w:ascii="Courier New" w:eastAsia="Courier New" w:hAnsi="Courier New" w:cs="Courier New"/>
          <w:sz w:val="18"/>
          <w:szCs w:val="20"/>
        </w:rPr>
      </w:pPr>
      <w:r w:rsidRPr="000865B8">
        <w:rPr>
          <w:rFonts w:ascii="Courier New" w:eastAsia="Courier New" w:hAnsi="Courier New" w:cs="Courier New"/>
          <w:color w:val="000000"/>
          <w:sz w:val="18"/>
          <w:szCs w:val="20"/>
        </w:rPr>
        <w:t>| Olot |</w:t>
      </w:r>
    </w:p>
    <w:p w14:paraId="0D3F0680" w14:textId="77777777" w:rsidR="000865B8" w:rsidRPr="000865B8" w:rsidRDefault="000865B8" w:rsidP="000865B8">
      <w:pPr>
        <w:rPr>
          <w:rFonts w:ascii="Courier New" w:eastAsia="Courier New" w:hAnsi="Courier New" w:cs="Courier New"/>
          <w:sz w:val="18"/>
          <w:szCs w:val="20"/>
        </w:rPr>
      </w:pPr>
      <w:r w:rsidRPr="000865B8">
        <w:rPr>
          <w:rFonts w:ascii="Courier New" w:eastAsia="Courier New" w:hAnsi="Courier New" w:cs="Courier New"/>
          <w:color w:val="000000"/>
          <w:sz w:val="18"/>
          <w:szCs w:val="20"/>
        </w:rPr>
        <w:t>+------+</w:t>
      </w:r>
    </w:p>
    <w:p w14:paraId="45E91B11" w14:textId="77777777" w:rsidR="000865B8" w:rsidRPr="000865B8" w:rsidRDefault="000865B8" w:rsidP="000865B8">
      <w:pPr>
        <w:rPr>
          <w:rFonts w:ascii="Courier New" w:eastAsia="Courier New" w:hAnsi="Courier New" w:cs="Courier New"/>
          <w:sz w:val="18"/>
          <w:szCs w:val="20"/>
        </w:rPr>
      </w:pPr>
    </w:p>
    <w:p w14:paraId="1AC0285B" w14:textId="77777777" w:rsidR="000865B8" w:rsidRPr="000865B8" w:rsidRDefault="000865B8" w:rsidP="00C471DC">
      <w:pPr>
        <w:jc w:val="both"/>
        <w:rPr>
          <w:rFonts w:ascii="Courier New" w:eastAsia="Courier New" w:hAnsi="Courier New" w:cs="Courier New"/>
          <w:sz w:val="18"/>
          <w:szCs w:val="20"/>
        </w:rPr>
      </w:pPr>
      <w:r w:rsidRPr="000865B8">
        <w:rPr>
          <w:rFonts w:ascii="Courier New" w:eastAsia="Courier New" w:hAnsi="Courier New" w:cs="Courier New"/>
          <w:color w:val="000000"/>
          <w:sz w:val="18"/>
          <w:szCs w:val="20"/>
        </w:rPr>
        <w:t>Olot és la capital de la comarca de la Garrotxa i cap del partit judicial d'Olot a la província de Girona, Catalunya. És una ciutat especialment coneguda pel seu interès natural i per formar part del Parc Natural de la Zona Volcànica de la Garrotxa. Està adherit a la Xarxa Europea del Paisatge.</w:t>
      </w:r>
    </w:p>
    <w:p w14:paraId="58D8E1FB" w14:textId="77777777" w:rsidR="000865B8" w:rsidRPr="000865B8" w:rsidRDefault="000865B8" w:rsidP="00C471DC">
      <w:pPr>
        <w:jc w:val="both"/>
        <w:rPr>
          <w:rFonts w:ascii="Courier New" w:eastAsia="Courier New" w:hAnsi="Courier New" w:cs="Courier New"/>
          <w:sz w:val="18"/>
          <w:szCs w:val="20"/>
        </w:rPr>
      </w:pPr>
    </w:p>
    <w:p w14:paraId="1362397F" w14:textId="77777777" w:rsidR="000865B8" w:rsidRPr="000865B8" w:rsidRDefault="000865B8" w:rsidP="00C471DC">
      <w:pPr>
        <w:jc w:val="both"/>
        <w:rPr>
          <w:rFonts w:ascii="Courier New" w:eastAsia="Courier New" w:hAnsi="Courier New" w:cs="Courier New"/>
          <w:sz w:val="18"/>
          <w:szCs w:val="20"/>
        </w:rPr>
      </w:pPr>
      <w:r w:rsidRPr="000865B8">
        <w:rPr>
          <w:rFonts w:ascii="Courier New" w:eastAsia="Courier New" w:hAnsi="Courier New" w:cs="Courier New"/>
          <w:color w:val="000000"/>
          <w:sz w:val="18"/>
          <w:szCs w:val="20"/>
        </w:rPr>
        <w:t xml:space="preserve">En el terme municipal d'Olot hi ha quatre volcans, el </w:t>
      </w:r>
      <w:proofErr w:type="spellStart"/>
      <w:r w:rsidRPr="000865B8">
        <w:rPr>
          <w:rFonts w:ascii="Courier New" w:eastAsia="Courier New" w:hAnsi="Courier New" w:cs="Courier New"/>
          <w:color w:val="000000"/>
          <w:sz w:val="18"/>
          <w:szCs w:val="20"/>
        </w:rPr>
        <w:t>Montolivet</w:t>
      </w:r>
      <w:proofErr w:type="spellEnd"/>
      <w:r w:rsidRPr="000865B8">
        <w:rPr>
          <w:rFonts w:ascii="Courier New" w:eastAsia="Courier New" w:hAnsi="Courier New" w:cs="Courier New"/>
          <w:color w:val="000000"/>
          <w:sz w:val="18"/>
          <w:szCs w:val="20"/>
        </w:rPr>
        <w:t xml:space="preserve">, el </w:t>
      </w:r>
      <w:proofErr w:type="spellStart"/>
      <w:r w:rsidRPr="000865B8">
        <w:rPr>
          <w:rFonts w:ascii="Courier New" w:eastAsia="Courier New" w:hAnsi="Courier New" w:cs="Courier New"/>
          <w:color w:val="000000"/>
          <w:sz w:val="18"/>
          <w:szCs w:val="20"/>
        </w:rPr>
        <w:t>Montsacopa</w:t>
      </w:r>
      <w:proofErr w:type="spellEnd"/>
      <w:r w:rsidRPr="000865B8">
        <w:rPr>
          <w:rFonts w:ascii="Courier New" w:eastAsia="Courier New" w:hAnsi="Courier New" w:cs="Courier New"/>
          <w:color w:val="000000"/>
          <w:sz w:val="18"/>
          <w:szCs w:val="20"/>
        </w:rPr>
        <w:t xml:space="preserve">, la Garrinada i el </w:t>
      </w:r>
      <w:proofErr w:type="spellStart"/>
      <w:r w:rsidRPr="000865B8">
        <w:rPr>
          <w:rFonts w:ascii="Courier New" w:eastAsia="Courier New" w:hAnsi="Courier New" w:cs="Courier New"/>
          <w:color w:val="000000"/>
          <w:sz w:val="18"/>
          <w:szCs w:val="20"/>
        </w:rPr>
        <w:t>Bisaroques</w:t>
      </w:r>
      <w:proofErr w:type="spellEnd"/>
      <w:r w:rsidRPr="000865B8">
        <w:rPr>
          <w:rFonts w:ascii="Courier New" w:eastAsia="Courier New" w:hAnsi="Courier New" w:cs="Courier New"/>
          <w:color w:val="000000"/>
          <w:sz w:val="18"/>
          <w:szCs w:val="20"/>
        </w:rPr>
        <w:t xml:space="preserve">. Les contrades del voltant d'Olot també guarden un ric patrimoni natural amb nombroses fonts, els Aiguamolls de la Moixina i la Deu (un bosc amb aiguamolls), la Fageda d'en Jordà (excepcional a Catalunya i en el clima mediterrani per estar situada en un lloc pla), els volcans de Santa Margarida (que té un gran cràter amb una capella al centre) i el </w:t>
      </w:r>
      <w:proofErr w:type="spellStart"/>
      <w:r w:rsidRPr="000865B8">
        <w:rPr>
          <w:rFonts w:ascii="Courier New" w:eastAsia="Courier New" w:hAnsi="Courier New" w:cs="Courier New"/>
          <w:color w:val="000000"/>
          <w:sz w:val="18"/>
          <w:szCs w:val="20"/>
        </w:rPr>
        <w:t>Croscat</w:t>
      </w:r>
      <w:proofErr w:type="spellEnd"/>
      <w:r w:rsidRPr="000865B8">
        <w:rPr>
          <w:rFonts w:ascii="Courier New" w:eastAsia="Courier New" w:hAnsi="Courier New" w:cs="Courier New"/>
          <w:color w:val="000000"/>
          <w:sz w:val="18"/>
          <w:szCs w:val="20"/>
        </w:rPr>
        <w:t xml:space="preserve"> (amb un gran tall resultat de l'extracció de </w:t>
      </w:r>
      <w:r w:rsidRPr="000865B8">
        <w:rPr>
          <w:rFonts w:ascii="Courier New" w:eastAsia="Courier New" w:hAnsi="Courier New" w:cs="Courier New"/>
          <w:color w:val="000000"/>
          <w:sz w:val="18"/>
          <w:szCs w:val="20"/>
        </w:rPr>
        <w:lastRenderedPageBreak/>
        <w:t>gredes que es va dur a terme en aquest volcà i que permet observar les capes de greda interiors).</w:t>
      </w:r>
    </w:p>
    <w:p w14:paraId="3A447269" w14:textId="77777777" w:rsidR="000865B8" w:rsidRPr="000865B8" w:rsidRDefault="000865B8" w:rsidP="000865B8">
      <w:pPr>
        <w:rPr>
          <w:rFonts w:ascii="Courier New" w:eastAsia="Courier New" w:hAnsi="Courier New" w:cs="Courier New"/>
          <w:sz w:val="18"/>
          <w:szCs w:val="20"/>
        </w:rPr>
      </w:pPr>
    </w:p>
    <w:p w14:paraId="6EE6059A" w14:textId="77777777" w:rsidR="000865B8" w:rsidRPr="000865B8" w:rsidRDefault="000865B8" w:rsidP="000865B8">
      <w:pPr>
        <w:rPr>
          <w:rFonts w:ascii="Courier New" w:eastAsia="Courier New" w:hAnsi="Courier New" w:cs="Courier New"/>
          <w:sz w:val="18"/>
          <w:szCs w:val="20"/>
        </w:rPr>
      </w:pPr>
      <w:r w:rsidRPr="000865B8">
        <w:rPr>
          <w:rFonts w:ascii="Courier New" w:eastAsia="Courier New" w:hAnsi="Courier New" w:cs="Courier New"/>
          <w:color w:val="000000"/>
          <w:sz w:val="18"/>
          <w:szCs w:val="20"/>
        </w:rPr>
        <w:t>1. Etimologia</w:t>
      </w:r>
    </w:p>
    <w:p w14:paraId="0971CE86" w14:textId="77777777" w:rsidR="000865B8" w:rsidRPr="000865B8" w:rsidRDefault="000865B8" w:rsidP="000865B8">
      <w:pPr>
        <w:rPr>
          <w:rFonts w:ascii="Courier New" w:eastAsia="Courier New" w:hAnsi="Courier New" w:cs="Courier New"/>
          <w:sz w:val="18"/>
          <w:szCs w:val="20"/>
        </w:rPr>
      </w:pPr>
      <w:r w:rsidRPr="000865B8">
        <w:rPr>
          <w:rFonts w:ascii="Courier New" w:eastAsia="Courier New" w:hAnsi="Courier New" w:cs="Courier New"/>
          <w:color w:val="000000"/>
          <w:sz w:val="18"/>
          <w:szCs w:val="20"/>
        </w:rPr>
        <w:t>=============</w:t>
      </w:r>
    </w:p>
    <w:p w14:paraId="6E0C9B9B" w14:textId="77777777" w:rsidR="000865B8" w:rsidRPr="000865B8" w:rsidRDefault="000865B8" w:rsidP="000865B8">
      <w:pPr>
        <w:rPr>
          <w:rFonts w:ascii="Courier New" w:eastAsia="Courier New" w:hAnsi="Courier New" w:cs="Courier New"/>
          <w:sz w:val="18"/>
          <w:szCs w:val="20"/>
        </w:rPr>
      </w:pPr>
    </w:p>
    <w:p w14:paraId="74BA7A99" w14:textId="77777777" w:rsidR="000865B8" w:rsidRPr="000865B8" w:rsidRDefault="000865B8" w:rsidP="00C471DC">
      <w:pPr>
        <w:jc w:val="both"/>
        <w:rPr>
          <w:rFonts w:ascii="Courier New" w:eastAsia="Courier New" w:hAnsi="Courier New" w:cs="Courier New"/>
          <w:sz w:val="18"/>
          <w:szCs w:val="20"/>
        </w:rPr>
      </w:pPr>
      <w:r w:rsidRPr="000865B8">
        <w:rPr>
          <w:rFonts w:ascii="Courier New" w:eastAsia="Courier New" w:hAnsi="Courier New" w:cs="Courier New"/>
          <w:color w:val="000000"/>
          <w:sz w:val="18"/>
          <w:szCs w:val="20"/>
        </w:rPr>
        <w:t xml:space="preserve">L'etimologia d'Olot no és clara i hi ha diverses hipòtesis. Segons la Crònica Universal de Catalunya, Olot va ser fundat per </w:t>
      </w:r>
      <w:proofErr w:type="spellStart"/>
      <w:r w:rsidRPr="000865B8">
        <w:rPr>
          <w:rFonts w:ascii="Courier New" w:eastAsia="Courier New" w:hAnsi="Courier New" w:cs="Courier New"/>
          <w:color w:val="000000"/>
          <w:sz w:val="18"/>
          <w:szCs w:val="20"/>
        </w:rPr>
        <w:t>Ulo</w:t>
      </w:r>
      <w:proofErr w:type="spellEnd"/>
      <w:r w:rsidRPr="000865B8">
        <w:rPr>
          <w:rFonts w:ascii="Courier New" w:eastAsia="Courier New" w:hAnsi="Courier New" w:cs="Courier New"/>
          <w:color w:val="000000"/>
          <w:sz w:val="18"/>
          <w:szCs w:val="20"/>
        </w:rPr>
        <w:t xml:space="preserve">, antic rei de la dinastia dels atlants, (després anomenat Sícul), amb el nom </w:t>
      </w:r>
      <w:proofErr w:type="spellStart"/>
      <w:r w:rsidRPr="000865B8">
        <w:rPr>
          <w:rFonts w:ascii="Courier New" w:eastAsia="Courier New" w:hAnsi="Courier New" w:cs="Courier New"/>
          <w:color w:val="000000"/>
          <w:sz w:val="18"/>
          <w:szCs w:val="20"/>
        </w:rPr>
        <w:t>d'Ulot</w:t>
      </w:r>
      <w:proofErr w:type="spellEnd"/>
      <w:r w:rsidRPr="000865B8">
        <w:rPr>
          <w:rFonts w:ascii="Courier New" w:eastAsia="Courier New" w:hAnsi="Courier New" w:cs="Courier New"/>
          <w:color w:val="000000"/>
          <w:sz w:val="18"/>
          <w:szCs w:val="20"/>
        </w:rPr>
        <w:t>.</w:t>
      </w:r>
    </w:p>
    <w:p w14:paraId="30FE3200" w14:textId="77777777" w:rsidR="000865B8" w:rsidRPr="000865B8" w:rsidRDefault="000865B8" w:rsidP="000865B8">
      <w:pPr>
        <w:rPr>
          <w:rFonts w:ascii="Courier New" w:eastAsia="Courier New" w:hAnsi="Courier New" w:cs="Courier New"/>
          <w:sz w:val="18"/>
          <w:szCs w:val="20"/>
        </w:rPr>
      </w:pPr>
    </w:p>
    <w:p w14:paraId="22D0EB90" w14:textId="77777777" w:rsidR="000865B8" w:rsidRPr="000865B8" w:rsidRDefault="000865B8" w:rsidP="00C471DC">
      <w:pPr>
        <w:jc w:val="both"/>
        <w:rPr>
          <w:rFonts w:ascii="Courier New" w:eastAsia="Courier New" w:hAnsi="Courier New" w:cs="Courier New"/>
          <w:sz w:val="18"/>
          <w:szCs w:val="20"/>
        </w:rPr>
      </w:pPr>
      <w:r w:rsidRPr="000865B8">
        <w:rPr>
          <w:rFonts w:ascii="Courier New" w:eastAsia="Courier New" w:hAnsi="Courier New" w:cs="Courier New"/>
          <w:color w:val="000000"/>
          <w:sz w:val="18"/>
          <w:szCs w:val="20"/>
        </w:rPr>
        <w:t xml:space="preserve">Una altra teoria, més estesa, és que el nom Olot prové d'ala, ja que el poble ha estat documentat amb els noms </w:t>
      </w:r>
      <w:proofErr w:type="spellStart"/>
      <w:r w:rsidRPr="000865B8">
        <w:rPr>
          <w:rFonts w:ascii="Courier New" w:eastAsia="Courier New" w:hAnsi="Courier New" w:cs="Courier New"/>
          <w:color w:val="000000"/>
          <w:sz w:val="18"/>
          <w:szCs w:val="20"/>
        </w:rPr>
        <w:t>d'Aulot</w:t>
      </w:r>
      <w:proofErr w:type="spellEnd"/>
      <w:r w:rsidRPr="000865B8">
        <w:rPr>
          <w:rFonts w:ascii="Courier New" w:eastAsia="Courier New" w:hAnsi="Courier New" w:cs="Courier New"/>
          <w:color w:val="000000"/>
          <w:sz w:val="18"/>
          <w:szCs w:val="20"/>
        </w:rPr>
        <w:t xml:space="preserve"> i Alot; així és representat a l'escut d'Olot, que té una ala en referència al nom de la ciutat. Una altra hipòtesi és que el nom derivi directament de l'antic basc: </w:t>
      </w:r>
      <w:proofErr w:type="spellStart"/>
      <w:r w:rsidRPr="000865B8">
        <w:rPr>
          <w:rFonts w:ascii="Courier New" w:eastAsia="Courier New" w:hAnsi="Courier New" w:cs="Courier New"/>
          <w:color w:val="000000"/>
          <w:sz w:val="18"/>
          <w:szCs w:val="20"/>
        </w:rPr>
        <w:t>oloa</w:t>
      </w:r>
      <w:proofErr w:type="spellEnd"/>
      <w:r w:rsidRPr="000865B8">
        <w:rPr>
          <w:rFonts w:ascii="Courier New" w:eastAsia="Courier New" w:hAnsi="Courier New" w:cs="Courier New"/>
          <w:color w:val="000000"/>
          <w:sz w:val="18"/>
          <w:szCs w:val="20"/>
        </w:rPr>
        <w:t xml:space="preserve"> (civada) i </w:t>
      </w:r>
      <w:proofErr w:type="spellStart"/>
      <w:r w:rsidRPr="000865B8">
        <w:rPr>
          <w:rFonts w:ascii="Courier New" w:eastAsia="Courier New" w:hAnsi="Courier New" w:cs="Courier New"/>
          <w:color w:val="000000"/>
          <w:sz w:val="18"/>
          <w:szCs w:val="20"/>
        </w:rPr>
        <w:t>leku</w:t>
      </w:r>
      <w:proofErr w:type="spellEnd"/>
      <w:r w:rsidRPr="000865B8">
        <w:rPr>
          <w:rFonts w:ascii="Courier New" w:eastAsia="Courier New" w:hAnsi="Courier New" w:cs="Courier New"/>
          <w:color w:val="000000"/>
          <w:sz w:val="18"/>
          <w:szCs w:val="20"/>
        </w:rPr>
        <w:t xml:space="preserve"> (lloc), el resultat final és </w:t>
      </w:r>
      <w:proofErr w:type="spellStart"/>
      <w:r w:rsidRPr="000865B8">
        <w:rPr>
          <w:rFonts w:ascii="Courier New" w:eastAsia="Courier New" w:hAnsi="Courier New" w:cs="Courier New"/>
          <w:color w:val="000000"/>
          <w:sz w:val="18"/>
          <w:szCs w:val="20"/>
        </w:rPr>
        <w:t>oleku</w:t>
      </w:r>
      <w:proofErr w:type="spellEnd"/>
      <w:r w:rsidRPr="000865B8">
        <w:rPr>
          <w:rFonts w:ascii="Courier New" w:eastAsia="Courier New" w:hAnsi="Courier New" w:cs="Courier New"/>
          <w:color w:val="000000"/>
          <w:sz w:val="18"/>
          <w:szCs w:val="20"/>
        </w:rPr>
        <w:t xml:space="preserve"> que va derivar a </w:t>
      </w:r>
      <w:proofErr w:type="spellStart"/>
      <w:r w:rsidRPr="000865B8">
        <w:rPr>
          <w:rFonts w:ascii="Courier New" w:eastAsia="Courier New" w:hAnsi="Courier New" w:cs="Courier New"/>
          <w:color w:val="000000"/>
          <w:sz w:val="18"/>
          <w:szCs w:val="20"/>
        </w:rPr>
        <w:t>olek</w:t>
      </w:r>
      <w:proofErr w:type="spellEnd"/>
      <w:r w:rsidRPr="000865B8">
        <w:rPr>
          <w:rFonts w:ascii="Courier New" w:eastAsia="Courier New" w:hAnsi="Courier New" w:cs="Courier New"/>
          <w:color w:val="000000"/>
          <w:sz w:val="18"/>
          <w:szCs w:val="20"/>
        </w:rPr>
        <w:t xml:space="preserve">, </w:t>
      </w:r>
      <w:proofErr w:type="spellStart"/>
      <w:r w:rsidRPr="000865B8">
        <w:rPr>
          <w:rFonts w:ascii="Courier New" w:eastAsia="Courier New" w:hAnsi="Courier New" w:cs="Courier New"/>
          <w:color w:val="000000"/>
          <w:sz w:val="18"/>
          <w:szCs w:val="20"/>
        </w:rPr>
        <w:t>olok</w:t>
      </w:r>
      <w:proofErr w:type="spellEnd"/>
      <w:r w:rsidRPr="000865B8">
        <w:rPr>
          <w:rFonts w:ascii="Courier New" w:eastAsia="Courier New" w:hAnsi="Courier New" w:cs="Courier New"/>
          <w:color w:val="000000"/>
          <w:sz w:val="18"/>
          <w:szCs w:val="20"/>
        </w:rPr>
        <w:t xml:space="preserve"> i finalment, </w:t>
      </w:r>
      <w:proofErr w:type="spellStart"/>
      <w:r w:rsidRPr="000865B8">
        <w:rPr>
          <w:rFonts w:ascii="Courier New" w:eastAsia="Courier New" w:hAnsi="Courier New" w:cs="Courier New"/>
          <w:color w:val="000000"/>
          <w:sz w:val="18"/>
          <w:szCs w:val="20"/>
        </w:rPr>
        <w:t>olot</w:t>
      </w:r>
      <w:proofErr w:type="spellEnd"/>
      <w:r w:rsidRPr="000865B8">
        <w:rPr>
          <w:rFonts w:ascii="Courier New" w:eastAsia="Courier New" w:hAnsi="Courier New" w:cs="Courier New"/>
          <w:color w:val="000000"/>
          <w:sz w:val="18"/>
          <w:szCs w:val="20"/>
        </w:rPr>
        <w:t>. També es diu que ve d'"</w:t>
      </w:r>
      <w:proofErr w:type="spellStart"/>
      <w:r w:rsidRPr="000865B8">
        <w:rPr>
          <w:rFonts w:ascii="Courier New" w:eastAsia="Courier New" w:hAnsi="Courier New" w:cs="Courier New"/>
          <w:color w:val="000000"/>
          <w:sz w:val="18"/>
          <w:szCs w:val="20"/>
        </w:rPr>
        <w:t>ollot</w:t>
      </w:r>
      <w:proofErr w:type="spellEnd"/>
      <w:r w:rsidRPr="000865B8">
        <w:rPr>
          <w:rFonts w:ascii="Courier New" w:eastAsia="Courier New" w:hAnsi="Courier New" w:cs="Courier New"/>
          <w:color w:val="000000"/>
          <w:sz w:val="18"/>
          <w:szCs w:val="20"/>
        </w:rPr>
        <w:t>", d'olla, perquè està envoltat de muntanyes.</w:t>
      </w:r>
    </w:p>
    <w:p w14:paraId="43E9CAAE" w14:textId="77777777" w:rsidR="000865B8" w:rsidRPr="000865B8" w:rsidRDefault="000865B8" w:rsidP="000865B8">
      <w:pPr>
        <w:rPr>
          <w:rFonts w:ascii="Courier New" w:eastAsia="Courier New" w:hAnsi="Courier New" w:cs="Courier New"/>
          <w:sz w:val="18"/>
          <w:szCs w:val="20"/>
        </w:rPr>
      </w:pPr>
    </w:p>
    <w:p w14:paraId="7B11471B" w14:textId="77777777" w:rsidR="000865B8" w:rsidRPr="000865B8" w:rsidRDefault="000865B8" w:rsidP="000865B8">
      <w:pPr>
        <w:rPr>
          <w:rFonts w:ascii="Courier New" w:eastAsia="Courier New" w:hAnsi="Courier New" w:cs="Courier New"/>
          <w:sz w:val="18"/>
          <w:szCs w:val="20"/>
        </w:rPr>
      </w:pPr>
      <w:r w:rsidRPr="000865B8">
        <w:rPr>
          <w:rFonts w:ascii="Courier New" w:eastAsia="Courier New" w:hAnsi="Courier New" w:cs="Courier New"/>
          <w:color w:val="000000"/>
          <w:sz w:val="18"/>
          <w:szCs w:val="20"/>
        </w:rPr>
        <w:t>2. Història</w:t>
      </w:r>
    </w:p>
    <w:p w14:paraId="60E1C51A" w14:textId="77777777" w:rsidR="000865B8" w:rsidRPr="000865B8" w:rsidRDefault="000865B8" w:rsidP="000865B8">
      <w:pPr>
        <w:rPr>
          <w:rFonts w:ascii="Courier New" w:eastAsia="Courier New" w:hAnsi="Courier New" w:cs="Courier New"/>
          <w:sz w:val="18"/>
          <w:szCs w:val="20"/>
        </w:rPr>
      </w:pPr>
      <w:r w:rsidRPr="000865B8">
        <w:rPr>
          <w:rFonts w:ascii="Courier New" w:eastAsia="Courier New" w:hAnsi="Courier New" w:cs="Courier New"/>
          <w:color w:val="000000"/>
          <w:sz w:val="18"/>
          <w:szCs w:val="20"/>
        </w:rPr>
        <w:t>===========</w:t>
      </w:r>
    </w:p>
    <w:p w14:paraId="50535EAB" w14:textId="77777777" w:rsidR="000865B8" w:rsidRPr="000865B8" w:rsidRDefault="000865B8" w:rsidP="000865B8">
      <w:pPr>
        <w:rPr>
          <w:rFonts w:ascii="Courier New" w:eastAsia="Courier New" w:hAnsi="Courier New" w:cs="Courier New"/>
          <w:sz w:val="18"/>
          <w:szCs w:val="20"/>
        </w:rPr>
      </w:pPr>
    </w:p>
    <w:p w14:paraId="2963B95D" w14:textId="77777777" w:rsidR="000865B8" w:rsidRPr="000865B8" w:rsidRDefault="000865B8" w:rsidP="000865B8">
      <w:pPr>
        <w:rPr>
          <w:rFonts w:ascii="Courier New" w:eastAsia="Courier New" w:hAnsi="Courier New" w:cs="Courier New"/>
          <w:sz w:val="18"/>
          <w:szCs w:val="20"/>
        </w:rPr>
      </w:pPr>
      <w:r w:rsidRPr="000865B8">
        <w:rPr>
          <w:rFonts w:ascii="Courier New" w:eastAsia="Courier New" w:hAnsi="Courier New" w:cs="Courier New"/>
          <w:color w:val="000000"/>
          <w:sz w:val="18"/>
          <w:szCs w:val="20"/>
        </w:rPr>
        <w:t>2.1 Prehistòria</w:t>
      </w:r>
    </w:p>
    <w:p w14:paraId="71CAE632" w14:textId="77777777" w:rsidR="000865B8" w:rsidRPr="000865B8" w:rsidRDefault="000865B8" w:rsidP="000865B8">
      <w:pPr>
        <w:rPr>
          <w:rFonts w:ascii="Courier New" w:eastAsia="Courier New" w:hAnsi="Courier New" w:cs="Courier New"/>
          <w:sz w:val="18"/>
          <w:szCs w:val="20"/>
        </w:rPr>
      </w:pPr>
      <w:r w:rsidRPr="000865B8">
        <w:rPr>
          <w:rFonts w:ascii="Courier New" w:eastAsia="Courier New" w:hAnsi="Courier New" w:cs="Courier New"/>
          <w:color w:val="000000"/>
          <w:sz w:val="18"/>
          <w:szCs w:val="20"/>
        </w:rPr>
        <w:t>---------------</w:t>
      </w:r>
    </w:p>
    <w:p w14:paraId="0FEDFBF6" w14:textId="77777777" w:rsidR="000865B8" w:rsidRPr="000865B8" w:rsidRDefault="000865B8" w:rsidP="00C471DC">
      <w:pPr>
        <w:jc w:val="both"/>
        <w:rPr>
          <w:rFonts w:ascii="Courier New" w:eastAsia="Courier New" w:hAnsi="Courier New" w:cs="Courier New"/>
          <w:sz w:val="18"/>
          <w:szCs w:val="20"/>
        </w:rPr>
      </w:pPr>
      <w:r w:rsidRPr="000865B8">
        <w:rPr>
          <w:rFonts w:ascii="Courier New" w:eastAsia="Courier New" w:hAnsi="Courier New" w:cs="Courier New"/>
          <w:color w:val="000000"/>
          <w:sz w:val="18"/>
          <w:szCs w:val="20"/>
        </w:rPr>
        <w:t>Des dels anys trenta es té coneixença d'un jaciment amb restes d'indústria lítica a la serra de Batet, datat entre 10.000 i 30.000 anys d'antiguitat (tram final del paleolític).</w:t>
      </w:r>
    </w:p>
    <w:p w14:paraId="37E7C025" w14:textId="77777777" w:rsidR="000865B8" w:rsidRPr="000865B8" w:rsidRDefault="000865B8" w:rsidP="000865B8">
      <w:pPr>
        <w:rPr>
          <w:rFonts w:ascii="Courier New" w:eastAsia="Courier New" w:hAnsi="Courier New" w:cs="Courier New"/>
          <w:sz w:val="18"/>
          <w:szCs w:val="20"/>
        </w:rPr>
      </w:pPr>
    </w:p>
    <w:p w14:paraId="50C3129F" w14:textId="77777777" w:rsidR="000865B8" w:rsidRPr="000865B8" w:rsidRDefault="000865B8" w:rsidP="000865B8">
      <w:pPr>
        <w:rPr>
          <w:rFonts w:ascii="Courier New" w:eastAsia="Courier New" w:hAnsi="Courier New" w:cs="Courier New"/>
          <w:sz w:val="18"/>
          <w:szCs w:val="20"/>
        </w:rPr>
      </w:pPr>
      <w:r w:rsidRPr="000865B8">
        <w:rPr>
          <w:rFonts w:ascii="Courier New" w:eastAsia="Courier New" w:hAnsi="Courier New" w:cs="Courier New"/>
          <w:color w:val="000000"/>
          <w:sz w:val="18"/>
          <w:szCs w:val="20"/>
        </w:rPr>
        <w:t>2.2 Edat mitjana</w:t>
      </w:r>
    </w:p>
    <w:p w14:paraId="66AE4D07" w14:textId="77777777" w:rsidR="000865B8" w:rsidRPr="000865B8" w:rsidRDefault="000865B8" w:rsidP="000865B8">
      <w:pPr>
        <w:rPr>
          <w:rFonts w:ascii="Courier New" w:eastAsia="Courier New" w:hAnsi="Courier New" w:cs="Courier New"/>
          <w:sz w:val="18"/>
          <w:szCs w:val="20"/>
        </w:rPr>
      </w:pPr>
      <w:r w:rsidRPr="000865B8">
        <w:rPr>
          <w:rFonts w:ascii="Courier New" w:eastAsia="Courier New" w:hAnsi="Courier New" w:cs="Courier New"/>
          <w:color w:val="000000"/>
          <w:sz w:val="18"/>
          <w:szCs w:val="20"/>
        </w:rPr>
        <w:t>----------------</w:t>
      </w:r>
    </w:p>
    <w:p w14:paraId="47CDFBA1" w14:textId="77777777" w:rsidR="000865B8" w:rsidRPr="000865B8" w:rsidRDefault="000865B8" w:rsidP="00C471DC">
      <w:pPr>
        <w:jc w:val="both"/>
        <w:rPr>
          <w:rFonts w:ascii="Courier New" w:eastAsia="Courier New" w:hAnsi="Courier New" w:cs="Courier New"/>
          <w:sz w:val="18"/>
          <w:szCs w:val="20"/>
        </w:rPr>
      </w:pPr>
      <w:r w:rsidRPr="000865B8">
        <w:rPr>
          <w:rFonts w:ascii="Courier New" w:eastAsia="Courier New" w:hAnsi="Courier New" w:cs="Courier New"/>
          <w:color w:val="000000"/>
          <w:sz w:val="18"/>
          <w:szCs w:val="20"/>
        </w:rPr>
        <w:t xml:space="preserve">El lloc d'Olot s'esmenta per primera vegada en la història l'any 872 en un precepte que atorgà el rei franc Carles el Calb al monestir de Sant Aniol </w:t>
      </w:r>
      <w:proofErr w:type="spellStart"/>
      <w:r w:rsidRPr="000865B8">
        <w:rPr>
          <w:rFonts w:ascii="Courier New" w:eastAsia="Courier New" w:hAnsi="Courier New" w:cs="Courier New"/>
          <w:color w:val="000000"/>
          <w:sz w:val="18"/>
          <w:szCs w:val="20"/>
        </w:rPr>
        <w:t>d'Aguja</w:t>
      </w:r>
      <w:proofErr w:type="spellEnd"/>
      <w:r w:rsidRPr="000865B8">
        <w:rPr>
          <w:rFonts w:ascii="Courier New" w:eastAsia="Courier New" w:hAnsi="Courier New" w:cs="Courier New"/>
          <w:color w:val="000000"/>
          <w:sz w:val="18"/>
          <w:szCs w:val="20"/>
        </w:rPr>
        <w:t xml:space="preserve"> que preveia l'aprofitament d'un extens territori, que comprenia bona part de l'actual Alta Garrotxa i també l'àrea d'Olot. En aquest document reial s'esmenta un únic edifici a Olot, una església dedicada a Santa Maria, qualificada d'antiga ja en aquella època, que es trobava en el mateix emplaçament de l'actual temple de Santa Maria del Tura, patrona d'Olot. Aquest precepte venia concedit en el marc de reordenació del territori després de la </w:t>
      </w:r>
      <w:r w:rsidRPr="000865B8">
        <w:rPr>
          <w:rFonts w:ascii="Courier New" w:eastAsia="Courier New" w:hAnsi="Courier New" w:cs="Courier New"/>
          <w:color w:val="000000"/>
          <w:sz w:val="18"/>
          <w:szCs w:val="20"/>
        </w:rPr>
        <w:lastRenderedPageBreak/>
        <w:t>reconquesta de Girona per part dels francs. El nucli original d'Olot, doncs, va créixer a l'entorn d'un temple dedicat a Santa Maria, anterior al segle IX.</w:t>
      </w:r>
    </w:p>
    <w:p w14:paraId="443B3385" w14:textId="77777777" w:rsidR="000865B8" w:rsidRPr="000865B8" w:rsidRDefault="000865B8" w:rsidP="000865B8">
      <w:pPr>
        <w:rPr>
          <w:rFonts w:ascii="Courier New" w:eastAsia="Courier New" w:hAnsi="Courier New" w:cs="Courier New"/>
          <w:sz w:val="18"/>
          <w:szCs w:val="20"/>
        </w:rPr>
      </w:pPr>
    </w:p>
    <w:p w14:paraId="2E343B9A" w14:textId="77777777" w:rsidR="000865B8" w:rsidRPr="000865B8" w:rsidRDefault="000865B8" w:rsidP="00C471DC">
      <w:pPr>
        <w:jc w:val="both"/>
        <w:rPr>
          <w:rFonts w:ascii="Courier New" w:eastAsia="Courier New" w:hAnsi="Courier New" w:cs="Courier New"/>
          <w:sz w:val="18"/>
          <w:szCs w:val="20"/>
        </w:rPr>
      </w:pPr>
      <w:r w:rsidRPr="000865B8">
        <w:rPr>
          <w:rFonts w:ascii="Courier New" w:eastAsia="Courier New" w:hAnsi="Courier New" w:cs="Courier New"/>
          <w:color w:val="000000"/>
          <w:sz w:val="18"/>
          <w:szCs w:val="20"/>
        </w:rPr>
        <w:t>L'any 977, s'esmenta per primera vegada l'església de Sant Esteve d'Olot, però el document en qüestió no tracta sobre la parròquia, sinó sobre una parròquia limítrofa. No és fins molt més tard, el 1116, i amb motiu de la consagració d'un nou temple de Sant Esteve d'Olot, que s'esmenta explícitament la parròquia.</w:t>
      </w:r>
    </w:p>
    <w:p w14:paraId="24DF44F6" w14:textId="77777777" w:rsidR="000865B8" w:rsidRDefault="000865B8" w:rsidP="000865B8">
      <w:pPr>
        <w:rPr>
          <w:rFonts w:ascii="Courier New" w:eastAsia="Courier New" w:hAnsi="Courier New" w:cs="Courier New"/>
          <w:sz w:val="20"/>
          <w:szCs w:val="20"/>
        </w:rPr>
      </w:pPr>
    </w:p>
    <w:p w14:paraId="3D85790D" w14:textId="4B6165D6" w:rsidR="006D7FCA" w:rsidRDefault="006D7FCA" w:rsidP="002D4AED">
      <w:pPr>
        <w:pStyle w:val="NormalWeb"/>
        <w:spacing w:before="0" w:after="0"/>
        <w:jc w:val="both"/>
        <w:rPr>
          <w:rFonts w:ascii="Arial" w:hAnsi="Arial" w:cs="Arial"/>
          <w:bCs/>
        </w:rPr>
      </w:pPr>
      <w:r w:rsidRPr="002D4AED">
        <w:rPr>
          <w:rFonts w:ascii="Arial" w:hAnsi="Arial" w:cs="Arial"/>
          <w:b/>
          <w:bCs/>
        </w:rPr>
        <w:t xml:space="preserve">Exercici </w:t>
      </w:r>
      <w:r w:rsidR="001158A7">
        <w:rPr>
          <w:rFonts w:ascii="Arial" w:hAnsi="Arial" w:cs="Arial"/>
          <w:b/>
          <w:bCs/>
        </w:rPr>
        <w:t>2</w:t>
      </w:r>
      <w:r w:rsidRPr="002D4AED">
        <w:rPr>
          <w:rFonts w:ascii="Arial" w:hAnsi="Arial" w:cs="Arial"/>
          <w:bCs/>
        </w:rPr>
        <w:t>.-</w:t>
      </w:r>
      <w:r w:rsidR="007D76F3">
        <w:rPr>
          <w:rFonts w:ascii="Arial" w:hAnsi="Arial" w:cs="Arial"/>
          <w:bCs/>
        </w:rPr>
        <w:t>Reproduix la imatge inferior en</w:t>
      </w:r>
      <w:r w:rsidR="00F03D79">
        <w:rPr>
          <w:rFonts w:ascii="Arial" w:hAnsi="Arial" w:cs="Arial"/>
          <w:bCs/>
        </w:rPr>
        <w:t xml:space="preserve"> una pàgina HTML</w:t>
      </w:r>
      <w:r w:rsidR="00A01F87">
        <w:rPr>
          <w:rFonts w:ascii="Arial" w:hAnsi="Arial" w:cs="Arial"/>
          <w:bCs/>
        </w:rPr>
        <w:t xml:space="preserve">, però </w:t>
      </w:r>
      <w:r w:rsidR="00A01F87" w:rsidRPr="009A14FE">
        <w:rPr>
          <w:rFonts w:ascii="Arial" w:hAnsi="Arial" w:cs="Arial"/>
          <w:bCs/>
          <w:u w:val="single"/>
        </w:rPr>
        <w:t xml:space="preserve">triant el que tu consideris com les </w:t>
      </w:r>
      <w:r w:rsidR="00381E18" w:rsidRPr="009A14FE">
        <w:rPr>
          <w:rFonts w:ascii="Arial" w:hAnsi="Arial" w:cs="Arial"/>
          <w:bCs/>
          <w:u w:val="single"/>
        </w:rPr>
        <w:t>cinc</w:t>
      </w:r>
      <w:r w:rsidR="00A01F87" w:rsidRPr="009A14FE">
        <w:rPr>
          <w:rFonts w:ascii="Arial" w:hAnsi="Arial" w:cs="Arial"/>
          <w:bCs/>
          <w:u w:val="single"/>
        </w:rPr>
        <w:t xml:space="preserve"> millors series de la darrera dècada</w:t>
      </w:r>
      <w:r w:rsidR="00601636">
        <w:rPr>
          <w:rFonts w:ascii="Arial" w:hAnsi="Arial" w:cs="Arial"/>
          <w:bCs/>
        </w:rPr>
        <w:t>,</w:t>
      </w:r>
      <w:r w:rsidR="007D76F3">
        <w:rPr>
          <w:rFonts w:ascii="Arial" w:hAnsi="Arial" w:cs="Arial"/>
          <w:bCs/>
        </w:rPr>
        <w:t xml:space="preserve"> </w:t>
      </w:r>
      <w:r w:rsidR="00601636">
        <w:rPr>
          <w:rFonts w:ascii="Arial" w:hAnsi="Arial" w:cs="Arial"/>
          <w:bCs/>
        </w:rPr>
        <w:t xml:space="preserve">a més a més fes que </w:t>
      </w:r>
      <w:r w:rsidR="007D76F3">
        <w:rPr>
          <w:rFonts w:ascii="Arial" w:hAnsi="Arial" w:cs="Arial"/>
          <w:bCs/>
        </w:rPr>
        <w:t xml:space="preserve">al clicar damunt de cada </w:t>
      </w:r>
      <w:r w:rsidR="00601636">
        <w:rPr>
          <w:rFonts w:ascii="Arial" w:hAnsi="Arial" w:cs="Arial"/>
          <w:bCs/>
        </w:rPr>
        <w:t>imatge</w:t>
      </w:r>
      <w:r w:rsidR="007D76F3">
        <w:rPr>
          <w:rFonts w:ascii="Arial" w:hAnsi="Arial" w:cs="Arial"/>
          <w:bCs/>
        </w:rPr>
        <w:t xml:space="preserve"> et dirigeixi a </w:t>
      </w:r>
      <w:r w:rsidR="00601636">
        <w:rPr>
          <w:rFonts w:ascii="Arial" w:hAnsi="Arial" w:cs="Arial"/>
          <w:bCs/>
        </w:rPr>
        <w:t>una</w:t>
      </w:r>
      <w:r w:rsidR="007D76F3">
        <w:rPr>
          <w:rFonts w:ascii="Arial" w:hAnsi="Arial" w:cs="Arial"/>
          <w:bCs/>
        </w:rPr>
        <w:t xml:space="preserve"> pàgina </w:t>
      </w:r>
      <w:r w:rsidR="00601636">
        <w:rPr>
          <w:rFonts w:ascii="Arial" w:hAnsi="Arial" w:cs="Arial"/>
          <w:bCs/>
        </w:rPr>
        <w:t>que parli</w:t>
      </w:r>
      <w:r w:rsidR="00BB237A">
        <w:rPr>
          <w:rFonts w:ascii="Arial" w:hAnsi="Arial" w:cs="Arial"/>
          <w:bCs/>
        </w:rPr>
        <w:t xml:space="preserve"> de la sèrie en particular</w:t>
      </w:r>
      <w:r w:rsidR="00D45B9B">
        <w:rPr>
          <w:rFonts w:ascii="Arial" w:hAnsi="Arial" w:cs="Arial"/>
          <w:bCs/>
        </w:rPr>
        <w:t xml:space="preserve"> (</w:t>
      </w:r>
      <w:r w:rsidR="006435DC" w:rsidRPr="006435DC">
        <w:rPr>
          <w:rFonts w:ascii="Arial" w:hAnsi="Arial" w:cs="Arial"/>
          <w:b/>
          <w:bCs/>
        </w:rPr>
        <w:t xml:space="preserve">fes </w:t>
      </w:r>
      <w:r w:rsidR="00D45B9B" w:rsidRPr="006435DC">
        <w:rPr>
          <w:rFonts w:ascii="Arial" w:hAnsi="Arial" w:cs="Arial"/>
          <w:b/>
          <w:bCs/>
        </w:rPr>
        <w:t>que s’obri a una pàgina diferent</w:t>
      </w:r>
      <w:r w:rsidR="00D45B9B">
        <w:rPr>
          <w:rFonts w:ascii="Arial" w:hAnsi="Arial" w:cs="Arial"/>
          <w:bCs/>
        </w:rPr>
        <w:t>)</w:t>
      </w:r>
      <w:r w:rsidR="00BE3146" w:rsidRPr="00BE3146">
        <w:rPr>
          <w:rFonts w:ascii="Arial" w:hAnsi="Arial" w:cs="Arial"/>
          <w:bCs/>
        </w:rPr>
        <w:t>.</w:t>
      </w:r>
      <w:r w:rsidR="002A658A">
        <w:rPr>
          <w:rFonts w:ascii="Arial" w:hAnsi="Arial" w:cs="Arial"/>
          <w:bCs/>
        </w:rPr>
        <w:t xml:space="preserve"> </w:t>
      </w:r>
      <w:r w:rsidR="007D76F3">
        <w:rPr>
          <w:rFonts w:ascii="Arial" w:hAnsi="Arial" w:cs="Arial"/>
          <w:bCs/>
        </w:rPr>
        <w:t>És valoraran tabulacions</w:t>
      </w:r>
      <w:r w:rsidR="00BB237A">
        <w:rPr>
          <w:rFonts w:ascii="Arial" w:hAnsi="Arial" w:cs="Arial"/>
          <w:bCs/>
        </w:rPr>
        <w:t xml:space="preserve"> del codi</w:t>
      </w:r>
      <w:r w:rsidR="007F2EEE">
        <w:rPr>
          <w:rFonts w:ascii="Arial" w:hAnsi="Arial" w:cs="Arial"/>
          <w:bCs/>
        </w:rPr>
        <w:t xml:space="preserve">, i que estiguin guardades a la carpeta </w:t>
      </w:r>
      <w:proofErr w:type="spellStart"/>
      <w:r w:rsidR="007F2EEE" w:rsidRPr="007F2EEE">
        <w:rPr>
          <w:rFonts w:ascii="Arial" w:hAnsi="Arial" w:cs="Arial"/>
          <w:b/>
        </w:rPr>
        <w:t>imatgesXX</w:t>
      </w:r>
      <w:proofErr w:type="spellEnd"/>
      <w:r w:rsidR="007D76F3">
        <w:rPr>
          <w:rFonts w:ascii="Arial" w:hAnsi="Arial" w:cs="Arial"/>
          <w:bCs/>
        </w:rPr>
        <w:t xml:space="preserve">. </w:t>
      </w:r>
      <w:r w:rsidR="002A658A">
        <w:rPr>
          <w:rFonts w:ascii="Arial" w:hAnsi="Arial" w:cs="Arial"/>
          <w:bCs/>
        </w:rPr>
        <w:t>(</w:t>
      </w:r>
      <w:r w:rsidR="00BE00C2">
        <w:rPr>
          <w:rFonts w:ascii="Arial" w:hAnsi="Arial" w:cs="Arial"/>
          <w:bCs/>
          <w:color w:val="00B0F0"/>
        </w:rPr>
        <w:t>2</w:t>
      </w:r>
      <w:r w:rsidR="002A658A" w:rsidRPr="002A658A">
        <w:rPr>
          <w:rFonts w:ascii="Arial" w:hAnsi="Arial" w:cs="Arial"/>
          <w:bCs/>
          <w:color w:val="00B0F0"/>
        </w:rPr>
        <w:t>.</w:t>
      </w:r>
      <w:r w:rsidR="006435DC">
        <w:rPr>
          <w:rFonts w:ascii="Arial" w:hAnsi="Arial" w:cs="Arial"/>
          <w:bCs/>
          <w:color w:val="00B0F0"/>
        </w:rPr>
        <w:t>0</w:t>
      </w:r>
      <w:r w:rsidR="002A658A" w:rsidRPr="002A658A">
        <w:rPr>
          <w:rFonts w:ascii="Arial" w:hAnsi="Arial" w:cs="Arial"/>
          <w:bCs/>
          <w:color w:val="00B0F0"/>
        </w:rPr>
        <w:t>p</w:t>
      </w:r>
      <w:r w:rsidR="002A658A">
        <w:rPr>
          <w:rFonts w:ascii="Arial" w:hAnsi="Arial" w:cs="Arial"/>
          <w:bCs/>
        </w:rPr>
        <w:t>)</w:t>
      </w:r>
    </w:p>
    <w:p w14:paraId="4481CE00" w14:textId="00B1D3EB" w:rsidR="000E30D6" w:rsidRPr="002D4AED" w:rsidRDefault="000E30D6" w:rsidP="002D4AED">
      <w:pPr>
        <w:pStyle w:val="NormalWeb"/>
        <w:spacing w:before="0" w:after="0"/>
        <w:jc w:val="both"/>
        <w:rPr>
          <w:rFonts w:ascii="Arial" w:hAnsi="Arial" w:cs="Arial"/>
          <w:bCs/>
        </w:rPr>
      </w:pPr>
      <w:r w:rsidRPr="008F128D">
        <w:rPr>
          <w:rFonts w:ascii="Arial" w:hAnsi="Arial" w:cs="Arial"/>
          <w:bCs/>
          <w:i/>
        </w:rPr>
        <w:t>Pista</w:t>
      </w:r>
      <w:r>
        <w:rPr>
          <w:rFonts w:ascii="Arial" w:hAnsi="Arial" w:cs="Arial"/>
          <w:bCs/>
        </w:rPr>
        <w:t xml:space="preserve">: </w:t>
      </w:r>
      <w:r w:rsidR="00C471DC">
        <w:rPr>
          <w:rFonts w:ascii="Arial" w:hAnsi="Arial" w:cs="Arial"/>
          <w:bCs/>
        </w:rPr>
        <w:t>Per centrar elements pots utilitzar</w:t>
      </w:r>
      <w:r>
        <w:rPr>
          <w:rFonts w:ascii="Arial" w:hAnsi="Arial" w:cs="Arial"/>
          <w:bCs/>
        </w:rPr>
        <w:t xml:space="preserve"> l’atribut</w:t>
      </w:r>
      <w:r w:rsidR="00BE00C2">
        <w:rPr>
          <w:rFonts w:ascii="Arial" w:hAnsi="Arial" w:cs="Arial"/>
          <w:bCs/>
        </w:rPr>
        <w:t xml:space="preserve"> per centrar elements</w:t>
      </w:r>
      <w:r w:rsidR="00C471DC">
        <w:rPr>
          <w:rFonts w:ascii="Arial" w:hAnsi="Arial" w:cs="Arial"/>
          <w:bCs/>
        </w:rPr>
        <w:t xml:space="preserve"> dins de</w:t>
      </w:r>
      <w:r>
        <w:rPr>
          <w:rFonts w:ascii="Arial" w:hAnsi="Arial" w:cs="Arial"/>
          <w:bCs/>
        </w:rPr>
        <w:t xml:space="preserve"> </w:t>
      </w:r>
      <w:hyperlink r:id="rId8" w:anchor=":~:text=To%20center%20text%20using%20HTML%2C%20you%20can%20use,the%20%3Ccenter%3E%3C%2Fcenter%3E%20tags.%20Using%20a%20style%20sheet%20property." w:history="1">
        <w:proofErr w:type="spellStart"/>
        <w:r w:rsidRPr="00BE00C2">
          <w:rPr>
            <w:rStyle w:val="Hipervnculo"/>
            <w:rFonts w:ascii="Arial" w:hAnsi="Arial" w:cs="Arial"/>
            <w:b/>
            <w:bCs/>
          </w:rPr>
          <w:t>style</w:t>
        </w:r>
        <w:proofErr w:type="spellEnd"/>
      </w:hyperlink>
      <w:r>
        <w:rPr>
          <w:rFonts w:ascii="Arial" w:hAnsi="Arial" w:cs="Arial"/>
          <w:bCs/>
        </w:rPr>
        <w:t>.</w:t>
      </w:r>
    </w:p>
    <w:p w14:paraId="42C8AD84" w14:textId="77777777" w:rsidR="003D4D27" w:rsidRDefault="003D4D27" w:rsidP="002D4AED">
      <w:pPr>
        <w:pStyle w:val="NormalWeb"/>
        <w:spacing w:before="0" w:after="0"/>
        <w:jc w:val="both"/>
        <w:rPr>
          <w:rFonts w:ascii="Arial" w:hAnsi="Arial" w:cs="Arial"/>
          <w:b/>
          <w:bCs/>
        </w:rPr>
      </w:pPr>
    </w:p>
    <w:p w14:paraId="27B580CA" w14:textId="446A28E2" w:rsidR="007D76F3" w:rsidRDefault="00906D3F" w:rsidP="002D4AED">
      <w:pPr>
        <w:pStyle w:val="NormalWeb"/>
        <w:spacing w:before="0" w:after="0"/>
        <w:jc w:val="both"/>
        <w:rPr>
          <w:rFonts w:ascii="Arial" w:hAnsi="Arial" w:cs="Arial"/>
          <w:b/>
          <w:bCs/>
        </w:rPr>
      </w:pPr>
      <w:r>
        <w:rPr>
          <w:rFonts w:ascii="Arial" w:hAnsi="Arial" w:cs="Arial"/>
          <w:b/>
          <w:bCs/>
          <w:noProof/>
        </w:rPr>
        <w:drawing>
          <wp:inline distT="0" distB="0" distL="0" distR="0" wp14:anchorId="1019E937" wp14:editId="3E044224">
            <wp:extent cx="5391150" cy="3859530"/>
            <wp:effectExtent l="0" t="0" r="0" b="762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859530"/>
                    </a:xfrm>
                    <a:prstGeom prst="rect">
                      <a:avLst/>
                    </a:prstGeom>
                    <a:noFill/>
                    <a:ln>
                      <a:noFill/>
                    </a:ln>
                  </pic:spPr>
                </pic:pic>
              </a:graphicData>
            </a:graphic>
          </wp:inline>
        </w:drawing>
      </w:r>
    </w:p>
    <w:p w14:paraId="70EE4BC4" w14:textId="77777777" w:rsidR="00D45B9B" w:rsidRDefault="00D45B9B" w:rsidP="002D4AED">
      <w:pPr>
        <w:pStyle w:val="NormalWeb"/>
        <w:spacing w:before="0" w:after="0"/>
        <w:jc w:val="both"/>
        <w:rPr>
          <w:rFonts w:ascii="Arial" w:hAnsi="Arial" w:cs="Arial"/>
          <w:b/>
          <w:bCs/>
        </w:rPr>
      </w:pPr>
    </w:p>
    <w:p w14:paraId="00DD826D" w14:textId="77777777" w:rsidR="00D45B9B" w:rsidRDefault="00D45B9B">
      <w:pPr>
        <w:suppressAutoHyphens w:val="0"/>
        <w:spacing w:after="0" w:line="240" w:lineRule="auto"/>
        <w:rPr>
          <w:rFonts w:ascii="Arial" w:eastAsia="Times New Roman" w:hAnsi="Arial" w:cs="Arial"/>
          <w:b/>
          <w:bCs/>
          <w:sz w:val="24"/>
          <w:szCs w:val="24"/>
        </w:rPr>
      </w:pPr>
      <w:r>
        <w:rPr>
          <w:rFonts w:ascii="Arial" w:hAnsi="Arial" w:cs="Arial"/>
          <w:b/>
          <w:bCs/>
        </w:rPr>
        <w:br w:type="page"/>
      </w:r>
    </w:p>
    <w:p w14:paraId="4CE12DCB" w14:textId="33C19681" w:rsidR="003D4D27" w:rsidRPr="00F033F8" w:rsidRDefault="00F100C6" w:rsidP="003D4D27">
      <w:pPr>
        <w:pStyle w:val="NormalWeb"/>
        <w:spacing w:before="0" w:after="0"/>
        <w:jc w:val="both"/>
        <w:rPr>
          <w:rFonts w:ascii="Arial" w:hAnsi="Arial" w:cs="Arial"/>
          <w:bCs/>
        </w:rPr>
      </w:pPr>
      <w:r w:rsidRPr="00F033F8">
        <w:rPr>
          <w:rFonts w:ascii="Arial" w:hAnsi="Arial" w:cs="Arial"/>
          <w:b/>
          <w:bCs/>
        </w:rPr>
        <w:lastRenderedPageBreak/>
        <w:t xml:space="preserve">Exercici </w:t>
      </w:r>
      <w:r w:rsidR="001158A7">
        <w:rPr>
          <w:rFonts w:ascii="Arial" w:hAnsi="Arial" w:cs="Arial"/>
          <w:b/>
          <w:bCs/>
        </w:rPr>
        <w:t>3</w:t>
      </w:r>
      <w:r w:rsidRPr="00F033F8">
        <w:rPr>
          <w:rFonts w:ascii="Arial" w:hAnsi="Arial" w:cs="Arial"/>
          <w:b/>
          <w:bCs/>
        </w:rPr>
        <w:t>.-</w:t>
      </w:r>
      <w:r w:rsidR="002A658A" w:rsidRPr="00F033F8">
        <w:rPr>
          <w:rFonts w:ascii="Arial" w:hAnsi="Arial" w:cs="Arial"/>
          <w:b/>
          <w:bCs/>
        </w:rPr>
        <w:t xml:space="preserve"> </w:t>
      </w:r>
      <w:r w:rsidR="00F033F8" w:rsidRPr="00F033F8">
        <w:rPr>
          <w:rFonts w:ascii="Arial" w:hAnsi="Arial" w:cs="Arial"/>
          <w:bCs/>
        </w:rPr>
        <w:t xml:space="preserve"> </w:t>
      </w:r>
      <w:r w:rsidR="00F033F8" w:rsidRPr="00F033F8">
        <w:rPr>
          <w:rFonts w:ascii="Arial" w:hAnsi="Arial"/>
        </w:rPr>
        <w:t xml:space="preserve">Crea una pàgina web que contingui un </w:t>
      </w:r>
      <w:proofErr w:type="spellStart"/>
      <w:r w:rsidR="00F033F8" w:rsidRPr="00F033F8">
        <w:rPr>
          <w:rFonts w:ascii="Arial" w:hAnsi="Arial"/>
        </w:rPr>
        <w:t>link</w:t>
      </w:r>
      <w:proofErr w:type="spellEnd"/>
      <w:r w:rsidR="00F033F8" w:rsidRPr="00F033F8">
        <w:rPr>
          <w:rFonts w:ascii="Arial" w:hAnsi="Arial"/>
        </w:rPr>
        <w:t xml:space="preserve"> de cadascun dels tipus</w:t>
      </w:r>
      <w:r w:rsidR="006435DC">
        <w:rPr>
          <w:rFonts w:ascii="Arial" w:hAnsi="Arial"/>
        </w:rPr>
        <w:t xml:space="preserve">, han d’estar relacionades </w:t>
      </w:r>
      <w:r w:rsidR="006435DC" w:rsidRPr="006435DC">
        <w:rPr>
          <w:rFonts w:ascii="Arial" w:hAnsi="Arial"/>
          <w:u w:val="single"/>
        </w:rPr>
        <w:t>amb el que vas mostrar a la pràctica del SITE 1.2 de la UF anterior</w:t>
      </w:r>
      <w:r w:rsidR="006435DC">
        <w:rPr>
          <w:rFonts w:ascii="Arial" w:hAnsi="Arial"/>
        </w:rPr>
        <w:t>.</w:t>
      </w:r>
      <w:r w:rsidR="00F033F8" w:rsidRPr="00F033F8">
        <w:rPr>
          <w:rFonts w:ascii="Arial" w:hAnsi="Arial" w:cs="Arial"/>
          <w:bCs/>
        </w:rPr>
        <w:t xml:space="preserve"> </w:t>
      </w:r>
      <w:r w:rsidR="002A658A" w:rsidRPr="00F033F8">
        <w:rPr>
          <w:rFonts w:ascii="Arial" w:hAnsi="Arial" w:cs="Arial"/>
          <w:b/>
          <w:bCs/>
        </w:rPr>
        <w:t>(</w:t>
      </w:r>
      <w:r w:rsidR="006435DC">
        <w:rPr>
          <w:rFonts w:ascii="Arial" w:hAnsi="Arial" w:cs="Arial"/>
          <w:bCs/>
          <w:color w:val="00B0F0"/>
        </w:rPr>
        <w:t>2</w:t>
      </w:r>
      <w:r w:rsidR="002A658A" w:rsidRPr="00F033F8">
        <w:rPr>
          <w:rFonts w:ascii="Arial" w:hAnsi="Arial" w:cs="Arial"/>
          <w:bCs/>
          <w:color w:val="00B0F0"/>
        </w:rPr>
        <w:t>.</w:t>
      </w:r>
      <w:r w:rsidR="00706036" w:rsidRPr="00F033F8">
        <w:rPr>
          <w:rFonts w:ascii="Arial" w:hAnsi="Arial" w:cs="Arial"/>
          <w:bCs/>
          <w:color w:val="00B0F0"/>
        </w:rPr>
        <w:t>5</w:t>
      </w:r>
      <w:r w:rsidR="002A658A" w:rsidRPr="00F033F8">
        <w:rPr>
          <w:rFonts w:ascii="Arial" w:hAnsi="Arial" w:cs="Arial"/>
          <w:bCs/>
          <w:color w:val="00B0F0"/>
        </w:rPr>
        <w:t>p</w:t>
      </w:r>
      <w:r w:rsidR="002A658A" w:rsidRPr="00F033F8">
        <w:rPr>
          <w:rFonts w:ascii="Arial" w:hAnsi="Arial" w:cs="Arial"/>
          <w:b/>
          <w:bCs/>
        </w:rPr>
        <w:t>)</w:t>
      </w:r>
    </w:p>
    <w:p w14:paraId="75A6A64D" w14:textId="77777777" w:rsidR="00706036" w:rsidRPr="00F033F8" w:rsidRDefault="00706036">
      <w:pPr>
        <w:suppressAutoHyphens w:val="0"/>
        <w:spacing w:after="0" w:line="240" w:lineRule="auto"/>
        <w:rPr>
          <w:rFonts w:ascii="Arial" w:hAnsi="Arial" w:cs="Arial"/>
          <w:b/>
          <w:sz w:val="24"/>
          <w:szCs w:val="24"/>
        </w:rPr>
      </w:pPr>
    </w:p>
    <w:p w14:paraId="1546D04F" w14:textId="033BAF65" w:rsidR="00F033F8" w:rsidRPr="00F033F8" w:rsidRDefault="00F033F8" w:rsidP="00F033F8">
      <w:pPr>
        <w:numPr>
          <w:ilvl w:val="1"/>
          <w:numId w:val="7"/>
        </w:numPr>
        <w:spacing w:after="0" w:line="240" w:lineRule="auto"/>
        <w:ind w:left="993"/>
        <w:jc w:val="both"/>
        <w:rPr>
          <w:rFonts w:ascii="Arial" w:hAnsi="Arial"/>
          <w:sz w:val="24"/>
          <w:szCs w:val="24"/>
        </w:rPr>
      </w:pPr>
      <w:r w:rsidRPr="006435DC">
        <w:rPr>
          <w:rFonts w:ascii="Arial" w:hAnsi="Arial"/>
          <w:b/>
          <w:sz w:val="24"/>
          <w:szCs w:val="24"/>
        </w:rPr>
        <w:t>Dues referències absolutes</w:t>
      </w:r>
      <w:r w:rsidR="006435DC">
        <w:rPr>
          <w:rFonts w:ascii="Arial" w:hAnsi="Arial"/>
          <w:sz w:val="24"/>
          <w:szCs w:val="24"/>
        </w:rPr>
        <w:t xml:space="preserve"> (amb una capçalera que ho indiqui)</w:t>
      </w:r>
    </w:p>
    <w:p w14:paraId="58B235BF" w14:textId="17C5E91C" w:rsidR="00F033F8" w:rsidRPr="00F033F8" w:rsidRDefault="00F033F8" w:rsidP="00F033F8">
      <w:pPr>
        <w:numPr>
          <w:ilvl w:val="1"/>
          <w:numId w:val="7"/>
        </w:numPr>
        <w:spacing w:after="0" w:line="240" w:lineRule="auto"/>
        <w:ind w:left="993"/>
        <w:jc w:val="both"/>
        <w:rPr>
          <w:rFonts w:ascii="Arial" w:hAnsi="Arial"/>
          <w:sz w:val="24"/>
          <w:szCs w:val="24"/>
        </w:rPr>
      </w:pPr>
      <w:r w:rsidRPr="006435DC">
        <w:rPr>
          <w:rFonts w:ascii="Arial" w:hAnsi="Arial"/>
          <w:b/>
          <w:sz w:val="24"/>
          <w:szCs w:val="24"/>
        </w:rPr>
        <w:t>Dues referències relatives</w:t>
      </w:r>
      <w:r w:rsidR="006435DC">
        <w:rPr>
          <w:rFonts w:ascii="Arial" w:hAnsi="Arial"/>
          <w:sz w:val="24"/>
          <w:szCs w:val="24"/>
        </w:rPr>
        <w:t xml:space="preserve"> (amb un capçalera que ho indiqui)</w:t>
      </w:r>
    </w:p>
    <w:p w14:paraId="47C4D26D" w14:textId="794E3507" w:rsidR="00F033F8" w:rsidRPr="00F033F8" w:rsidRDefault="00F033F8" w:rsidP="00F033F8">
      <w:pPr>
        <w:numPr>
          <w:ilvl w:val="1"/>
          <w:numId w:val="7"/>
        </w:numPr>
        <w:spacing w:after="0" w:line="240" w:lineRule="auto"/>
        <w:ind w:left="993"/>
        <w:jc w:val="both"/>
        <w:rPr>
          <w:rFonts w:ascii="Arial" w:hAnsi="Arial"/>
          <w:sz w:val="24"/>
          <w:szCs w:val="24"/>
        </w:rPr>
      </w:pPr>
      <w:r w:rsidRPr="00F033F8">
        <w:rPr>
          <w:rFonts w:ascii="Arial" w:hAnsi="Arial"/>
          <w:sz w:val="24"/>
          <w:szCs w:val="24"/>
        </w:rPr>
        <w:t>Copia una noticia o un text llarg</w:t>
      </w:r>
      <w:r w:rsidR="006435DC">
        <w:rPr>
          <w:rFonts w:ascii="Arial" w:hAnsi="Arial"/>
          <w:sz w:val="24"/>
          <w:szCs w:val="24"/>
        </w:rPr>
        <w:t xml:space="preserve"> refent al tema que ens ocupa</w:t>
      </w:r>
      <w:r w:rsidRPr="00F033F8">
        <w:rPr>
          <w:rFonts w:ascii="Arial" w:hAnsi="Arial"/>
          <w:sz w:val="24"/>
          <w:szCs w:val="24"/>
        </w:rPr>
        <w:t xml:space="preserve">. Crea </w:t>
      </w:r>
      <w:r w:rsidR="006435DC">
        <w:rPr>
          <w:rFonts w:ascii="Arial" w:hAnsi="Arial"/>
          <w:sz w:val="24"/>
          <w:szCs w:val="24"/>
        </w:rPr>
        <w:t>2</w:t>
      </w:r>
      <w:r w:rsidRPr="00F033F8">
        <w:rPr>
          <w:rFonts w:ascii="Arial" w:hAnsi="Arial"/>
          <w:sz w:val="24"/>
          <w:szCs w:val="24"/>
        </w:rPr>
        <w:t xml:space="preserve"> </w:t>
      </w:r>
      <w:r w:rsidRPr="006435DC">
        <w:rPr>
          <w:rFonts w:ascii="Arial" w:hAnsi="Arial"/>
          <w:b/>
          <w:sz w:val="24"/>
          <w:szCs w:val="24"/>
        </w:rPr>
        <w:t>àncores</w:t>
      </w:r>
      <w:r w:rsidRPr="00F033F8">
        <w:rPr>
          <w:rFonts w:ascii="Arial" w:hAnsi="Arial"/>
          <w:sz w:val="24"/>
          <w:szCs w:val="24"/>
        </w:rPr>
        <w:t xml:space="preserve"> a algun dels seus apartats i al capdamunt de la noticia crea un enllaç per a cadascuna d’elles.</w:t>
      </w:r>
    </w:p>
    <w:p w14:paraId="64C98AF8" w14:textId="693F9869" w:rsidR="00F033F8" w:rsidRPr="00F033F8" w:rsidRDefault="00F033F8" w:rsidP="00F033F8">
      <w:pPr>
        <w:numPr>
          <w:ilvl w:val="1"/>
          <w:numId w:val="7"/>
        </w:numPr>
        <w:spacing w:after="0" w:line="240" w:lineRule="auto"/>
        <w:ind w:left="993"/>
        <w:jc w:val="both"/>
        <w:rPr>
          <w:rFonts w:ascii="Arial" w:hAnsi="Arial"/>
          <w:sz w:val="24"/>
          <w:szCs w:val="24"/>
        </w:rPr>
      </w:pPr>
      <w:r w:rsidRPr="00F033F8">
        <w:rPr>
          <w:rFonts w:ascii="Arial" w:hAnsi="Arial"/>
          <w:sz w:val="24"/>
          <w:szCs w:val="24"/>
        </w:rPr>
        <w:t xml:space="preserve">Crea un enllaç a un document </w:t>
      </w:r>
      <w:proofErr w:type="spellStart"/>
      <w:r w:rsidRPr="006435DC">
        <w:rPr>
          <w:rFonts w:ascii="Arial" w:hAnsi="Arial"/>
          <w:i/>
          <w:sz w:val="24"/>
          <w:szCs w:val="24"/>
        </w:rPr>
        <w:t>pdf</w:t>
      </w:r>
      <w:proofErr w:type="spellEnd"/>
      <w:r w:rsidRPr="00F033F8">
        <w:rPr>
          <w:rFonts w:ascii="Arial" w:hAnsi="Arial"/>
          <w:sz w:val="24"/>
          <w:szCs w:val="24"/>
        </w:rPr>
        <w:t xml:space="preserve"> </w:t>
      </w:r>
      <w:r w:rsidR="006435DC">
        <w:rPr>
          <w:rFonts w:ascii="Arial" w:hAnsi="Arial"/>
          <w:sz w:val="24"/>
          <w:szCs w:val="24"/>
        </w:rPr>
        <w:t xml:space="preserve">de la xarxa </w:t>
      </w:r>
      <w:r w:rsidRPr="00F033F8">
        <w:rPr>
          <w:rFonts w:ascii="Arial" w:hAnsi="Arial"/>
          <w:sz w:val="24"/>
          <w:szCs w:val="24"/>
        </w:rPr>
        <w:t xml:space="preserve">que </w:t>
      </w:r>
      <w:r w:rsidR="006435DC">
        <w:rPr>
          <w:rFonts w:ascii="Arial" w:hAnsi="Arial"/>
          <w:sz w:val="24"/>
          <w:szCs w:val="24"/>
        </w:rPr>
        <w:t>tingui relació amb el tema que ens ocupa</w:t>
      </w:r>
      <w:r w:rsidRPr="00F033F8">
        <w:rPr>
          <w:rFonts w:ascii="Arial" w:hAnsi="Arial"/>
          <w:sz w:val="24"/>
          <w:szCs w:val="24"/>
        </w:rPr>
        <w:t>.</w:t>
      </w:r>
    </w:p>
    <w:p w14:paraId="22E53119" w14:textId="77777777" w:rsidR="00F033F8" w:rsidRDefault="00F033F8">
      <w:pPr>
        <w:suppressAutoHyphens w:val="0"/>
        <w:spacing w:after="0" w:line="240" w:lineRule="auto"/>
        <w:rPr>
          <w:rFonts w:ascii="Arial" w:hAnsi="Arial" w:cs="Arial"/>
          <w:b/>
        </w:rPr>
      </w:pPr>
    </w:p>
    <w:p w14:paraId="4203EE3F" w14:textId="7E34485A" w:rsidR="00FB760D" w:rsidRDefault="00FB760D">
      <w:pPr>
        <w:suppressAutoHyphens w:val="0"/>
        <w:spacing w:after="0" w:line="240" w:lineRule="auto"/>
        <w:rPr>
          <w:rFonts w:ascii="Arial" w:eastAsia="Times New Roman" w:hAnsi="Arial" w:cs="Arial"/>
          <w:b/>
          <w:bCs/>
          <w:sz w:val="24"/>
          <w:szCs w:val="24"/>
        </w:rPr>
      </w:pPr>
    </w:p>
    <w:p w14:paraId="100D6A3D" w14:textId="515229B8" w:rsidR="00682337" w:rsidRPr="00F033F8" w:rsidRDefault="00F033F8" w:rsidP="00682337">
      <w:pPr>
        <w:pStyle w:val="NormalWeb"/>
        <w:spacing w:before="0" w:after="0"/>
        <w:jc w:val="both"/>
        <w:rPr>
          <w:rFonts w:ascii="Arial" w:hAnsi="Arial" w:cs="Arial"/>
          <w:bCs/>
        </w:rPr>
      </w:pPr>
      <w:r w:rsidRPr="00F033F8">
        <w:rPr>
          <w:rFonts w:ascii="Arial" w:hAnsi="Arial" w:cs="Arial"/>
          <w:b/>
          <w:bCs/>
        </w:rPr>
        <w:t xml:space="preserve">Exercici </w:t>
      </w:r>
      <w:r w:rsidR="000865B8">
        <w:rPr>
          <w:rFonts w:ascii="Arial" w:hAnsi="Arial" w:cs="Arial"/>
          <w:b/>
          <w:bCs/>
        </w:rPr>
        <w:t>4</w:t>
      </w:r>
      <w:r w:rsidRPr="00F033F8">
        <w:rPr>
          <w:rFonts w:ascii="Arial" w:hAnsi="Arial" w:cs="Arial"/>
          <w:b/>
          <w:bCs/>
        </w:rPr>
        <w:t xml:space="preserve">.- </w:t>
      </w:r>
      <w:r w:rsidRPr="00F033F8">
        <w:rPr>
          <w:rFonts w:ascii="Arial" w:hAnsi="Arial" w:cs="Arial"/>
          <w:bCs/>
        </w:rPr>
        <w:t xml:space="preserve"> </w:t>
      </w:r>
      <w:r w:rsidR="009D122B">
        <w:rPr>
          <w:rFonts w:ascii="Arial" w:hAnsi="Arial"/>
          <w:b/>
        </w:rPr>
        <w:t xml:space="preserve">Harry </w:t>
      </w:r>
      <w:r w:rsidR="00760CE0">
        <w:rPr>
          <w:rFonts w:ascii="Arial" w:hAnsi="Arial"/>
          <w:b/>
        </w:rPr>
        <w:t>Potter</w:t>
      </w:r>
      <w:r w:rsidRPr="00F033F8">
        <w:rPr>
          <w:rFonts w:ascii="Arial" w:hAnsi="Arial"/>
        </w:rPr>
        <w:t>.</w:t>
      </w:r>
      <w:r w:rsidR="00682337" w:rsidRPr="00F033F8">
        <w:rPr>
          <w:rFonts w:ascii="Arial" w:hAnsi="Arial" w:cs="Arial"/>
          <w:b/>
          <w:bCs/>
        </w:rPr>
        <w:t>(</w:t>
      </w:r>
      <w:r w:rsidR="00682337" w:rsidRPr="00F033F8">
        <w:rPr>
          <w:rFonts w:ascii="Arial" w:hAnsi="Arial" w:cs="Arial"/>
          <w:bCs/>
          <w:color w:val="00B0F0"/>
        </w:rPr>
        <w:t>3.</w:t>
      </w:r>
      <w:r w:rsidR="00682337">
        <w:rPr>
          <w:rFonts w:ascii="Arial" w:hAnsi="Arial" w:cs="Arial"/>
          <w:bCs/>
          <w:color w:val="00B0F0"/>
        </w:rPr>
        <w:t>0</w:t>
      </w:r>
      <w:r w:rsidR="00682337" w:rsidRPr="00F033F8">
        <w:rPr>
          <w:rFonts w:ascii="Arial" w:hAnsi="Arial" w:cs="Arial"/>
          <w:bCs/>
          <w:color w:val="00B0F0"/>
        </w:rPr>
        <w:t>p</w:t>
      </w:r>
      <w:r w:rsidR="00682337" w:rsidRPr="00F033F8">
        <w:rPr>
          <w:rFonts w:ascii="Arial" w:hAnsi="Arial" w:cs="Arial"/>
          <w:b/>
          <w:bCs/>
        </w:rPr>
        <w:t>)</w:t>
      </w:r>
    </w:p>
    <w:p w14:paraId="6DB15F7A" w14:textId="5B027A9D" w:rsidR="00B20A05" w:rsidRDefault="000E2ABB" w:rsidP="00682337">
      <w:pPr>
        <w:pStyle w:val="NormalWeb"/>
        <w:spacing w:before="0" w:after="0"/>
        <w:jc w:val="both"/>
        <w:rPr>
          <w:rFonts w:ascii="Arial" w:hAnsi="Arial"/>
        </w:rPr>
      </w:pPr>
      <w:r>
        <w:rPr>
          <w:noProof/>
        </w:rPr>
        <w:drawing>
          <wp:anchor distT="0" distB="0" distL="114300" distR="114300" simplePos="0" relativeHeight="251663360" behindDoc="1" locked="0" layoutInCell="1" allowOverlap="1" wp14:anchorId="0693DB17" wp14:editId="2C96D78D">
            <wp:simplePos x="0" y="0"/>
            <wp:positionH relativeFrom="column">
              <wp:posOffset>1134745</wp:posOffset>
            </wp:positionH>
            <wp:positionV relativeFrom="paragraph">
              <wp:posOffset>3810</wp:posOffset>
            </wp:positionV>
            <wp:extent cx="3392377" cy="2388706"/>
            <wp:effectExtent l="0" t="0" r="0" b="0"/>
            <wp:wrapTight wrapText="bothSides">
              <wp:wrapPolygon edited="0">
                <wp:start x="0" y="0"/>
                <wp:lineTo x="0" y="21365"/>
                <wp:lineTo x="21471" y="21365"/>
                <wp:lineTo x="21471" y="0"/>
                <wp:lineTo x="0" y="0"/>
              </wp:wrapPolygon>
            </wp:wrapTight>
            <wp:docPr id="6" name="Imatge 6" descr="Mostra la imatge 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tra la imatge origin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2377" cy="2388706"/>
                    </a:xfrm>
                    <a:prstGeom prst="rect">
                      <a:avLst/>
                    </a:prstGeom>
                    <a:noFill/>
                    <a:ln>
                      <a:noFill/>
                    </a:ln>
                  </pic:spPr>
                </pic:pic>
              </a:graphicData>
            </a:graphic>
          </wp:anchor>
        </w:drawing>
      </w:r>
    </w:p>
    <w:p w14:paraId="48A8C9CD" w14:textId="7E61ED6A" w:rsidR="00B20A05" w:rsidRDefault="00B20A05" w:rsidP="00682337">
      <w:pPr>
        <w:pStyle w:val="NormalWeb"/>
        <w:spacing w:before="0" w:after="0"/>
        <w:jc w:val="both"/>
        <w:rPr>
          <w:rFonts w:ascii="Arial" w:hAnsi="Arial"/>
        </w:rPr>
      </w:pPr>
    </w:p>
    <w:p w14:paraId="46D551C7" w14:textId="5A05A1A1" w:rsidR="00FB760D" w:rsidRDefault="00FB760D" w:rsidP="00682337">
      <w:pPr>
        <w:pStyle w:val="NormalWeb"/>
        <w:spacing w:before="0" w:after="0"/>
        <w:jc w:val="both"/>
        <w:rPr>
          <w:rFonts w:ascii="Arial" w:hAnsi="Arial"/>
        </w:rPr>
      </w:pPr>
    </w:p>
    <w:p w14:paraId="48D42A7B" w14:textId="7B08DB5A" w:rsidR="00FB760D" w:rsidRDefault="00FB760D" w:rsidP="00682337">
      <w:pPr>
        <w:pStyle w:val="NormalWeb"/>
        <w:spacing w:before="0" w:after="0"/>
        <w:jc w:val="both"/>
        <w:rPr>
          <w:rFonts w:ascii="Arial" w:hAnsi="Arial"/>
        </w:rPr>
      </w:pPr>
    </w:p>
    <w:p w14:paraId="4857B9C9" w14:textId="0B5B1DA9" w:rsidR="00FB760D" w:rsidRDefault="00FB760D" w:rsidP="00682337">
      <w:pPr>
        <w:pStyle w:val="NormalWeb"/>
        <w:spacing w:before="0" w:after="0"/>
        <w:jc w:val="both"/>
        <w:rPr>
          <w:rFonts w:ascii="Arial" w:hAnsi="Arial"/>
        </w:rPr>
      </w:pPr>
    </w:p>
    <w:p w14:paraId="23959BA4" w14:textId="768C71C5" w:rsidR="00FB760D" w:rsidRDefault="00FB760D" w:rsidP="00682337">
      <w:pPr>
        <w:pStyle w:val="NormalWeb"/>
        <w:spacing w:before="0" w:after="0"/>
        <w:jc w:val="both"/>
        <w:rPr>
          <w:rFonts w:ascii="Arial" w:hAnsi="Arial"/>
        </w:rPr>
      </w:pPr>
    </w:p>
    <w:p w14:paraId="4E10DB1D" w14:textId="76BC108E" w:rsidR="00FB760D" w:rsidRDefault="00FB760D" w:rsidP="00682337">
      <w:pPr>
        <w:pStyle w:val="NormalWeb"/>
        <w:spacing w:before="0" w:after="0"/>
        <w:jc w:val="both"/>
        <w:rPr>
          <w:rFonts w:ascii="Arial" w:hAnsi="Arial"/>
        </w:rPr>
      </w:pPr>
    </w:p>
    <w:p w14:paraId="798D4916" w14:textId="654D5BA1" w:rsidR="00FB760D" w:rsidRDefault="00FB760D" w:rsidP="00682337">
      <w:pPr>
        <w:pStyle w:val="NormalWeb"/>
        <w:spacing w:before="0" w:after="0"/>
        <w:jc w:val="both"/>
        <w:rPr>
          <w:rFonts w:ascii="Arial" w:hAnsi="Arial"/>
        </w:rPr>
      </w:pPr>
    </w:p>
    <w:p w14:paraId="7A072740" w14:textId="3C704BE8" w:rsidR="00FB760D" w:rsidRDefault="00FB760D" w:rsidP="00682337">
      <w:pPr>
        <w:pStyle w:val="NormalWeb"/>
        <w:spacing w:before="0" w:after="0"/>
        <w:jc w:val="both"/>
        <w:rPr>
          <w:rFonts w:ascii="Arial" w:hAnsi="Arial"/>
        </w:rPr>
      </w:pPr>
    </w:p>
    <w:p w14:paraId="3B1CDFAB" w14:textId="1196825D" w:rsidR="00FB760D" w:rsidRDefault="00FB760D" w:rsidP="00682337">
      <w:pPr>
        <w:pStyle w:val="NormalWeb"/>
        <w:spacing w:before="0" w:after="0"/>
        <w:jc w:val="both"/>
        <w:rPr>
          <w:rFonts w:ascii="Arial" w:hAnsi="Arial"/>
        </w:rPr>
      </w:pPr>
    </w:p>
    <w:p w14:paraId="532A5586" w14:textId="5039729E" w:rsidR="00FB760D" w:rsidRDefault="00FB760D" w:rsidP="00682337">
      <w:pPr>
        <w:pStyle w:val="NormalWeb"/>
        <w:spacing w:before="0" w:after="0"/>
        <w:jc w:val="both"/>
        <w:rPr>
          <w:rFonts w:ascii="Arial" w:hAnsi="Arial"/>
        </w:rPr>
      </w:pPr>
    </w:p>
    <w:p w14:paraId="46EEFBE1" w14:textId="7971D839" w:rsidR="00FB760D" w:rsidRDefault="00FB760D" w:rsidP="00682337">
      <w:pPr>
        <w:pStyle w:val="NormalWeb"/>
        <w:spacing w:before="0" w:after="0"/>
        <w:jc w:val="both"/>
        <w:rPr>
          <w:rFonts w:ascii="Arial" w:hAnsi="Arial"/>
        </w:rPr>
      </w:pPr>
    </w:p>
    <w:p w14:paraId="73609D01" w14:textId="2D7AE39C" w:rsidR="00FB760D" w:rsidRDefault="00FB760D" w:rsidP="00682337">
      <w:pPr>
        <w:pStyle w:val="NormalWeb"/>
        <w:spacing w:before="0" w:after="0"/>
        <w:jc w:val="both"/>
        <w:rPr>
          <w:rFonts w:ascii="Arial" w:hAnsi="Arial"/>
        </w:rPr>
      </w:pPr>
    </w:p>
    <w:p w14:paraId="3A509179" w14:textId="4EC1FA09" w:rsidR="00FB760D" w:rsidRDefault="00FB760D" w:rsidP="00682337">
      <w:pPr>
        <w:pStyle w:val="NormalWeb"/>
        <w:spacing w:before="0" w:after="0"/>
        <w:jc w:val="both"/>
        <w:rPr>
          <w:rFonts w:ascii="Arial" w:hAnsi="Arial"/>
        </w:rPr>
      </w:pPr>
    </w:p>
    <w:p w14:paraId="5D22B796" w14:textId="5B987A24" w:rsidR="00FB760D" w:rsidRDefault="00FB760D" w:rsidP="00682337">
      <w:pPr>
        <w:pStyle w:val="NormalWeb"/>
        <w:spacing w:before="0" w:after="0"/>
        <w:jc w:val="both"/>
        <w:rPr>
          <w:rFonts w:ascii="Arial" w:hAnsi="Arial"/>
        </w:rPr>
      </w:pPr>
    </w:p>
    <w:p w14:paraId="0E528854" w14:textId="2FDC6F06" w:rsidR="00B20A05" w:rsidRPr="00FB760D" w:rsidRDefault="00F033F8" w:rsidP="006435DC">
      <w:pPr>
        <w:numPr>
          <w:ilvl w:val="1"/>
          <w:numId w:val="7"/>
        </w:numPr>
        <w:spacing w:after="0" w:line="240" w:lineRule="auto"/>
        <w:ind w:left="709"/>
        <w:jc w:val="both"/>
        <w:rPr>
          <w:rFonts w:ascii="Arial" w:eastAsia="Times New Roman" w:hAnsi="Arial"/>
          <w:sz w:val="24"/>
          <w:szCs w:val="24"/>
        </w:rPr>
      </w:pPr>
      <w:r w:rsidRPr="00F033F8">
        <w:rPr>
          <w:rFonts w:ascii="Arial" w:eastAsia="Times New Roman" w:hAnsi="Arial"/>
          <w:sz w:val="24"/>
          <w:szCs w:val="24"/>
        </w:rPr>
        <w:t xml:space="preserve">Crea </w:t>
      </w:r>
      <w:r w:rsidR="003D35A6">
        <w:rPr>
          <w:rFonts w:ascii="Arial" w:eastAsia="Times New Roman" w:hAnsi="Arial"/>
          <w:sz w:val="24"/>
          <w:szCs w:val="24"/>
        </w:rPr>
        <w:t>8</w:t>
      </w:r>
      <w:r w:rsidRPr="00F033F8">
        <w:rPr>
          <w:rFonts w:ascii="Arial" w:eastAsia="Times New Roman" w:hAnsi="Arial"/>
          <w:sz w:val="24"/>
          <w:szCs w:val="24"/>
        </w:rPr>
        <w:t xml:space="preserve"> pàgines, una per cada </w:t>
      </w:r>
      <w:r w:rsidR="003D35A6">
        <w:rPr>
          <w:rFonts w:ascii="Arial" w:eastAsia="Times New Roman" w:hAnsi="Arial"/>
          <w:sz w:val="24"/>
          <w:szCs w:val="24"/>
        </w:rPr>
        <w:t xml:space="preserve">pel·lícula de </w:t>
      </w:r>
      <w:r w:rsidR="003D35A6">
        <w:rPr>
          <w:rFonts w:ascii="Arial" w:eastAsia="Times New Roman" w:hAnsi="Arial"/>
          <w:b/>
          <w:sz w:val="24"/>
          <w:szCs w:val="24"/>
        </w:rPr>
        <w:t>Harry Pot</w:t>
      </w:r>
      <w:r w:rsidR="00B20A05" w:rsidRPr="00B20A05">
        <w:rPr>
          <w:rFonts w:ascii="Arial" w:eastAsia="Times New Roman" w:hAnsi="Arial"/>
          <w:b/>
          <w:sz w:val="24"/>
          <w:szCs w:val="24"/>
        </w:rPr>
        <w:t>t</w:t>
      </w:r>
      <w:r w:rsidR="003D35A6">
        <w:rPr>
          <w:rFonts w:ascii="Arial" w:eastAsia="Times New Roman" w:hAnsi="Arial"/>
          <w:b/>
          <w:sz w:val="24"/>
          <w:szCs w:val="24"/>
        </w:rPr>
        <w:t>er</w:t>
      </w:r>
      <w:r w:rsidRPr="00F033F8">
        <w:rPr>
          <w:rFonts w:ascii="Arial" w:eastAsia="Times New Roman" w:hAnsi="Arial"/>
          <w:sz w:val="24"/>
          <w:szCs w:val="24"/>
        </w:rPr>
        <w:t xml:space="preserve"> (</w:t>
      </w:r>
      <w:r w:rsidR="00221353">
        <w:rPr>
          <w:rFonts w:ascii="Arial" w:eastAsia="Times New Roman" w:hAnsi="Arial"/>
          <w:sz w:val="24"/>
          <w:szCs w:val="24"/>
        </w:rPr>
        <w:t>Suposarem</w:t>
      </w:r>
      <w:r w:rsidR="003D35A6">
        <w:rPr>
          <w:rFonts w:ascii="Arial" w:eastAsia="Times New Roman" w:hAnsi="Arial"/>
          <w:sz w:val="24"/>
          <w:szCs w:val="24"/>
        </w:rPr>
        <w:t xml:space="preserve"> que la darrera només és una pel·lícula</w:t>
      </w:r>
      <w:r w:rsidRPr="00F033F8">
        <w:rPr>
          <w:rFonts w:ascii="Arial" w:eastAsia="Times New Roman" w:hAnsi="Arial"/>
          <w:sz w:val="24"/>
          <w:szCs w:val="24"/>
        </w:rPr>
        <w:t xml:space="preserve">). </w:t>
      </w:r>
      <w:r w:rsidR="00567C4D">
        <w:rPr>
          <w:rFonts w:ascii="Arial" w:eastAsia="Times New Roman" w:hAnsi="Arial"/>
          <w:sz w:val="24"/>
          <w:szCs w:val="24"/>
        </w:rPr>
        <w:t xml:space="preserve">A cadascuna de les pàgines has de posar </w:t>
      </w:r>
      <w:r w:rsidR="003D35A6">
        <w:rPr>
          <w:rFonts w:ascii="Arial" w:eastAsia="Times New Roman" w:hAnsi="Arial"/>
          <w:sz w:val="24"/>
          <w:szCs w:val="24"/>
        </w:rPr>
        <w:t>alguna</w:t>
      </w:r>
      <w:r w:rsidR="00567C4D">
        <w:rPr>
          <w:rFonts w:ascii="Arial" w:eastAsia="Times New Roman" w:hAnsi="Arial"/>
          <w:sz w:val="24"/>
          <w:szCs w:val="24"/>
        </w:rPr>
        <w:t xml:space="preserve"> imatge corresponent així com una breu explicació del què hi passa</w:t>
      </w:r>
      <w:r w:rsidRPr="00F033F8">
        <w:rPr>
          <w:rFonts w:ascii="Arial" w:eastAsia="Times New Roman" w:hAnsi="Arial"/>
          <w:sz w:val="24"/>
          <w:szCs w:val="24"/>
        </w:rPr>
        <w:t xml:space="preserve"> </w:t>
      </w:r>
      <w:r w:rsidR="006435DC">
        <w:rPr>
          <w:rFonts w:ascii="Arial" w:eastAsia="Times New Roman" w:hAnsi="Arial"/>
          <w:sz w:val="24"/>
          <w:szCs w:val="24"/>
        </w:rPr>
        <w:t xml:space="preserve">a </w:t>
      </w:r>
      <w:r w:rsidRPr="00F033F8">
        <w:rPr>
          <w:rFonts w:ascii="Arial" w:eastAsia="Times New Roman" w:hAnsi="Arial"/>
          <w:sz w:val="24"/>
          <w:szCs w:val="24"/>
        </w:rPr>
        <w:t>cada</w:t>
      </w:r>
      <w:r w:rsidR="006435DC">
        <w:rPr>
          <w:rFonts w:ascii="Arial" w:eastAsia="Times New Roman" w:hAnsi="Arial"/>
          <w:sz w:val="24"/>
          <w:szCs w:val="24"/>
        </w:rPr>
        <w:t>scuna d’elles</w:t>
      </w:r>
      <w:r w:rsidR="00567C4D">
        <w:rPr>
          <w:rFonts w:ascii="Arial" w:eastAsia="Times New Roman" w:hAnsi="Arial"/>
          <w:sz w:val="24"/>
          <w:szCs w:val="24"/>
        </w:rPr>
        <w:t xml:space="preserve">, a més a més </w:t>
      </w:r>
      <w:r w:rsidR="009C5BCD">
        <w:rPr>
          <w:rFonts w:ascii="Arial" w:eastAsia="Times New Roman" w:hAnsi="Arial"/>
          <w:sz w:val="24"/>
          <w:szCs w:val="24"/>
        </w:rPr>
        <w:t>de</w:t>
      </w:r>
      <w:r w:rsidR="00567C4D">
        <w:rPr>
          <w:rFonts w:ascii="Arial" w:eastAsia="Times New Roman" w:hAnsi="Arial"/>
          <w:sz w:val="24"/>
          <w:szCs w:val="24"/>
        </w:rPr>
        <w:t xml:space="preserve"> pos</w:t>
      </w:r>
      <w:r w:rsidR="009C5BCD">
        <w:rPr>
          <w:rFonts w:ascii="Arial" w:eastAsia="Times New Roman" w:hAnsi="Arial"/>
          <w:sz w:val="24"/>
          <w:szCs w:val="24"/>
        </w:rPr>
        <w:t>ar</w:t>
      </w:r>
      <w:r w:rsidR="00567C4D">
        <w:rPr>
          <w:rFonts w:ascii="Arial" w:eastAsia="Times New Roman" w:hAnsi="Arial"/>
          <w:sz w:val="24"/>
          <w:szCs w:val="24"/>
        </w:rPr>
        <w:t xml:space="preserve"> </w:t>
      </w:r>
      <w:r w:rsidRPr="00B6530E">
        <w:rPr>
          <w:rFonts w:ascii="Arial" w:eastAsia="Times New Roman" w:hAnsi="Arial"/>
          <w:sz w:val="24"/>
          <w:szCs w:val="24"/>
          <w:u w:val="single"/>
        </w:rPr>
        <w:t>un enllaç a</w:t>
      </w:r>
      <w:r w:rsidR="00567C4D" w:rsidRPr="00B6530E">
        <w:rPr>
          <w:rFonts w:ascii="Arial" w:eastAsia="Times New Roman" w:hAnsi="Arial"/>
          <w:sz w:val="24"/>
          <w:szCs w:val="24"/>
          <w:u w:val="single"/>
        </w:rPr>
        <w:t xml:space="preserve"> </w:t>
      </w:r>
      <w:r w:rsidRPr="00B6530E">
        <w:rPr>
          <w:rFonts w:ascii="Arial" w:eastAsia="Times New Roman" w:hAnsi="Arial"/>
          <w:sz w:val="24"/>
          <w:szCs w:val="24"/>
          <w:u w:val="single"/>
        </w:rPr>
        <w:t>l</w:t>
      </w:r>
      <w:r w:rsidR="00AF6050" w:rsidRPr="00B6530E">
        <w:rPr>
          <w:rFonts w:ascii="Arial" w:eastAsia="Times New Roman" w:hAnsi="Arial"/>
          <w:sz w:val="24"/>
          <w:szCs w:val="24"/>
          <w:u w:val="single"/>
        </w:rPr>
        <w:t>a següent i a l’anterior</w:t>
      </w:r>
      <w:r w:rsidR="009C5BCD">
        <w:rPr>
          <w:rFonts w:ascii="Arial" w:eastAsia="Times New Roman" w:hAnsi="Arial"/>
          <w:sz w:val="24"/>
          <w:szCs w:val="24"/>
        </w:rPr>
        <w:t xml:space="preserve"> </w:t>
      </w:r>
      <w:r w:rsidR="00B6530E">
        <w:rPr>
          <w:rFonts w:ascii="Arial" w:eastAsia="Times New Roman" w:hAnsi="Arial"/>
          <w:sz w:val="24"/>
          <w:szCs w:val="24"/>
        </w:rPr>
        <w:t xml:space="preserve">i </w:t>
      </w:r>
      <w:r w:rsidR="00B6530E" w:rsidRPr="00B6530E">
        <w:rPr>
          <w:rFonts w:ascii="Arial" w:eastAsia="Times New Roman" w:hAnsi="Arial"/>
          <w:sz w:val="24"/>
          <w:szCs w:val="24"/>
          <w:u w:val="single"/>
        </w:rPr>
        <w:t>a la pàgina d’índex</w:t>
      </w:r>
      <w:r w:rsidR="00B6530E">
        <w:rPr>
          <w:rFonts w:ascii="Arial" w:eastAsia="Times New Roman" w:hAnsi="Arial"/>
          <w:sz w:val="24"/>
          <w:szCs w:val="24"/>
        </w:rPr>
        <w:t xml:space="preserve">, </w:t>
      </w:r>
      <w:r w:rsidR="009C5BCD">
        <w:rPr>
          <w:rFonts w:ascii="Arial" w:eastAsia="Times New Roman" w:hAnsi="Arial"/>
          <w:sz w:val="24"/>
          <w:szCs w:val="24"/>
        </w:rPr>
        <w:t xml:space="preserve">afegeix un enllaç </w:t>
      </w:r>
      <w:r w:rsidR="009C5BCD" w:rsidRPr="00B6530E">
        <w:rPr>
          <w:rFonts w:ascii="Arial" w:eastAsia="Times New Roman" w:hAnsi="Arial"/>
          <w:sz w:val="24"/>
          <w:szCs w:val="24"/>
          <w:u w:val="single"/>
        </w:rPr>
        <w:t>a alguna pàgina exterior</w:t>
      </w:r>
      <w:r w:rsidR="009C5BCD">
        <w:rPr>
          <w:rFonts w:ascii="Arial" w:eastAsia="Times New Roman" w:hAnsi="Arial"/>
          <w:sz w:val="24"/>
          <w:szCs w:val="24"/>
        </w:rPr>
        <w:t xml:space="preserve"> que parli de la pel·lícula tractada</w:t>
      </w:r>
      <w:r w:rsidR="00B6530E">
        <w:rPr>
          <w:rFonts w:ascii="Arial" w:eastAsia="Times New Roman" w:hAnsi="Arial"/>
          <w:sz w:val="24"/>
          <w:szCs w:val="24"/>
        </w:rPr>
        <w:t xml:space="preserve"> (Quatre en total)</w:t>
      </w:r>
      <w:r w:rsidR="009C5BCD">
        <w:rPr>
          <w:rFonts w:ascii="Arial" w:eastAsia="Times New Roman" w:hAnsi="Arial"/>
          <w:sz w:val="24"/>
          <w:szCs w:val="24"/>
        </w:rPr>
        <w:t>.</w:t>
      </w:r>
      <w:r w:rsidR="00567C4D" w:rsidRPr="00567C4D">
        <w:t xml:space="preserve"> </w:t>
      </w:r>
    </w:p>
    <w:p w14:paraId="0DDD61FD" w14:textId="77777777" w:rsidR="00FB760D" w:rsidRDefault="00FB760D" w:rsidP="00FB760D">
      <w:pPr>
        <w:spacing w:after="0" w:line="240" w:lineRule="auto"/>
        <w:ind w:left="993"/>
        <w:jc w:val="both"/>
        <w:rPr>
          <w:rFonts w:ascii="Arial" w:eastAsia="Times New Roman" w:hAnsi="Arial"/>
          <w:sz w:val="24"/>
          <w:szCs w:val="24"/>
        </w:rPr>
      </w:pPr>
    </w:p>
    <w:p w14:paraId="3ADE2687" w14:textId="1C6CE6F1" w:rsidR="006435DC" w:rsidRPr="008F128D" w:rsidRDefault="00567C4D" w:rsidP="004826BB">
      <w:pPr>
        <w:numPr>
          <w:ilvl w:val="1"/>
          <w:numId w:val="7"/>
        </w:numPr>
        <w:suppressAutoHyphens w:val="0"/>
        <w:spacing w:after="0" w:line="240" w:lineRule="auto"/>
        <w:ind w:left="709"/>
        <w:jc w:val="both"/>
        <w:rPr>
          <w:rFonts w:ascii="Arial" w:eastAsia="Times New Roman" w:hAnsi="Arial"/>
          <w:sz w:val="24"/>
          <w:szCs w:val="24"/>
        </w:rPr>
      </w:pPr>
      <w:r w:rsidRPr="008F128D">
        <w:rPr>
          <w:rFonts w:ascii="Arial" w:eastAsia="Times New Roman" w:hAnsi="Arial"/>
          <w:sz w:val="24"/>
          <w:szCs w:val="24"/>
        </w:rPr>
        <w:t xml:space="preserve">Finalment crea un pàgina d’índex on mostris </w:t>
      </w:r>
      <w:r w:rsidR="00221353">
        <w:rPr>
          <w:rFonts w:ascii="Arial" w:eastAsia="Times New Roman" w:hAnsi="Arial"/>
          <w:sz w:val="24"/>
          <w:szCs w:val="24"/>
        </w:rPr>
        <w:t>buit</w:t>
      </w:r>
      <w:r w:rsidRPr="008F128D">
        <w:rPr>
          <w:rFonts w:ascii="Arial" w:eastAsia="Times New Roman" w:hAnsi="Arial"/>
          <w:sz w:val="24"/>
          <w:szCs w:val="24"/>
        </w:rPr>
        <w:t xml:space="preserve"> botons</w:t>
      </w:r>
      <w:r w:rsidR="00305F48">
        <w:rPr>
          <w:rFonts w:ascii="Arial" w:eastAsia="Times New Roman" w:hAnsi="Arial"/>
          <w:sz w:val="24"/>
          <w:szCs w:val="24"/>
        </w:rPr>
        <w:t xml:space="preserve"> </w:t>
      </w:r>
      <w:r w:rsidR="00305F48" w:rsidRPr="00214148">
        <w:rPr>
          <w:rFonts w:ascii="Arial" w:eastAsia="Times New Roman" w:hAnsi="Arial"/>
          <w:b/>
          <w:bCs/>
          <w:sz w:val="24"/>
          <w:szCs w:val="24"/>
        </w:rPr>
        <w:t xml:space="preserve">(les imatges de les quals han d’estar </w:t>
      </w:r>
      <w:r w:rsidR="00214148" w:rsidRPr="00214148">
        <w:rPr>
          <w:rFonts w:ascii="Arial" w:eastAsia="Times New Roman" w:hAnsi="Arial"/>
          <w:b/>
          <w:bCs/>
          <w:sz w:val="24"/>
          <w:szCs w:val="24"/>
        </w:rPr>
        <w:t>a pàgines d’internet)</w:t>
      </w:r>
      <w:r w:rsidRPr="008F128D">
        <w:rPr>
          <w:rFonts w:ascii="Arial" w:eastAsia="Times New Roman" w:hAnsi="Arial"/>
          <w:sz w:val="24"/>
          <w:szCs w:val="24"/>
        </w:rPr>
        <w:t xml:space="preserve"> i que cadascun d’ells et porti a la </w:t>
      </w:r>
      <w:r w:rsidR="009C5BCD">
        <w:rPr>
          <w:rFonts w:ascii="Arial" w:eastAsia="Times New Roman" w:hAnsi="Arial"/>
          <w:sz w:val="24"/>
          <w:szCs w:val="24"/>
        </w:rPr>
        <w:t>pel·lícula</w:t>
      </w:r>
      <w:r w:rsidRPr="008F128D">
        <w:rPr>
          <w:rFonts w:ascii="Arial" w:eastAsia="Times New Roman" w:hAnsi="Arial"/>
          <w:sz w:val="24"/>
          <w:szCs w:val="24"/>
        </w:rPr>
        <w:t xml:space="preserve"> corresponent.</w:t>
      </w:r>
      <w:r>
        <w:rPr>
          <w:rFonts w:ascii="Arial" w:eastAsia="Times New Roman" w:hAnsi="Arial"/>
          <w:sz w:val="24"/>
          <w:szCs w:val="24"/>
        </w:rPr>
        <w:t xml:space="preserve"> </w:t>
      </w:r>
      <w:r w:rsidR="006435DC" w:rsidRPr="008F128D">
        <w:rPr>
          <w:rFonts w:ascii="Arial" w:eastAsia="Times New Roman" w:hAnsi="Arial"/>
          <w:sz w:val="24"/>
          <w:szCs w:val="24"/>
        </w:rPr>
        <w:br w:type="page"/>
      </w:r>
    </w:p>
    <w:p w14:paraId="1DD86E54" w14:textId="0AE705B0" w:rsidR="00567C4D" w:rsidRDefault="006B4D2A" w:rsidP="006B4D2A">
      <w:pPr>
        <w:spacing w:after="0" w:line="240" w:lineRule="auto"/>
        <w:jc w:val="both"/>
        <w:rPr>
          <w:rFonts w:ascii="Arial" w:eastAsia="Times New Roman" w:hAnsi="Arial"/>
          <w:sz w:val="24"/>
          <w:szCs w:val="24"/>
        </w:rPr>
      </w:pPr>
      <w:r>
        <w:rPr>
          <w:rFonts w:ascii="Arial" w:eastAsia="Times New Roman" w:hAnsi="Arial"/>
          <w:sz w:val="24"/>
          <w:szCs w:val="24"/>
        </w:rPr>
        <w:lastRenderedPageBreak/>
        <w:t>Esquema de l’estructura a crear.</w:t>
      </w:r>
    </w:p>
    <w:p w14:paraId="45D51039" w14:textId="19DC3E4A" w:rsidR="006B4D2A" w:rsidRDefault="006B4D2A" w:rsidP="006B4D2A">
      <w:pPr>
        <w:spacing w:after="0" w:line="240" w:lineRule="auto"/>
        <w:jc w:val="both"/>
        <w:rPr>
          <w:rFonts w:ascii="Arial" w:eastAsia="Times New Roman" w:hAnsi="Arial"/>
          <w:sz w:val="24"/>
          <w:szCs w:val="24"/>
        </w:rPr>
      </w:pPr>
    </w:p>
    <w:p w14:paraId="314E5FB8" w14:textId="116403FA" w:rsidR="006B4D2A" w:rsidRDefault="006B4D2A" w:rsidP="006B4D2A">
      <w:pPr>
        <w:spacing w:after="0" w:line="240" w:lineRule="auto"/>
        <w:jc w:val="both"/>
        <w:rPr>
          <w:rFonts w:ascii="Arial" w:eastAsia="Times New Roman" w:hAnsi="Arial"/>
          <w:sz w:val="24"/>
          <w:szCs w:val="24"/>
        </w:rPr>
      </w:pPr>
      <w:r>
        <w:rPr>
          <w:rFonts w:ascii="Arial" w:eastAsia="Times New Roman" w:hAnsi="Arial"/>
          <w:noProof/>
          <w:sz w:val="24"/>
          <w:szCs w:val="24"/>
        </w:rPr>
        <w:drawing>
          <wp:inline distT="0" distB="0" distL="0" distR="0" wp14:anchorId="66227D27" wp14:editId="19E2159E">
            <wp:extent cx="5400040" cy="3824605"/>
            <wp:effectExtent l="0" t="0" r="0" b="4445"/>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24605"/>
                    </a:xfrm>
                    <a:prstGeom prst="rect">
                      <a:avLst/>
                    </a:prstGeom>
                    <a:noFill/>
                    <a:ln>
                      <a:noFill/>
                    </a:ln>
                  </pic:spPr>
                </pic:pic>
              </a:graphicData>
            </a:graphic>
          </wp:inline>
        </w:drawing>
      </w:r>
    </w:p>
    <w:p w14:paraId="5C10B08D" w14:textId="77777777" w:rsidR="00706036" w:rsidRDefault="00706036">
      <w:pPr>
        <w:suppressAutoHyphens w:val="0"/>
        <w:spacing w:after="0" w:line="240" w:lineRule="auto"/>
        <w:rPr>
          <w:rFonts w:ascii="Arial" w:hAnsi="Arial" w:cs="Arial"/>
          <w:b/>
        </w:rPr>
      </w:pPr>
    </w:p>
    <w:p w14:paraId="0752079D" w14:textId="2F65B8E6" w:rsidR="00F033F8" w:rsidRDefault="00F033F8">
      <w:pPr>
        <w:suppressAutoHyphens w:val="0"/>
        <w:spacing w:after="0" w:line="240" w:lineRule="auto"/>
        <w:rPr>
          <w:rFonts w:ascii="Arial" w:eastAsia="Times New Roman" w:hAnsi="Arial" w:cs="Arial"/>
          <w:b/>
          <w:sz w:val="24"/>
          <w:szCs w:val="24"/>
        </w:rPr>
      </w:pPr>
    </w:p>
    <w:p w14:paraId="6C731E87" w14:textId="68CC650A" w:rsidR="006435DC" w:rsidRDefault="006435DC">
      <w:pPr>
        <w:suppressAutoHyphens w:val="0"/>
        <w:spacing w:after="0" w:line="240" w:lineRule="auto"/>
        <w:rPr>
          <w:rFonts w:ascii="Arial" w:eastAsia="Times New Roman" w:hAnsi="Arial" w:cs="Arial"/>
          <w:b/>
          <w:sz w:val="24"/>
          <w:szCs w:val="24"/>
        </w:rPr>
      </w:pPr>
    </w:p>
    <w:p w14:paraId="044D2A8C" w14:textId="1AF89C6A" w:rsidR="006435DC" w:rsidRDefault="006435DC">
      <w:pPr>
        <w:suppressAutoHyphens w:val="0"/>
        <w:spacing w:after="0" w:line="240" w:lineRule="auto"/>
        <w:rPr>
          <w:rFonts w:ascii="Arial" w:eastAsia="Times New Roman" w:hAnsi="Arial" w:cs="Arial"/>
          <w:b/>
          <w:sz w:val="24"/>
          <w:szCs w:val="24"/>
        </w:rPr>
      </w:pPr>
    </w:p>
    <w:p w14:paraId="4E955F0E" w14:textId="4A448300" w:rsidR="006435DC" w:rsidRDefault="006435DC">
      <w:pPr>
        <w:suppressAutoHyphens w:val="0"/>
        <w:spacing w:after="0" w:line="240" w:lineRule="auto"/>
        <w:rPr>
          <w:rFonts w:ascii="Arial" w:eastAsia="Times New Roman" w:hAnsi="Arial" w:cs="Arial"/>
          <w:b/>
          <w:sz w:val="24"/>
          <w:szCs w:val="24"/>
        </w:rPr>
      </w:pPr>
    </w:p>
    <w:p w14:paraId="416275C9" w14:textId="1221F9EB" w:rsidR="006435DC" w:rsidRDefault="006435DC">
      <w:pPr>
        <w:suppressAutoHyphens w:val="0"/>
        <w:spacing w:after="0" w:line="240" w:lineRule="auto"/>
        <w:rPr>
          <w:rFonts w:ascii="Arial" w:eastAsia="Times New Roman" w:hAnsi="Arial" w:cs="Arial"/>
          <w:b/>
          <w:sz w:val="24"/>
          <w:szCs w:val="24"/>
        </w:rPr>
      </w:pPr>
    </w:p>
    <w:p w14:paraId="3C7D5762" w14:textId="7445AF95" w:rsidR="006435DC" w:rsidRDefault="006435DC">
      <w:pPr>
        <w:suppressAutoHyphens w:val="0"/>
        <w:spacing w:after="0" w:line="240" w:lineRule="auto"/>
        <w:rPr>
          <w:rFonts w:ascii="Arial" w:eastAsia="Times New Roman" w:hAnsi="Arial" w:cs="Arial"/>
          <w:b/>
          <w:sz w:val="24"/>
          <w:szCs w:val="24"/>
        </w:rPr>
      </w:pPr>
    </w:p>
    <w:p w14:paraId="306DD6B3" w14:textId="796F98F1" w:rsidR="006435DC" w:rsidRDefault="006435DC">
      <w:pPr>
        <w:suppressAutoHyphens w:val="0"/>
        <w:spacing w:after="0" w:line="240" w:lineRule="auto"/>
        <w:rPr>
          <w:rFonts w:ascii="Arial" w:eastAsia="Times New Roman" w:hAnsi="Arial" w:cs="Arial"/>
          <w:b/>
          <w:sz w:val="24"/>
          <w:szCs w:val="24"/>
        </w:rPr>
      </w:pPr>
    </w:p>
    <w:p w14:paraId="62B4A81D" w14:textId="77777777" w:rsidR="006435DC" w:rsidRDefault="006435DC">
      <w:pPr>
        <w:suppressAutoHyphens w:val="0"/>
        <w:spacing w:after="0" w:line="240" w:lineRule="auto"/>
        <w:rPr>
          <w:rFonts w:ascii="Arial" w:eastAsia="Times New Roman" w:hAnsi="Arial" w:cs="Arial"/>
          <w:b/>
          <w:sz w:val="24"/>
          <w:szCs w:val="24"/>
        </w:rPr>
      </w:pPr>
    </w:p>
    <w:p w14:paraId="70FAC535" w14:textId="77777777" w:rsidR="00F033F8" w:rsidRDefault="00F033F8">
      <w:pPr>
        <w:suppressAutoHyphens w:val="0"/>
        <w:spacing w:after="0" w:line="240" w:lineRule="auto"/>
        <w:rPr>
          <w:rFonts w:ascii="Arial" w:eastAsia="Times New Roman" w:hAnsi="Arial" w:cs="Arial"/>
          <w:b/>
          <w:sz w:val="24"/>
          <w:szCs w:val="24"/>
        </w:rPr>
      </w:pPr>
    </w:p>
    <w:p w14:paraId="5F6C84C7" w14:textId="77777777" w:rsidR="008E31F5" w:rsidRPr="005D58B1" w:rsidRDefault="008E31F5" w:rsidP="008E31F5">
      <w:pPr>
        <w:pStyle w:val="Textoindependiente"/>
      </w:pPr>
    </w:p>
    <w:p w14:paraId="612EB051" w14:textId="77777777" w:rsidR="00E02711" w:rsidRPr="00487DE4" w:rsidRDefault="00E02711" w:rsidP="00E02711">
      <w:pPr>
        <w:pBdr>
          <w:bottom w:val="single" w:sz="4" w:space="1" w:color="auto"/>
        </w:pBdr>
        <w:jc w:val="both"/>
        <w:rPr>
          <w:rFonts w:ascii="Arial" w:hAnsi="Arial" w:cs="Arial"/>
          <w:sz w:val="32"/>
          <w:szCs w:val="32"/>
        </w:rPr>
      </w:pPr>
      <w:r w:rsidRPr="00487DE4">
        <w:rPr>
          <w:rFonts w:ascii="Arial" w:hAnsi="Arial" w:cs="Arial"/>
          <w:sz w:val="32"/>
          <w:szCs w:val="32"/>
        </w:rPr>
        <w:t>AVALUACIÓ</w:t>
      </w:r>
    </w:p>
    <w:p w14:paraId="572EEE17" w14:textId="77777777" w:rsidR="00E02711" w:rsidRPr="00487DE4" w:rsidRDefault="00E02711" w:rsidP="00E02711">
      <w:pPr>
        <w:numPr>
          <w:ilvl w:val="0"/>
          <w:numId w:val="2"/>
        </w:numPr>
        <w:spacing w:after="0" w:line="240" w:lineRule="auto"/>
        <w:ind w:left="360"/>
        <w:jc w:val="both"/>
        <w:rPr>
          <w:rFonts w:ascii="Arial" w:eastAsia="Times New Roman" w:hAnsi="Arial" w:cs="Arial"/>
          <w:color w:val="000000"/>
          <w:sz w:val="24"/>
          <w:szCs w:val="24"/>
          <w:lang w:eastAsia="es-ES"/>
        </w:rPr>
      </w:pPr>
      <w:r w:rsidRPr="00487DE4">
        <w:rPr>
          <w:rFonts w:ascii="Arial" w:eastAsia="Times New Roman" w:hAnsi="Arial" w:cs="Arial"/>
          <w:color w:val="000000"/>
          <w:sz w:val="24"/>
          <w:szCs w:val="24"/>
          <w:lang w:eastAsia="es-ES"/>
        </w:rPr>
        <w:t>Cada exercici et mostra la seva valoració màxima en fonts blau.</w:t>
      </w:r>
    </w:p>
    <w:p w14:paraId="3E70B9F4" w14:textId="77777777" w:rsidR="00E02711" w:rsidRPr="005D58B1" w:rsidRDefault="00E02711" w:rsidP="00E02711">
      <w:pPr>
        <w:numPr>
          <w:ilvl w:val="0"/>
          <w:numId w:val="2"/>
        </w:numPr>
        <w:spacing w:after="0" w:line="240" w:lineRule="auto"/>
        <w:ind w:left="360"/>
        <w:jc w:val="both"/>
        <w:rPr>
          <w:rFonts w:ascii="Arial" w:eastAsia="Times New Roman" w:hAnsi="Arial" w:cs="Arial"/>
          <w:color w:val="000000"/>
          <w:sz w:val="24"/>
          <w:szCs w:val="24"/>
          <w:lang w:eastAsia="es-ES"/>
        </w:rPr>
      </w:pPr>
      <w:r w:rsidRPr="005D58B1">
        <w:rPr>
          <w:rFonts w:ascii="Arial" w:eastAsia="Times New Roman" w:hAnsi="Arial" w:cs="Arial"/>
          <w:color w:val="000000"/>
          <w:sz w:val="24"/>
          <w:szCs w:val="24"/>
          <w:lang w:eastAsia="es-ES"/>
        </w:rPr>
        <w:t xml:space="preserve">Es sumarà fins </w:t>
      </w:r>
      <w:r w:rsidRPr="005D58B1">
        <w:rPr>
          <w:rFonts w:ascii="Arial" w:eastAsia="Times New Roman" w:hAnsi="Arial" w:cs="Arial"/>
          <w:b/>
          <w:bCs/>
          <w:color w:val="000000"/>
          <w:sz w:val="24"/>
          <w:szCs w:val="24"/>
          <w:lang w:eastAsia="es-ES"/>
        </w:rPr>
        <w:t xml:space="preserve">a un </w:t>
      </w:r>
      <w:r>
        <w:rPr>
          <w:rFonts w:ascii="Arial" w:eastAsia="Times New Roman" w:hAnsi="Arial" w:cs="Arial"/>
          <w:b/>
          <w:bCs/>
          <w:color w:val="000000"/>
          <w:sz w:val="24"/>
          <w:szCs w:val="24"/>
          <w:lang w:eastAsia="es-ES"/>
        </w:rPr>
        <w:t>mig</w:t>
      </w:r>
      <w:r w:rsidRPr="005D58B1">
        <w:rPr>
          <w:rFonts w:ascii="Arial" w:eastAsia="Times New Roman" w:hAnsi="Arial" w:cs="Arial"/>
          <w:color w:val="000000"/>
          <w:sz w:val="24"/>
          <w:szCs w:val="24"/>
          <w:lang w:eastAsia="es-ES"/>
        </w:rPr>
        <w:t xml:space="preserve"> depenent de l'actitud a classe, la presentació i la manca de faltes en l'exercici. Es valora sobre un total de 10 punts. L'aprovat es donarà a partir de 5 aquest inclòs.</w:t>
      </w:r>
    </w:p>
    <w:p w14:paraId="059A9811" w14:textId="77777777" w:rsidR="008E31F5" w:rsidRPr="005D58B1" w:rsidRDefault="008E31F5" w:rsidP="00E02711">
      <w:pPr>
        <w:jc w:val="both"/>
        <w:rPr>
          <w:rFonts w:ascii="Arial" w:eastAsia="Times New Roman" w:hAnsi="Arial" w:cs="Arial"/>
          <w:color w:val="000000"/>
          <w:sz w:val="24"/>
          <w:szCs w:val="24"/>
          <w:lang w:eastAsia="es-ES"/>
        </w:rPr>
      </w:pPr>
    </w:p>
    <w:sectPr w:rsidR="008E31F5" w:rsidRPr="005D58B1" w:rsidSect="009F7189">
      <w:headerReference w:type="default" r:id="rId12"/>
      <w:pgSz w:w="11906" w:h="16838"/>
      <w:pgMar w:top="1417" w:right="1701" w:bottom="1417" w:left="1701" w:header="70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B3786" w14:textId="77777777" w:rsidR="0079068E" w:rsidRDefault="0079068E">
      <w:pPr>
        <w:spacing w:after="0" w:line="240" w:lineRule="auto"/>
      </w:pPr>
      <w:r>
        <w:separator/>
      </w:r>
    </w:p>
  </w:endnote>
  <w:endnote w:type="continuationSeparator" w:id="0">
    <w:p w14:paraId="48C506BA" w14:textId="77777777" w:rsidR="0079068E" w:rsidRDefault="00790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Times New Roman"/>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Droid Sans Fallback">
    <w:altName w:val="MS Mincho"/>
    <w:panose1 w:val="00000000000000000000"/>
    <w:charset w:val="00"/>
    <w:family w:val="roman"/>
    <w:notTrueType/>
    <w:pitch w:val="default"/>
  </w:font>
  <w:font w:name="Lohit Hindi">
    <w:altName w:val="Times New Roman"/>
    <w:panose1 w:val="00000000000000000000"/>
    <w:charset w:val="00"/>
    <w:family w:val="roman"/>
    <w:notTrueType/>
    <w:pitch w:val="default"/>
  </w:font>
  <w:font w:name="DejaVu Sans Mono">
    <w:charset w:val="00"/>
    <w:family w:val="modern"/>
    <w:pitch w:val="fixed"/>
    <w:sig w:usb0="E70026FF" w:usb1="D200F9FB" w:usb2="02000028" w:usb3="00000000" w:csb0="000001DF" w:csb1="00000000"/>
  </w:font>
  <w:font w:name="Tinos">
    <w:altName w:val="MS PMincho"/>
    <w:charset w:val="00"/>
    <w:family w:val="roman"/>
    <w:pitch w:val="variable"/>
  </w:font>
  <w:font w:name="DejaVu Sans Condensed">
    <w:charset w:val="00"/>
    <w:family w:val="swiss"/>
    <w:pitch w:val="variable"/>
    <w:sig w:usb0="E7002EFF" w:usb1="D200FDFF" w:usb2="0A246029" w:usb3="00000000" w:csb0="000001FF" w:csb1="00000000"/>
  </w:font>
  <w:font w:name="LiberationSans">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A8A55" w14:textId="77777777" w:rsidR="0079068E" w:rsidRDefault="0079068E">
      <w:pPr>
        <w:spacing w:after="0" w:line="240" w:lineRule="auto"/>
      </w:pPr>
      <w:r>
        <w:separator/>
      </w:r>
    </w:p>
  </w:footnote>
  <w:footnote w:type="continuationSeparator" w:id="0">
    <w:p w14:paraId="4999A520" w14:textId="77777777" w:rsidR="0079068E" w:rsidRDefault="00790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3A046" w14:textId="77777777" w:rsidR="00B844BB" w:rsidRDefault="00CB1F5F">
    <w:pPr>
      <w:pStyle w:val="NormalWeb"/>
      <w:spacing w:before="0"/>
      <w:rPr>
        <w:rFonts w:ascii="Arial" w:hAnsi="Arial" w:cs="Arial"/>
        <w:b/>
        <w:bCs/>
        <w:sz w:val="27"/>
        <w:szCs w:val="27"/>
      </w:rPr>
    </w:pPr>
    <w:r>
      <w:rPr>
        <w:noProof/>
        <w:lang w:eastAsia="ca-ES"/>
      </w:rPr>
      <w:drawing>
        <wp:anchor distT="0" distB="0" distL="114300" distR="114300" simplePos="0" relativeHeight="251659264" behindDoc="0" locked="0" layoutInCell="1" allowOverlap="1" wp14:anchorId="4C161BF0" wp14:editId="073A9F6E">
          <wp:simplePos x="0" y="0"/>
          <wp:positionH relativeFrom="column">
            <wp:posOffset>3813810</wp:posOffset>
          </wp:positionH>
          <wp:positionV relativeFrom="paragraph">
            <wp:posOffset>-54610</wp:posOffset>
          </wp:positionV>
          <wp:extent cx="1794510" cy="894080"/>
          <wp:effectExtent l="0" t="0" r="0" b="0"/>
          <wp:wrapSquare wrapText="bothSides"/>
          <wp:docPr id="13" name="Imagen 13" descr="Descripción: logo-c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logo-cicl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4510" cy="894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3D4">
      <w:rPr>
        <w:noProof/>
        <w:lang w:eastAsia="ca-ES"/>
      </w:rPr>
      <mc:AlternateContent>
        <mc:Choice Requires="wps">
          <w:drawing>
            <wp:anchor distT="0" distB="0" distL="114300" distR="114300" simplePos="0" relativeHeight="251656192" behindDoc="1" locked="0" layoutInCell="1" allowOverlap="1" wp14:anchorId="6F02FF3F" wp14:editId="61070E3E">
              <wp:simplePos x="0" y="0"/>
              <wp:positionH relativeFrom="column">
                <wp:posOffset>-80010</wp:posOffset>
              </wp:positionH>
              <wp:positionV relativeFrom="paragraph">
                <wp:posOffset>-78105</wp:posOffset>
              </wp:positionV>
              <wp:extent cx="5819775" cy="1295400"/>
              <wp:effectExtent l="5715" t="7620" r="13335" b="11430"/>
              <wp:wrapNone/>
              <wp:docPr id="1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1295400"/>
                      </a:xfrm>
                      <a:prstGeom prst="rect">
                        <a:avLst/>
                      </a:prstGeom>
                      <a:noFill/>
                      <a:ln w="93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9EA76C0" id="Rectangle 1" o:spid="_x0000_s1026" style="position:absolute;margin-left:-6.3pt;margin-top:-6.15pt;width:458.25pt;height:102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" filled="f" strokeweight=".26mm">
              <v:stroke endcap="square"/>
            </v:rect>
          </w:pict>
        </mc:Fallback>
      </mc:AlternateContent>
    </w:r>
    <w:r w:rsidR="001917F3" w:rsidRPr="001917F3">
      <w:rPr>
        <w:rFonts w:ascii="Arial" w:hAnsi="Arial" w:cs="Arial"/>
        <w:b/>
        <w:bCs/>
        <w:noProof/>
        <w:sz w:val="27"/>
        <w:szCs w:val="27"/>
        <w:lang w:eastAsia="ca-ES"/>
      </w:rPr>
      <w:drawing>
        <wp:inline distT="0" distB="0" distL="0" distR="0" wp14:anchorId="66BA5230" wp14:editId="14EFEA56">
          <wp:extent cx="1958340" cy="330713"/>
          <wp:effectExtent l="0" t="0" r="3810" b="0"/>
          <wp:docPr id="4" name="Imagen 4" descr="Z:\Nou logo\DE_2l_verm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ou logo\DE_2l_vermell.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34005" cy="343491"/>
                  </a:xfrm>
                  <a:prstGeom prst="rect">
                    <a:avLst/>
                  </a:prstGeom>
                  <a:noFill/>
                  <a:ln>
                    <a:noFill/>
                  </a:ln>
                </pic:spPr>
              </pic:pic>
            </a:graphicData>
          </a:graphic>
        </wp:inline>
      </w:drawing>
    </w:r>
  </w:p>
  <w:p w14:paraId="2EA86CEE" w14:textId="77777777" w:rsidR="00B844BB" w:rsidRDefault="00B844BB">
    <w:pPr>
      <w:pStyle w:val="NormalWeb"/>
      <w:spacing w:before="0" w:after="0"/>
      <w:rPr>
        <w:rFonts w:ascii="Arial" w:hAnsi="Arial" w:cs="Arial"/>
        <w:sz w:val="18"/>
        <w:szCs w:val="18"/>
      </w:rPr>
    </w:pPr>
    <w:r>
      <w:rPr>
        <w:rFonts w:ascii="Arial" w:hAnsi="Arial" w:cs="Arial"/>
        <w:b/>
        <w:bCs/>
        <w:sz w:val="27"/>
        <w:szCs w:val="27"/>
      </w:rPr>
      <w:t xml:space="preserve">INSTITUT SA PALOMERA </w:t>
    </w:r>
  </w:p>
  <w:p w14:paraId="0E67B597" w14:textId="77777777" w:rsidR="00B844BB" w:rsidRDefault="00B844BB">
    <w:pPr>
      <w:pStyle w:val="NormalWeb"/>
      <w:spacing w:before="0" w:after="0"/>
    </w:pPr>
    <w:r>
      <w:rPr>
        <w:rFonts w:ascii="Arial" w:hAnsi="Arial" w:cs="Arial"/>
        <w:sz w:val="18"/>
        <w:szCs w:val="18"/>
      </w:rPr>
      <w:t xml:space="preserve">C/Vilar Petit 24 Blanes-Girona Tel 972350909 Fax 972352440 </w:t>
    </w:r>
  </w:p>
  <w:p w14:paraId="3BAE0E24" w14:textId="77777777" w:rsidR="00B844BB" w:rsidRDefault="002943D4">
    <w:pPr>
      <w:pStyle w:val="NormalWeb"/>
      <w:spacing w:before="0" w:after="0"/>
      <w:rPr>
        <w:rFonts w:ascii="Arial" w:hAnsi="Arial" w:cs="Arial"/>
        <w:sz w:val="18"/>
        <w:szCs w:val="18"/>
        <w:lang w:eastAsia="ca-ES"/>
      </w:rPr>
    </w:pPr>
    <w:r>
      <w:rPr>
        <w:noProof/>
        <w:lang w:eastAsia="ca-ES"/>
      </w:rPr>
      <mc:AlternateContent>
        <mc:Choice Requires="wps">
          <w:drawing>
            <wp:anchor distT="0" distB="0" distL="114300" distR="114300" simplePos="0" relativeHeight="251657216" behindDoc="1" locked="0" layoutInCell="1" allowOverlap="1" wp14:anchorId="52FD9220" wp14:editId="64DBA7E5">
              <wp:simplePos x="0" y="0"/>
              <wp:positionH relativeFrom="column">
                <wp:posOffset>-80010</wp:posOffset>
              </wp:positionH>
              <wp:positionV relativeFrom="paragraph">
                <wp:posOffset>63500</wp:posOffset>
              </wp:positionV>
              <wp:extent cx="5820410" cy="1270"/>
              <wp:effectExtent l="5715" t="6350" r="12700" b="1143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0410" cy="1270"/>
                      </a:xfrm>
                      <a:prstGeom prst="straightConnector1">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2FF3B0" id="_x0000_t32" coordsize="21600,21600" o:spt="32" o:oned="t" path="m,l21600,21600e" filled="f">
              <v:path arrowok="t" fillok="f" o:connecttype="none"/>
              <o:lock v:ext="edit" shapetype="t"/>
            </v:shapetype>
            <v:shape id="AutoShape 2" o:spid="_x0000_s1026" type="#_x0000_t32" style="position:absolute;margin-left:-6.3pt;margin-top:5pt;width:458.3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" strokeweight=".26mm">
              <v:stroke joinstyle="miter" endcap="square"/>
            </v:shape>
          </w:pict>
        </mc:Fallback>
      </mc:AlternateContent>
    </w:r>
    <w:r>
      <w:rPr>
        <w:noProof/>
        <w:lang w:eastAsia="ca-ES"/>
      </w:rPr>
      <mc:AlternateContent>
        <mc:Choice Requires="wps">
          <w:drawing>
            <wp:anchor distT="0" distB="0" distL="114300" distR="114300" simplePos="0" relativeHeight="251658240" behindDoc="1" locked="0" layoutInCell="1" allowOverlap="1" wp14:anchorId="458E92D2" wp14:editId="09A36247">
              <wp:simplePos x="0" y="0"/>
              <wp:positionH relativeFrom="column">
                <wp:posOffset>3606165</wp:posOffset>
              </wp:positionH>
              <wp:positionV relativeFrom="paragraph">
                <wp:posOffset>63500</wp:posOffset>
              </wp:positionV>
              <wp:extent cx="1270" cy="448310"/>
              <wp:effectExtent l="5715" t="6350" r="12065" b="12065"/>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48310"/>
                      </a:xfrm>
                      <a:prstGeom prst="straightConnector1">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35DF78" id="AutoShape 3" o:spid="_x0000_s1026" type="#_x0000_t32" style="position:absolute;margin-left:283.95pt;margin-top:5pt;width:.1pt;height:3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" strokeweight=".26mm">
              <v:stroke joinstyle="miter" endcap="square"/>
            </v:shape>
          </w:pict>
        </mc:Fallback>
      </mc:AlternateContent>
    </w:r>
  </w:p>
  <w:tbl>
    <w:tblPr>
      <w:tblW w:w="11732" w:type="dxa"/>
      <w:tblLayout w:type="fixed"/>
      <w:tblLook w:val="0000" w:firstRow="0" w:lastRow="0" w:firstColumn="0" w:lastColumn="0" w:noHBand="0" w:noVBand="0"/>
    </w:tblPr>
    <w:tblGrid>
      <w:gridCol w:w="5778"/>
      <w:gridCol w:w="2977"/>
      <w:gridCol w:w="2977"/>
    </w:tblGrid>
    <w:tr w:rsidR="00B844BB" w14:paraId="34D828AB" w14:textId="77777777" w:rsidTr="008E31F5">
      <w:tc>
        <w:tcPr>
          <w:tcW w:w="5778" w:type="dxa"/>
          <w:shd w:val="clear" w:color="auto" w:fill="auto"/>
        </w:tcPr>
        <w:p w14:paraId="1F613BF8" w14:textId="77777777" w:rsidR="00B844BB" w:rsidRPr="005360F4" w:rsidRDefault="00B844BB" w:rsidP="00BE3146">
          <w:pPr>
            <w:pStyle w:val="NormalWeb"/>
            <w:spacing w:before="0" w:after="0"/>
            <w:rPr>
              <w:rFonts w:ascii="Arial" w:hAnsi="Arial" w:cs="Arial"/>
              <w:sz w:val="20"/>
              <w:szCs w:val="20"/>
            </w:rPr>
          </w:pPr>
          <w:r w:rsidRPr="005360F4">
            <w:rPr>
              <w:rFonts w:ascii="Arial" w:hAnsi="Arial" w:cs="Arial"/>
              <w:sz w:val="20"/>
              <w:szCs w:val="20"/>
            </w:rPr>
            <w:t>M0</w:t>
          </w:r>
          <w:r w:rsidR="00BE3146">
            <w:rPr>
              <w:rFonts w:ascii="Arial" w:hAnsi="Arial" w:cs="Arial"/>
              <w:sz w:val="20"/>
              <w:szCs w:val="20"/>
            </w:rPr>
            <w:t>8</w:t>
          </w:r>
          <w:r w:rsidRPr="005360F4">
            <w:rPr>
              <w:rFonts w:ascii="Arial" w:hAnsi="Arial" w:cs="Arial"/>
              <w:sz w:val="20"/>
              <w:szCs w:val="20"/>
            </w:rPr>
            <w:t>.</w:t>
          </w:r>
          <w:r w:rsidR="00BE3146">
            <w:rPr>
              <w:rFonts w:ascii="Arial" w:hAnsi="Arial" w:cs="Arial"/>
              <w:sz w:val="20"/>
              <w:szCs w:val="20"/>
            </w:rPr>
            <w:t>Aplicacions Web</w:t>
          </w:r>
        </w:p>
      </w:tc>
      <w:tc>
        <w:tcPr>
          <w:tcW w:w="2977" w:type="dxa"/>
        </w:tcPr>
        <w:p w14:paraId="7046581B" w14:textId="77777777" w:rsidR="00B844BB" w:rsidRDefault="00F03D79" w:rsidP="00BE3146">
          <w:pPr>
            <w:pStyle w:val="NormalWeb"/>
            <w:spacing w:before="0" w:after="0"/>
            <w:ind w:left="-108"/>
            <w:jc w:val="right"/>
          </w:pPr>
          <w:r>
            <w:rPr>
              <w:rFonts w:ascii="Arial" w:hAnsi="Arial" w:cs="Arial"/>
              <w:sz w:val="20"/>
              <w:szCs w:val="20"/>
            </w:rPr>
            <w:t>Documents HTML</w:t>
          </w:r>
        </w:p>
      </w:tc>
      <w:tc>
        <w:tcPr>
          <w:tcW w:w="2977" w:type="dxa"/>
          <w:shd w:val="clear" w:color="auto" w:fill="auto"/>
        </w:tcPr>
        <w:p w14:paraId="55AEFACB" w14:textId="77777777" w:rsidR="00B844BB" w:rsidRDefault="00B844BB" w:rsidP="001E7893">
          <w:pPr>
            <w:pStyle w:val="NormalWeb"/>
            <w:spacing w:before="0" w:after="0"/>
            <w:ind w:left="-108"/>
            <w:jc w:val="right"/>
          </w:pPr>
          <w:r>
            <w:rPr>
              <w:rFonts w:ascii="Arial" w:hAnsi="Arial" w:cs="Arial"/>
              <w:sz w:val="20"/>
              <w:szCs w:val="20"/>
            </w:rPr>
            <w:t>2.Serveis Web</w:t>
          </w:r>
        </w:p>
      </w:tc>
    </w:tr>
    <w:tr w:rsidR="00B844BB" w14:paraId="6B3CBA4A" w14:textId="77777777" w:rsidTr="008E31F5">
      <w:trPr>
        <w:trHeight w:val="447"/>
      </w:trPr>
      <w:tc>
        <w:tcPr>
          <w:tcW w:w="5778" w:type="dxa"/>
          <w:shd w:val="clear" w:color="auto" w:fill="auto"/>
        </w:tcPr>
        <w:p w14:paraId="639D09AD" w14:textId="77777777" w:rsidR="00B844BB" w:rsidRPr="005360F4" w:rsidRDefault="00B844BB" w:rsidP="00F03D79">
          <w:pPr>
            <w:pStyle w:val="NormalWeb"/>
            <w:spacing w:before="0"/>
            <w:rPr>
              <w:rFonts w:ascii="Arial" w:hAnsi="Arial" w:cs="Arial"/>
              <w:sz w:val="20"/>
              <w:szCs w:val="20"/>
            </w:rPr>
          </w:pPr>
          <w:r w:rsidRPr="005360F4">
            <w:rPr>
              <w:rFonts w:ascii="Arial" w:hAnsi="Arial" w:cs="Arial"/>
              <w:color w:val="000000"/>
              <w:sz w:val="16"/>
              <w:szCs w:val="16"/>
            </w:rPr>
            <w:t>UF</w:t>
          </w:r>
          <w:r w:rsidR="00BE3146">
            <w:rPr>
              <w:rFonts w:ascii="Arial" w:hAnsi="Arial" w:cs="Arial"/>
              <w:color w:val="000000"/>
              <w:sz w:val="16"/>
              <w:szCs w:val="16"/>
            </w:rPr>
            <w:t>1</w:t>
          </w:r>
          <w:r w:rsidRPr="005360F4">
            <w:rPr>
              <w:rFonts w:ascii="Arial" w:hAnsi="Arial" w:cs="Arial"/>
              <w:color w:val="000000"/>
              <w:sz w:val="16"/>
              <w:szCs w:val="16"/>
            </w:rPr>
            <w:t xml:space="preserve">. </w:t>
          </w:r>
          <w:r w:rsidR="00F03D79">
            <w:rPr>
              <w:rFonts w:ascii="Arial" w:hAnsi="Arial" w:cs="Arial"/>
              <w:color w:val="000000"/>
              <w:sz w:val="16"/>
              <w:szCs w:val="16"/>
            </w:rPr>
            <w:t>Fonaments HTML i fulls d’estils</w:t>
          </w:r>
        </w:p>
      </w:tc>
      <w:tc>
        <w:tcPr>
          <w:tcW w:w="2977" w:type="dxa"/>
        </w:tcPr>
        <w:p w14:paraId="1A891EB9" w14:textId="77777777" w:rsidR="00B844BB" w:rsidRDefault="00B844BB" w:rsidP="00F46633">
          <w:pPr>
            <w:pStyle w:val="NormalWeb"/>
            <w:spacing w:before="0" w:after="0"/>
            <w:jc w:val="right"/>
          </w:pPr>
          <w:r>
            <w:rPr>
              <w:rFonts w:ascii="Arial" w:hAnsi="Arial" w:cs="Arial"/>
              <w:sz w:val="20"/>
              <w:szCs w:val="20"/>
            </w:rPr>
            <w:t>A</w:t>
          </w:r>
          <w:r w:rsidR="00BE3146">
            <w:rPr>
              <w:rFonts w:ascii="Arial" w:hAnsi="Arial" w:cs="Arial"/>
              <w:sz w:val="20"/>
              <w:szCs w:val="20"/>
            </w:rPr>
            <w:t>1</w:t>
          </w:r>
          <w:r>
            <w:rPr>
              <w:rFonts w:ascii="Arial" w:hAnsi="Arial" w:cs="Arial"/>
              <w:sz w:val="20"/>
              <w:szCs w:val="20"/>
            </w:rPr>
            <w:t>-Pp</w:t>
          </w:r>
          <w:r w:rsidR="00BE3146">
            <w:rPr>
              <w:rFonts w:ascii="Arial" w:hAnsi="Arial" w:cs="Arial"/>
              <w:sz w:val="20"/>
              <w:szCs w:val="20"/>
            </w:rPr>
            <w:t>1</w:t>
          </w:r>
          <w:r>
            <w:rPr>
              <w:rFonts w:ascii="Arial" w:hAnsi="Arial" w:cs="Arial"/>
              <w:sz w:val="20"/>
              <w:szCs w:val="20"/>
            </w:rPr>
            <w:t>.</w:t>
          </w:r>
          <w:r w:rsidR="00F46633">
            <w:rPr>
              <w:rFonts w:ascii="Arial" w:hAnsi="Arial" w:cs="Arial"/>
              <w:sz w:val="20"/>
              <w:szCs w:val="20"/>
            </w:rPr>
            <w:t>2</w:t>
          </w:r>
        </w:p>
      </w:tc>
      <w:tc>
        <w:tcPr>
          <w:tcW w:w="2977" w:type="dxa"/>
          <w:shd w:val="clear" w:color="auto" w:fill="auto"/>
        </w:tcPr>
        <w:p w14:paraId="196C4FC3" w14:textId="77777777" w:rsidR="00B844BB" w:rsidRDefault="00B844BB" w:rsidP="004B0F70">
          <w:pPr>
            <w:pStyle w:val="NormalWeb"/>
            <w:spacing w:before="0" w:after="0"/>
            <w:jc w:val="right"/>
          </w:pPr>
          <w:r>
            <w:rPr>
              <w:rFonts w:ascii="Arial" w:hAnsi="Arial" w:cs="Arial"/>
              <w:sz w:val="20"/>
              <w:szCs w:val="20"/>
            </w:rPr>
            <w:t>A3-Pp3.2</w:t>
          </w:r>
        </w:p>
      </w:tc>
    </w:tr>
  </w:tbl>
  <w:p w14:paraId="13C3898B" w14:textId="77777777" w:rsidR="00B844BB" w:rsidRDefault="00B844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Ttulo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bullet"/>
      <w:lvlText w:val=""/>
      <w:lvlJc w:val="left"/>
      <w:pPr>
        <w:tabs>
          <w:tab w:val="num" w:pos="0"/>
        </w:tabs>
        <w:ind w:left="1428" w:hanging="360"/>
      </w:pPr>
      <w:rPr>
        <w:rFonts w:ascii="Symbol" w:hAnsi="Symbol" w:cs="Symbol"/>
      </w:rPr>
    </w:lvl>
  </w:abstractNum>
  <w:abstractNum w:abstractNumId="2" w15:restartNumberingAfterBreak="0">
    <w:nsid w:val="00000003"/>
    <w:multiLevelType w:val="singleLevel"/>
    <w:tmpl w:val="00000003"/>
    <w:name w:val="WW8Num19"/>
    <w:lvl w:ilvl="0">
      <w:start w:val="1"/>
      <w:numFmt w:val="bullet"/>
      <w:lvlText w:val=""/>
      <w:lvlJc w:val="left"/>
      <w:pPr>
        <w:tabs>
          <w:tab w:val="num" w:pos="0"/>
        </w:tabs>
        <w:ind w:left="1004" w:hanging="360"/>
      </w:pPr>
      <w:rPr>
        <w:rFonts w:ascii="Symbol" w:hAnsi="Symbol" w:cs="Symbol"/>
        <w:color w:val="000000"/>
        <w:sz w:val="24"/>
        <w:szCs w:val="24"/>
        <w:lang w:eastAsia="es-ES"/>
      </w:rPr>
    </w:lvl>
  </w:abstractNum>
  <w:abstractNum w:abstractNumId="3" w15:restartNumberingAfterBreak="0">
    <w:nsid w:val="00000004"/>
    <w:multiLevelType w:val="singleLevel"/>
    <w:tmpl w:val="00000004"/>
    <w:name w:val="WW8Num21"/>
    <w:lvl w:ilvl="0">
      <w:start w:val="1"/>
      <w:numFmt w:val="bullet"/>
      <w:lvlText w:val=""/>
      <w:lvlJc w:val="left"/>
      <w:pPr>
        <w:tabs>
          <w:tab w:val="num" w:pos="0"/>
        </w:tabs>
        <w:ind w:left="720" w:hanging="360"/>
      </w:pPr>
      <w:rPr>
        <w:rFonts w:ascii="Symbol" w:hAnsi="Symbol" w:cs="Symbol"/>
        <w:color w:val="000000"/>
        <w:sz w:val="24"/>
        <w:szCs w:val="24"/>
        <w:lang w:eastAsia="es-ES"/>
      </w:rPr>
    </w:lvl>
  </w:abstractNum>
  <w:abstractNum w:abstractNumId="4" w15:restartNumberingAfterBreak="0">
    <w:nsid w:val="00000005"/>
    <w:multiLevelType w:val="singleLevel"/>
    <w:tmpl w:val="00000005"/>
    <w:name w:val="WW8Num25"/>
    <w:lvl w:ilvl="0">
      <w:start w:val="1"/>
      <w:numFmt w:val="bullet"/>
      <w:lvlText w:val=""/>
      <w:lvlJc w:val="left"/>
      <w:pPr>
        <w:tabs>
          <w:tab w:val="num" w:pos="0"/>
        </w:tabs>
        <w:ind w:left="1004" w:hanging="360"/>
      </w:pPr>
      <w:rPr>
        <w:rFonts w:ascii="Symbol" w:hAnsi="Symbol" w:cs="Symbol"/>
        <w:color w:val="000000"/>
        <w:lang w:eastAsia="es-ES"/>
      </w:rPr>
    </w:lvl>
  </w:abstractNum>
  <w:abstractNum w:abstractNumId="5" w15:restartNumberingAfterBreak="0">
    <w:nsid w:val="00000006"/>
    <w:multiLevelType w:val="multilevel"/>
    <w:tmpl w:val="00000006"/>
    <w:name w:val="WW8Num26"/>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Symbol"/>
        <w:color w:val="000000"/>
        <w:sz w:val="20"/>
        <w:szCs w:val="24"/>
        <w:lang w:eastAsia="es-ES"/>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7" w15:restartNumberingAfterBreak="0">
    <w:nsid w:val="00000008"/>
    <w:multiLevelType w:val="multilevel"/>
    <w:tmpl w:val="00000008"/>
    <w:name w:val="WW8Num8"/>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8" w15:restartNumberingAfterBreak="0">
    <w:nsid w:val="19BA34F5"/>
    <w:multiLevelType w:val="hybridMultilevel"/>
    <w:tmpl w:val="50960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5234113"/>
    <w:multiLevelType w:val="hybridMultilevel"/>
    <w:tmpl w:val="88A47BC2"/>
    <w:lvl w:ilvl="0" w:tplc="04030001">
      <w:start w:val="1"/>
      <w:numFmt w:val="bullet"/>
      <w:lvlText w:val=""/>
      <w:lvlJc w:val="left"/>
      <w:pPr>
        <w:ind w:left="1428" w:hanging="360"/>
      </w:pPr>
      <w:rPr>
        <w:rFonts w:ascii="Symbol" w:hAnsi="Symbol" w:hint="default"/>
      </w:rPr>
    </w:lvl>
    <w:lvl w:ilvl="1" w:tplc="04030003" w:tentative="1">
      <w:start w:val="1"/>
      <w:numFmt w:val="bullet"/>
      <w:lvlText w:val="o"/>
      <w:lvlJc w:val="left"/>
      <w:pPr>
        <w:ind w:left="2148" w:hanging="360"/>
      </w:pPr>
      <w:rPr>
        <w:rFonts w:ascii="Courier New" w:hAnsi="Courier New" w:cs="Courier New" w:hint="default"/>
      </w:rPr>
    </w:lvl>
    <w:lvl w:ilvl="2" w:tplc="04030005" w:tentative="1">
      <w:start w:val="1"/>
      <w:numFmt w:val="bullet"/>
      <w:lvlText w:val=""/>
      <w:lvlJc w:val="left"/>
      <w:pPr>
        <w:ind w:left="2868" w:hanging="360"/>
      </w:pPr>
      <w:rPr>
        <w:rFonts w:ascii="Wingdings" w:hAnsi="Wingdings" w:hint="default"/>
      </w:rPr>
    </w:lvl>
    <w:lvl w:ilvl="3" w:tplc="04030001" w:tentative="1">
      <w:start w:val="1"/>
      <w:numFmt w:val="bullet"/>
      <w:lvlText w:val=""/>
      <w:lvlJc w:val="left"/>
      <w:pPr>
        <w:ind w:left="3588" w:hanging="360"/>
      </w:pPr>
      <w:rPr>
        <w:rFonts w:ascii="Symbol" w:hAnsi="Symbol" w:hint="default"/>
      </w:rPr>
    </w:lvl>
    <w:lvl w:ilvl="4" w:tplc="04030003" w:tentative="1">
      <w:start w:val="1"/>
      <w:numFmt w:val="bullet"/>
      <w:lvlText w:val="o"/>
      <w:lvlJc w:val="left"/>
      <w:pPr>
        <w:ind w:left="4308" w:hanging="360"/>
      </w:pPr>
      <w:rPr>
        <w:rFonts w:ascii="Courier New" w:hAnsi="Courier New" w:cs="Courier New" w:hint="default"/>
      </w:rPr>
    </w:lvl>
    <w:lvl w:ilvl="5" w:tplc="04030005" w:tentative="1">
      <w:start w:val="1"/>
      <w:numFmt w:val="bullet"/>
      <w:lvlText w:val=""/>
      <w:lvlJc w:val="left"/>
      <w:pPr>
        <w:ind w:left="5028" w:hanging="360"/>
      </w:pPr>
      <w:rPr>
        <w:rFonts w:ascii="Wingdings" w:hAnsi="Wingdings" w:hint="default"/>
      </w:rPr>
    </w:lvl>
    <w:lvl w:ilvl="6" w:tplc="04030001" w:tentative="1">
      <w:start w:val="1"/>
      <w:numFmt w:val="bullet"/>
      <w:lvlText w:val=""/>
      <w:lvlJc w:val="left"/>
      <w:pPr>
        <w:ind w:left="5748" w:hanging="360"/>
      </w:pPr>
      <w:rPr>
        <w:rFonts w:ascii="Symbol" w:hAnsi="Symbol" w:hint="default"/>
      </w:rPr>
    </w:lvl>
    <w:lvl w:ilvl="7" w:tplc="04030003" w:tentative="1">
      <w:start w:val="1"/>
      <w:numFmt w:val="bullet"/>
      <w:lvlText w:val="o"/>
      <w:lvlJc w:val="left"/>
      <w:pPr>
        <w:ind w:left="6468" w:hanging="360"/>
      </w:pPr>
      <w:rPr>
        <w:rFonts w:ascii="Courier New" w:hAnsi="Courier New" w:cs="Courier New" w:hint="default"/>
      </w:rPr>
    </w:lvl>
    <w:lvl w:ilvl="8" w:tplc="04030005" w:tentative="1">
      <w:start w:val="1"/>
      <w:numFmt w:val="bullet"/>
      <w:lvlText w:val=""/>
      <w:lvlJc w:val="left"/>
      <w:pPr>
        <w:ind w:left="7188" w:hanging="360"/>
      </w:pPr>
      <w:rPr>
        <w:rFonts w:ascii="Wingdings" w:hAnsi="Wingdings" w:hint="default"/>
      </w:rPr>
    </w:lvl>
  </w:abstractNum>
  <w:abstractNum w:abstractNumId="10" w15:restartNumberingAfterBreak="0">
    <w:nsid w:val="45771762"/>
    <w:multiLevelType w:val="hybridMultilevel"/>
    <w:tmpl w:val="8FDC56DA"/>
    <w:lvl w:ilvl="0" w:tplc="0C0A000F">
      <w:start w:val="1"/>
      <w:numFmt w:val="decimal"/>
      <w:lvlText w:val="%1."/>
      <w:lvlJc w:val="left"/>
      <w:pPr>
        <w:ind w:left="720" w:hanging="360"/>
      </w:pPr>
      <w:rPr>
        <w:rFonts w:hint="default"/>
      </w:rPr>
    </w:lvl>
    <w:lvl w:ilvl="1" w:tplc="0403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B53A10"/>
    <w:multiLevelType w:val="hybridMultilevel"/>
    <w:tmpl w:val="8FDC56DA"/>
    <w:lvl w:ilvl="0" w:tplc="0C0A000F">
      <w:start w:val="1"/>
      <w:numFmt w:val="decimal"/>
      <w:lvlText w:val="%1."/>
      <w:lvlJc w:val="left"/>
      <w:pPr>
        <w:ind w:left="720" w:hanging="360"/>
      </w:pPr>
      <w:rPr>
        <w:rFonts w:hint="default"/>
      </w:rPr>
    </w:lvl>
    <w:lvl w:ilvl="1" w:tplc="0403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99C03D8"/>
    <w:multiLevelType w:val="hybridMultilevel"/>
    <w:tmpl w:val="2B68A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D724378"/>
    <w:multiLevelType w:val="hybridMultilevel"/>
    <w:tmpl w:val="3010384A"/>
    <w:lvl w:ilvl="0" w:tplc="0C0A0005">
      <w:start w:val="1"/>
      <w:numFmt w:val="bullet"/>
      <w:lvlText w:val=""/>
      <w:lvlJc w:val="left"/>
      <w:pPr>
        <w:ind w:left="2832" w:hanging="360"/>
      </w:pPr>
      <w:rPr>
        <w:rFonts w:ascii="Wingdings" w:hAnsi="Wingdings" w:hint="default"/>
      </w:rPr>
    </w:lvl>
    <w:lvl w:ilvl="1" w:tplc="0C0A0003" w:tentative="1">
      <w:start w:val="1"/>
      <w:numFmt w:val="bullet"/>
      <w:lvlText w:val="o"/>
      <w:lvlJc w:val="left"/>
      <w:pPr>
        <w:ind w:left="3552" w:hanging="360"/>
      </w:pPr>
      <w:rPr>
        <w:rFonts w:ascii="Courier New" w:hAnsi="Courier New" w:cs="Courier New" w:hint="default"/>
      </w:rPr>
    </w:lvl>
    <w:lvl w:ilvl="2" w:tplc="0C0A0005" w:tentative="1">
      <w:start w:val="1"/>
      <w:numFmt w:val="bullet"/>
      <w:lvlText w:val=""/>
      <w:lvlJc w:val="left"/>
      <w:pPr>
        <w:ind w:left="4272" w:hanging="360"/>
      </w:pPr>
      <w:rPr>
        <w:rFonts w:ascii="Wingdings" w:hAnsi="Wingdings" w:hint="default"/>
      </w:rPr>
    </w:lvl>
    <w:lvl w:ilvl="3" w:tplc="0C0A0001" w:tentative="1">
      <w:start w:val="1"/>
      <w:numFmt w:val="bullet"/>
      <w:lvlText w:val=""/>
      <w:lvlJc w:val="left"/>
      <w:pPr>
        <w:ind w:left="4992" w:hanging="360"/>
      </w:pPr>
      <w:rPr>
        <w:rFonts w:ascii="Symbol" w:hAnsi="Symbol" w:hint="default"/>
      </w:rPr>
    </w:lvl>
    <w:lvl w:ilvl="4" w:tplc="0C0A0003" w:tentative="1">
      <w:start w:val="1"/>
      <w:numFmt w:val="bullet"/>
      <w:lvlText w:val="o"/>
      <w:lvlJc w:val="left"/>
      <w:pPr>
        <w:ind w:left="5712" w:hanging="360"/>
      </w:pPr>
      <w:rPr>
        <w:rFonts w:ascii="Courier New" w:hAnsi="Courier New" w:cs="Courier New" w:hint="default"/>
      </w:rPr>
    </w:lvl>
    <w:lvl w:ilvl="5" w:tplc="0C0A0005" w:tentative="1">
      <w:start w:val="1"/>
      <w:numFmt w:val="bullet"/>
      <w:lvlText w:val=""/>
      <w:lvlJc w:val="left"/>
      <w:pPr>
        <w:ind w:left="6432" w:hanging="360"/>
      </w:pPr>
      <w:rPr>
        <w:rFonts w:ascii="Wingdings" w:hAnsi="Wingdings" w:hint="default"/>
      </w:rPr>
    </w:lvl>
    <w:lvl w:ilvl="6" w:tplc="0C0A0001" w:tentative="1">
      <w:start w:val="1"/>
      <w:numFmt w:val="bullet"/>
      <w:lvlText w:val=""/>
      <w:lvlJc w:val="left"/>
      <w:pPr>
        <w:ind w:left="7152" w:hanging="360"/>
      </w:pPr>
      <w:rPr>
        <w:rFonts w:ascii="Symbol" w:hAnsi="Symbol" w:hint="default"/>
      </w:rPr>
    </w:lvl>
    <w:lvl w:ilvl="7" w:tplc="0C0A0003" w:tentative="1">
      <w:start w:val="1"/>
      <w:numFmt w:val="bullet"/>
      <w:lvlText w:val="o"/>
      <w:lvlJc w:val="left"/>
      <w:pPr>
        <w:ind w:left="7872" w:hanging="360"/>
      </w:pPr>
      <w:rPr>
        <w:rFonts w:ascii="Courier New" w:hAnsi="Courier New" w:cs="Courier New" w:hint="default"/>
      </w:rPr>
    </w:lvl>
    <w:lvl w:ilvl="8" w:tplc="0C0A0005" w:tentative="1">
      <w:start w:val="1"/>
      <w:numFmt w:val="bullet"/>
      <w:lvlText w:val=""/>
      <w:lvlJc w:val="left"/>
      <w:pPr>
        <w:ind w:left="8592" w:hanging="360"/>
      </w:pPr>
      <w:rPr>
        <w:rFonts w:ascii="Wingdings" w:hAnsi="Wingdings" w:hint="default"/>
      </w:rPr>
    </w:lvl>
  </w:abstractNum>
  <w:num w:numId="1">
    <w:abstractNumId w:val="0"/>
  </w:num>
  <w:num w:numId="2">
    <w:abstractNumId w:val="6"/>
  </w:num>
  <w:num w:numId="3">
    <w:abstractNumId w:val="9"/>
  </w:num>
  <w:num w:numId="4">
    <w:abstractNumId w:val="12"/>
  </w:num>
  <w:num w:numId="5">
    <w:abstractNumId w:val="8"/>
  </w:num>
  <w:num w:numId="6">
    <w:abstractNumId w:val="13"/>
  </w:num>
  <w:num w:numId="7">
    <w:abstractNumId w:val="11"/>
  </w:num>
  <w:num w:numId="8">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0326"/>
    <w:rsid w:val="000302F1"/>
    <w:rsid w:val="00030EAD"/>
    <w:rsid w:val="00054FB4"/>
    <w:rsid w:val="000745D5"/>
    <w:rsid w:val="00082F50"/>
    <w:rsid w:val="000865B8"/>
    <w:rsid w:val="000A3AF5"/>
    <w:rsid w:val="000B6545"/>
    <w:rsid w:val="000E2ABB"/>
    <w:rsid w:val="000E30D6"/>
    <w:rsid w:val="000F7F51"/>
    <w:rsid w:val="001020E7"/>
    <w:rsid w:val="00114FAA"/>
    <w:rsid w:val="001158A7"/>
    <w:rsid w:val="00122FCD"/>
    <w:rsid w:val="001420A6"/>
    <w:rsid w:val="00152356"/>
    <w:rsid w:val="00161575"/>
    <w:rsid w:val="001705F9"/>
    <w:rsid w:val="001826AF"/>
    <w:rsid w:val="001917F3"/>
    <w:rsid w:val="00196595"/>
    <w:rsid w:val="001A4ACF"/>
    <w:rsid w:val="001B6252"/>
    <w:rsid w:val="001C3BAA"/>
    <w:rsid w:val="001E1ABE"/>
    <w:rsid w:val="001E5208"/>
    <w:rsid w:val="001E7893"/>
    <w:rsid w:val="001F6485"/>
    <w:rsid w:val="00214148"/>
    <w:rsid w:val="00221353"/>
    <w:rsid w:val="00226C8B"/>
    <w:rsid w:val="002302F6"/>
    <w:rsid w:val="00236F7C"/>
    <w:rsid w:val="0027147E"/>
    <w:rsid w:val="0027170C"/>
    <w:rsid w:val="00291D17"/>
    <w:rsid w:val="002943D4"/>
    <w:rsid w:val="002A3587"/>
    <w:rsid w:val="002A5EDA"/>
    <w:rsid w:val="002A658A"/>
    <w:rsid w:val="002D0A75"/>
    <w:rsid w:val="002D3B0C"/>
    <w:rsid w:val="002D40B3"/>
    <w:rsid w:val="002D4AED"/>
    <w:rsid w:val="00305F48"/>
    <w:rsid w:val="00306C57"/>
    <w:rsid w:val="00334E77"/>
    <w:rsid w:val="0036408B"/>
    <w:rsid w:val="00381E18"/>
    <w:rsid w:val="0039379A"/>
    <w:rsid w:val="003B308D"/>
    <w:rsid w:val="003B5700"/>
    <w:rsid w:val="003D1465"/>
    <w:rsid w:val="003D35A6"/>
    <w:rsid w:val="003D4D27"/>
    <w:rsid w:val="003E46DC"/>
    <w:rsid w:val="00407215"/>
    <w:rsid w:val="0043613E"/>
    <w:rsid w:val="00462378"/>
    <w:rsid w:val="0048665E"/>
    <w:rsid w:val="004957A1"/>
    <w:rsid w:val="004A2235"/>
    <w:rsid w:val="004B0F70"/>
    <w:rsid w:val="004B1368"/>
    <w:rsid w:val="004B73E8"/>
    <w:rsid w:val="004D7B96"/>
    <w:rsid w:val="004F31DF"/>
    <w:rsid w:val="004F46E9"/>
    <w:rsid w:val="00501CD6"/>
    <w:rsid w:val="00520326"/>
    <w:rsid w:val="005360F4"/>
    <w:rsid w:val="005362BA"/>
    <w:rsid w:val="005679AC"/>
    <w:rsid w:val="00567C4D"/>
    <w:rsid w:val="0058171B"/>
    <w:rsid w:val="00592670"/>
    <w:rsid w:val="005A4CA9"/>
    <w:rsid w:val="005C1903"/>
    <w:rsid w:val="005D0EF2"/>
    <w:rsid w:val="005D4025"/>
    <w:rsid w:val="005D5650"/>
    <w:rsid w:val="005D58B1"/>
    <w:rsid w:val="005F057E"/>
    <w:rsid w:val="005F35CC"/>
    <w:rsid w:val="00601636"/>
    <w:rsid w:val="00606B01"/>
    <w:rsid w:val="00606DCA"/>
    <w:rsid w:val="006109A6"/>
    <w:rsid w:val="00637BE6"/>
    <w:rsid w:val="006435DC"/>
    <w:rsid w:val="0065271C"/>
    <w:rsid w:val="00682337"/>
    <w:rsid w:val="00691647"/>
    <w:rsid w:val="0069204F"/>
    <w:rsid w:val="006A0328"/>
    <w:rsid w:val="006A2222"/>
    <w:rsid w:val="006B4D2A"/>
    <w:rsid w:val="006C7A41"/>
    <w:rsid w:val="006D17EF"/>
    <w:rsid w:val="006D2F5E"/>
    <w:rsid w:val="006D7FCA"/>
    <w:rsid w:val="006E251B"/>
    <w:rsid w:val="006F304C"/>
    <w:rsid w:val="00704DB1"/>
    <w:rsid w:val="00706036"/>
    <w:rsid w:val="007061E5"/>
    <w:rsid w:val="007176FC"/>
    <w:rsid w:val="007220CF"/>
    <w:rsid w:val="00760CE0"/>
    <w:rsid w:val="0079068E"/>
    <w:rsid w:val="00793749"/>
    <w:rsid w:val="007D76F3"/>
    <w:rsid w:val="007E436D"/>
    <w:rsid w:val="007F2EEE"/>
    <w:rsid w:val="007F4535"/>
    <w:rsid w:val="007F6559"/>
    <w:rsid w:val="007F7789"/>
    <w:rsid w:val="00816C94"/>
    <w:rsid w:val="00832B82"/>
    <w:rsid w:val="00837A46"/>
    <w:rsid w:val="00843E7A"/>
    <w:rsid w:val="00852943"/>
    <w:rsid w:val="008714BB"/>
    <w:rsid w:val="00886B7F"/>
    <w:rsid w:val="00893C3F"/>
    <w:rsid w:val="008A1833"/>
    <w:rsid w:val="008A5D68"/>
    <w:rsid w:val="008A6463"/>
    <w:rsid w:val="008B0A24"/>
    <w:rsid w:val="008C6380"/>
    <w:rsid w:val="008D3994"/>
    <w:rsid w:val="008E31F5"/>
    <w:rsid w:val="008F128D"/>
    <w:rsid w:val="00905091"/>
    <w:rsid w:val="00906D3F"/>
    <w:rsid w:val="00916AA6"/>
    <w:rsid w:val="00925897"/>
    <w:rsid w:val="0092701B"/>
    <w:rsid w:val="00936729"/>
    <w:rsid w:val="00981C44"/>
    <w:rsid w:val="0098792C"/>
    <w:rsid w:val="009A14FE"/>
    <w:rsid w:val="009B3F44"/>
    <w:rsid w:val="009C5BCD"/>
    <w:rsid w:val="009D0A7A"/>
    <w:rsid w:val="009D122B"/>
    <w:rsid w:val="009D2289"/>
    <w:rsid w:val="009E532E"/>
    <w:rsid w:val="009F7189"/>
    <w:rsid w:val="00A01F00"/>
    <w:rsid w:val="00A01F87"/>
    <w:rsid w:val="00A3365B"/>
    <w:rsid w:val="00A47BE9"/>
    <w:rsid w:val="00A52A75"/>
    <w:rsid w:val="00A538D1"/>
    <w:rsid w:val="00A84C9D"/>
    <w:rsid w:val="00A851F1"/>
    <w:rsid w:val="00A87E6F"/>
    <w:rsid w:val="00A91D3A"/>
    <w:rsid w:val="00A94663"/>
    <w:rsid w:val="00AC7713"/>
    <w:rsid w:val="00AD09C7"/>
    <w:rsid w:val="00AD1805"/>
    <w:rsid w:val="00AF6050"/>
    <w:rsid w:val="00B04916"/>
    <w:rsid w:val="00B15D2D"/>
    <w:rsid w:val="00B20A05"/>
    <w:rsid w:val="00B25B51"/>
    <w:rsid w:val="00B342C1"/>
    <w:rsid w:val="00B37028"/>
    <w:rsid w:val="00B41B6A"/>
    <w:rsid w:val="00B41EC8"/>
    <w:rsid w:val="00B54C59"/>
    <w:rsid w:val="00B64621"/>
    <w:rsid w:val="00B6530E"/>
    <w:rsid w:val="00B70AFA"/>
    <w:rsid w:val="00B844BB"/>
    <w:rsid w:val="00BB237A"/>
    <w:rsid w:val="00BC0970"/>
    <w:rsid w:val="00BC5DEB"/>
    <w:rsid w:val="00BE00C2"/>
    <w:rsid w:val="00BE2A5C"/>
    <w:rsid w:val="00BE2E09"/>
    <w:rsid w:val="00BE3146"/>
    <w:rsid w:val="00C02342"/>
    <w:rsid w:val="00C400D5"/>
    <w:rsid w:val="00C41D4D"/>
    <w:rsid w:val="00C471DC"/>
    <w:rsid w:val="00C6564F"/>
    <w:rsid w:val="00C96787"/>
    <w:rsid w:val="00CA5580"/>
    <w:rsid w:val="00CB1F5F"/>
    <w:rsid w:val="00CB3169"/>
    <w:rsid w:val="00CB45A7"/>
    <w:rsid w:val="00CC3CCA"/>
    <w:rsid w:val="00CC6105"/>
    <w:rsid w:val="00CD4961"/>
    <w:rsid w:val="00CE0845"/>
    <w:rsid w:val="00CE12A5"/>
    <w:rsid w:val="00CE1F9E"/>
    <w:rsid w:val="00D060AA"/>
    <w:rsid w:val="00D25EF8"/>
    <w:rsid w:val="00D32625"/>
    <w:rsid w:val="00D37B58"/>
    <w:rsid w:val="00D45B9B"/>
    <w:rsid w:val="00D72C7E"/>
    <w:rsid w:val="00D9285F"/>
    <w:rsid w:val="00DA2F7B"/>
    <w:rsid w:val="00DD356C"/>
    <w:rsid w:val="00DD378E"/>
    <w:rsid w:val="00E02711"/>
    <w:rsid w:val="00E26DD3"/>
    <w:rsid w:val="00E414F6"/>
    <w:rsid w:val="00E4453D"/>
    <w:rsid w:val="00E65B37"/>
    <w:rsid w:val="00E763D7"/>
    <w:rsid w:val="00ED053A"/>
    <w:rsid w:val="00EE0A55"/>
    <w:rsid w:val="00F033F8"/>
    <w:rsid w:val="00F03B2E"/>
    <w:rsid w:val="00F03D79"/>
    <w:rsid w:val="00F100C6"/>
    <w:rsid w:val="00F14A18"/>
    <w:rsid w:val="00F261A8"/>
    <w:rsid w:val="00F45CA9"/>
    <w:rsid w:val="00F46633"/>
    <w:rsid w:val="00F50FA2"/>
    <w:rsid w:val="00F61550"/>
    <w:rsid w:val="00F6620D"/>
    <w:rsid w:val="00FB760D"/>
    <w:rsid w:val="00FE1125"/>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CFB3244"/>
  <w15:docId w15:val="{3BF651AF-9BB3-4B01-BB0F-FF0E15F8D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a-ES" w:eastAsia="ca-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189"/>
    <w:pPr>
      <w:suppressAutoHyphens/>
      <w:spacing w:after="200" w:line="276" w:lineRule="auto"/>
    </w:pPr>
    <w:rPr>
      <w:rFonts w:ascii="Calibri" w:eastAsia="Calibri" w:hAnsi="Calibri"/>
      <w:sz w:val="22"/>
      <w:szCs w:val="22"/>
      <w:lang w:eastAsia="zh-CN"/>
    </w:rPr>
  </w:style>
  <w:style w:type="paragraph" w:styleId="Ttulo1">
    <w:name w:val="heading 1"/>
    <w:basedOn w:val="Normal"/>
    <w:next w:val="Textoindependiente"/>
    <w:qFormat/>
    <w:rsid w:val="009F7189"/>
    <w:pPr>
      <w:numPr>
        <w:numId w:val="1"/>
      </w:numPr>
      <w:spacing w:before="280" w:after="119" w:line="240" w:lineRule="auto"/>
      <w:outlineLvl w:val="0"/>
    </w:pPr>
    <w:rPr>
      <w:rFonts w:ascii="Times New Roman" w:eastAsia="Times New Roman" w:hAnsi="Times New Roman"/>
      <w:b/>
      <w:bCs/>
      <w:kern w:val="1"/>
      <w:sz w:val="48"/>
      <w:szCs w:val="48"/>
    </w:rPr>
  </w:style>
  <w:style w:type="paragraph" w:styleId="Ttulo2">
    <w:name w:val="heading 2"/>
    <w:basedOn w:val="Normal"/>
    <w:next w:val="Normal"/>
    <w:qFormat/>
    <w:rsid w:val="009F7189"/>
    <w:pPr>
      <w:keepNext/>
      <w:tabs>
        <w:tab w:val="num" w:pos="576"/>
      </w:tabs>
      <w:spacing w:before="240" w:after="60"/>
      <w:ind w:left="576" w:hanging="576"/>
      <w:outlineLvl w:val="1"/>
    </w:pPr>
    <w:rPr>
      <w:rFonts w:ascii="Cambria" w:eastAsia="Times New Roman" w:hAnsi="Cambria"/>
      <w:b/>
      <w:bCs/>
      <w:i/>
      <w:iCs/>
      <w:sz w:val="28"/>
      <w:szCs w:val="28"/>
    </w:rPr>
  </w:style>
  <w:style w:type="paragraph" w:styleId="Ttulo3">
    <w:name w:val="heading 3"/>
    <w:basedOn w:val="Normal"/>
    <w:next w:val="Normal"/>
    <w:link w:val="Ttulo3Car"/>
    <w:uiPriority w:val="9"/>
    <w:semiHidden/>
    <w:unhideWhenUsed/>
    <w:qFormat/>
    <w:rsid w:val="00843E7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5679A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9F7189"/>
    <w:rPr>
      <w:rFonts w:ascii="Symbol" w:hAnsi="Symbol" w:cs="Symbol"/>
      <w:sz w:val="20"/>
    </w:rPr>
  </w:style>
  <w:style w:type="character" w:customStyle="1" w:styleId="WW8Num1z1">
    <w:name w:val="WW8Num1z1"/>
    <w:rsid w:val="009F7189"/>
    <w:rPr>
      <w:rFonts w:ascii="Courier New" w:hAnsi="Courier New" w:cs="Courier New"/>
      <w:sz w:val="20"/>
    </w:rPr>
  </w:style>
  <w:style w:type="character" w:customStyle="1" w:styleId="WW8Num1z2">
    <w:name w:val="WW8Num1z2"/>
    <w:rsid w:val="009F7189"/>
    <w:rPr>
      <w:rFonts w:ascii="Wingdings" w:hAnsi="Wingdings" w:cs="Wingdings"/>
      <w:sz w:val="20"/>
    </w:rPr>
  </w:style>
  <w:style w:type="character" w:customStyle="1" w:styleId="WW8Num2z0">
    <w:name w:val="WW8Num2z0"/>
    <w:rsid w:val="009F7189"/>
    <w:rPr>
      <w:rFonts w:ascii="Symbol" w:hAnsi="Symbol" w:cs="Symbol"/>
      <w:sz w:val="20"/>
    </w:rPr>
  </w:style>
  <w:style w:type="character" w:customStyle="1" w:styleId="WW8Num2z1">
    <w:name w:val="WW8Num2z1"/>
    <w:rsid w:val="009F7189"/>
    <w:rPr>
      <w:rFonts w:ascii="Courier New" w:hAnsi="Courier New" w:cs="Courier New"/>
      <w:sz w:val="20"/>
    </w:rPr>
  </w:style>
  <w:style w:type="character" w:customStyle="1" w:styleId="WW8Num2z2">
    <w:name w:val="WW8Num2z2"/>
    <w:rsid w:val="009F7189"/>
    <w:rPr>
      <w:rFonts w:ascii="Wingdings" w:hAnsi="Wingdings" w:cs="Wingdings"/>
      <w:sz w:val="20"/>
    </w:rPr>
  </w:style>
  <w:style w:type="character" w:customStyle="1" w:styleId="WW8Num3z0">
    <w:name w:val="WW8Num3z0"/>
    <w:rsid w:val="009F7189"/>
    <w:rPr>
      <w:rFonts w:ascii="Symbol" w:hAnsi="Symbol" w:cs="Symbol"/>
      <w:sz w:val="20"/>
    </w:rPr>
  </w:style>
  <w:style w:type="character" w:customStyle="1" w:styleId="WW8Num3z1">
    <w:name w:val="WW8Num3z1"/>
    <w:rsid w:val="009F7189"/>
    <w:rPr>
      <w:rFonts w:ascii="Courier New" w:hAnsi="Courier New" w:cs="Courier New"/>
      <w:sz w:val="20"/>
    </w:rPr>
  </w:style>
  <w:style w:type="character" w:customStyle="1" w:styleId="WW8Num3z2">
    <w:name w:val="WW8Num3z2"/>
    <w:rsid w:val="009F7189"/>
    <w:rPr>
      <w:rFonts w:ascii="Wingdings" w:hAnsi="Wingdings" w:cs="Wingdings"/>
      <w:sz w:val="20"/>
    </w:rPr>
  </w:style>
  <w:style w:type="character" w:customStyle="1" w:styleId="WW8Num4z0">
    <w:name w:val="WW8Num4z0"/>
    <w:rsid w:val="009F7189"/>
    <w:rPr>
      <w:rFonts w:ascii="Courier New" w:hAnsi="Courier New" w:cs="Courier New"/>
    </w:rPr>
  </w:style>
  <w:style w:type="character" w:customStyle="1" w:styleId="WW8Num4z2">
    <w:name w:val="WW8Num4z2"/>
    <w:rsid w:val="009F7189"/>
    <w:rPr>
      <w:rFonts w:ascii="Wingdings" w:hAnsi="Wingdings" w:cs="Wingdings"/>
    </w:rPr>
  </w:style>
  <w:style w:type="character" w:customStyle="1" w:styleId="WW8Num4z3">
    <w:name w:val="WW8Num4z3"/>
    <w:rsid w:val="009F7189"/>
    <w:rPr>
      <w:rFonts w:ascii="Symbol" w:hAnsi="Symbol" w:cs="Symbol"/>
    </w:rPr>
  </w:style>
  <w:style w:type="character" w:customStyle="1" w:styleId="WW8Num5z0">
    <w:name w:val="WW8Num5z0"/>
    <w:rsid w:val="009F7189"/>
  </w:style>
  <w:style w:type="character" w:customStyle="1" w:styleId="WW8Num5z1">
    <w:name w:val="WW8Num5z1"/>
    <w:rsid w:val="009F7189"/>
  </w:style>
  <w:style w:type="character" w:customStyle="1" w:styleId="WW8Num5z2">
    <w:name w:val="WW8Num5z2"/>
    <w:rsid w:val="009F7189"/>
  </w:style>
  <w:style w:type="character" w:customStyle="1" w:styleId="WW8Num5z3">
    <w:name w:val="WW8Num5z3"/>
    <w:rsid w:val="009F7189"/>
  </w:style>
  <w:style w:type="character" w:customStyle="1" w:styleId="WW8Num5z4">
    <w:name w:val="WW8Num5z4"/>
    <w:rsid w:val="009F7189"/>
  </w:style>
  <w:style w:type="character" w:customStyle="1" w:styleId="WW8Num5z5">
    <w:name w:val="WW8Num5z5"/>
    <w:rsid w:val="009F7189"/>
  </w:style>
  <w:style w:type="character" w:customStyle="1" w:styleId="WW8Num5z6">
    <w:name w:val="WW8Num5z6"/>
    <w:rsid w:val="009F7189"/>
  </w:style>
  <w:style w:type="character" w:customStyle="1" w:styleId="WW8Num5z7">
    <w:name w:val="WW8Num5z7"/>
    <w:rsid w:val="009F7189"/>
  </w:style>
  <w:style w:type="character" w:customStyle="1" w:styleId="WW8Num5z8">
    <w:name w:val="WW8Num5z8"/>
    <w:rsid w:val="009F7189"/>
  </w:style>
  <w:style w:type="character" w:customStyle="1" w:styleId="WW8Num6z0">
    <w:name w:val="WW8Num6z0"/>
    <w:rsid w:val="009F7189"/>
  </w:style>
  <w:style w:type="character" w:customStyle="1" w:styleId="WW8Num6z1">
    <w:name w:val="WW8Num6z1"/>
    <w:rsid w:val="009F7189"/>
  </w:style>
  <w:style w:type="character" w:customStyle="1" w:styleId="WW8Num6z2">
    <w:name w:val="WW8Num6z2"/>
    <w:rsid w:val="009F7189"/>
  </w:style>
  <w:style w:type="character" w:customStyle="1" w:styleId="WW8Num6z3">
    <w:name w:val="WW8Num6z3"/>
    <w:rsid w:val="009F7189"/>
  </w:style>
  <w:style w:type="character" w:customStyle="1" w:styleId="WW8Num6z4">
    <w:name w:val="WW8Num6z4"/>
    <w:rsid w:val="009F7189"/>
  </w:style>
  <w:style w:type="character" w:customStyle="1" w:styleId="WW8Num6z5">
    <w:name w:val="WW8Num6z5"/>
    <w:rsid w:val="009F7189"/>
  </w:style>
  <w:style w:type="character" w:customStyle="1" w:styleId="WW8Num6z6">
    <w:name w:val="WW8Num6z6"/>
    <w:rsid w:val="009F7189"/>
  </w:style>
  <w:style w:type="character" w:customStyle="1" w:styleId="WW8Num6z7">
    <w:name w:val="WW8Num6z7"/>
    <w:rsid w:val="009F7189"/>
  </w:style>
  <w:style w:type="character" w:customStyle="1" w:styleId="WW8Num6z8">
    <w:name w:val="WW8Num6z8"/>
    <w:rsid w:val="009F7189"/>
  </w:style>
  <w:style w:type="character" w:customStyle="1" w:styleId="WW8Num7z0">
    <w:name w:val="WW8Num7z0"/>
    <w:rsid w:val="009F7189"/>
  </w:style>
  <w:style w:type="character" w:customStyle="1" w:styleId="WW8Num7z1">
    <w:name w:val="WW8Num7z1"/>
    <w:rsid w:val="009F7189"/>
  </w:style>
  <w:style w:type="character" w:customStyle="1" w:styleId="WW8Num7z2">
    <w:name w:val="WW8Num7z2"/>
    <w:rsid w:val="009F7189"/>
  </w:style>
  <w:style w:type="character" w:customStyle="1" w:styleId="WW8Num7z3">
    <w:name w:val="WW8Num7z3"/>
    <w:rsid w:val="009F7189"/>
  </w:style>
  <w:style w:type="character" w:customStyle="1" w:styleId="WW8Num7z4">
    <w:name w:val="WW8Num7z4"/>
    <w:rsid w:val="009F7189"/>
  </w:style>
  <w:style w:type="character" w:customStyle="1" w:styleId="WW8Num7z5">
    <w:name w:val="WW8Num7z5"/>
    <w:rsid w:val="009F7189"/>
  </w:style>
  <w:style w:type="character" w:customStyle="1" w:styleId="WW8Num7z6">
    <w:name w:val="WW8Num7z6"/>
    <w:rsid w:val="009F7189"/>
  </w:style>
  <w:style w:type="character" w:customStyle="1" w:styleId="WW8Num7z7">
    <w:name w:val="WW8Num7z7"/>
    <w:rsid w:val="009F7189"/>
  </w:style>
  <w:style w:type="character" w:customStyle="1" w:styleId="WW8Num7z8">
    <w:name w:val="WW8Num7z8"/>
    <w:rsid w:val="009F7189"/>
  </w:style>
  <w:style w:type="character" w:customStyle="1" w:styleId="WW8Num8z0">
    <w:name w:val="WW8Num8z0"/>
    <w:rsid w:val="009F7189"/>
    <w:rPr>
      <w:rFonts w:ascii="Symbol" w:hAnsi="Symbol" w:cs="Symbol"/>
      <w:sz w:val="20"/>
    </w:rPr>
  </w:style>
  <w:style w:type="character" w:customStyle="1" w:styleId="WW8Num8z1">
    <w:name w:val="WW8Num8z1"/>
    <w:rsid w:val="009F7189"/>
    <w:rPr>
      <w:rFonts w:ascii="Courier New" w:hAnsi="Courier New" w:cs="Courier New"/>
      <w:sz w:val="20"/>
    </w:rPr>
  </w:style>
  <w:style w:type="character" w:customStyle="1" w:styleId="WW8Num8z2">
    <w:name w:val="WW8Num8z2"/>
    <w:rsid w:val="009F7189"/>
    <w:rPr>
      <w:rFonts w:ascii="Wingdings" w:hAnsi="Wingdings" w:cs="Wingdings"/>
      <w:sz w:val="20"/>
    </w:rPr>
  </w:style>
  <w:style w:type="character" w:customStyle="1" w:styleId="WW8Num9z0">
    <w:name w:val="WW8Num9z0"/>
    <w:rsid w:val="009F7189"/>
  </w:style>
  <w:style w:type="character" w:customStyle="1" w:styleId="WW8Num9z1">
    <w:name w:val="WW8Num9z1"/>
    <w:rsid w:val="009F7189"/>
  </w:style>
  <w:style w:type="character" w:customStyle="1" w:styleId="WW8Num9z2">
    <w:name w:val="WW8Num9z2"/>
    <w:rsid w:val="009F7189"/>
  </w:style>
  <w:style w:type="character" w:customStyle="1" w:styleId="WW8Num9z3">
    <w:name w:val="WW8Num9z3"/>
    <w:rsid w:val="009F7189"/>
  </w:style>
  <w:style w:type="character" w:customStyle="1" w:styleId="WW8Num9z4">
    <w:name w:val="WW8Num9z4"/>
    <w:rsid w:val="009F7189"/>
  </w:style>
  <w:style w:type="character" w:customStyle="1" w:styleId="WW8Num9z5">
    <w:name w:val="WW8Num9z5"/>
    <w:rsid w:val="009F7189"/>
  </w:style>
  <w:style w:type="character" w:customStyle="1" w:styleId="WW8Num9z6">
    <w:name w:val="WW8Num9z6"/>
    <w:rsid w:val="009F7189"/>
  </w:style>
  <w:style w:type="character" w:customStyle="1" w:styleId="WW8Num9z7">
    <w:name w:val="WW8Num9z7"/>
    <w:rsid w:val="009F7189"/>
  </w:style>
  <w:style w:type="character" w:customStyle="1" w:styleId="WW8Num9z8">
    <w:name w:val="WW8Num9z8"/>
    <w:rsid w:val="009F7189"/>
  </w:style>
  <w:style w:type="character" w:customStyle="1" w:styleId="WW8Num10z0">
    <w:name w:val="WW8Num10z0"/>
    <w:rsid w:val="009F7189"/>
    <w:rPr>
      <w:rFonts w:ascii="Symbol" w:hAnsi="Symbol" w:cs="Symbol"/>
      <w:sz w:val="20"/>
    </w:rPr>
  </w:style>
  <w:style w:type="character" w:customStyle="1" w:styleId="WW8Num10z1">
    <w:name w:val="WW8Num10z1"/>
    <w:rsid w:val="009F7189"/>
    <w:rPr>
      <w:rFonts w:ascii="Courier New" w:hAnsi="Courier New" w:cs="Courier New"/>
      <w:sz w:val="20"/>
    </w:rPr>
  </w:style>
  <w:style w:type="character" w:customStyle="1" w:styleId="WW8Num10z2">
    <w:name w:val="WW8Num10z2"/>
    <w:rsid w:val="009F7189"/>
    <w:rPr>
      <w:rFonts w:ascii="Wingdings" w:hAnsi="Wingdings" w:cs="Wingdings"/>
      <w:sz w:val="20"/>
    </w:rPr>
  </w:style>
  <w:style w:type="character" w:customStyle="1" w:styleId="WW8Num11z0">
    <w:name w:val="WW8Num11z0"/>
    <w:rsid w:val="009F7189"/>
    <w:rPr>
      <w:rFonts w:ascii="Symbol" w:hAnsi="Symbol" w:cs="Symbol"/>
    </w:rPr>
  </w:style>
  <w:style w:type="character" w:customStyle="1" w:styleId="WW8Num11z1">
    <w:name w:val="WW8Num11z1"/>
    <w:rsid w:val="009F7189"/>
    <w:rPr>
      <w:rFonts w:ascii="Courier New" w:hAnsi="Courier New" w:cs="Courier New"/>
    </w:rPr>
  </w:style>
  <w:style w:type="character" w:customStyle="1" w:styleId="WW8Num11z2">
    <w:name w:val="WW8Num11z2"/>
    <w:rsid w:val="009F7189"/>
    <w:rPr>
      <w:rFonts w:ascii="Wingdings" w:hAnsi="Wingdings" w:cs="Wingdings"/>
    </w:rPr>
  </w:style>
  <w:style w:type="character" w:customStyle="1" w:styleId="WW8Num12z0">
    <w:name w:val="WW8Num12z0"/>
    <w:rsid w:val="009F7189"/>
  </w:style>
  <w:style w:type="character" w:customStyle="1" w:styleId="WW8Num12z1">
    <w:name w:val="WW8Num12z1"/>
    <w:rsid w:val="009F7189"/>
  </w:style>
  <w:style w:type="character" w:customStyle="1" w:styleId="WW8Num12z2">
    <w:name w:val="WW8Num12z2"/>
    <w:rsid w:val="009F7189"/>
  </w:style>
  <w:style w:type="character" w:customStyle="1" w:styleId="WW8Num12z3">
    <w:name w:val="WW8Num12z3"/>
    <w:rsid w:val="009F7189"/>
  </w:style>
  <w:style w:type="character" w:customStyle="1" w:styleId="WW8Num12z4">
    <w:name w:val="WW8Num12z4"/>
    <w:rsid w:val="009F7189"/>
  </w:style>
  <w:style w:type="character" w:customStyle="1" w:styleId="WW8Num12z5">
    <w:name w:val="WW8Num12z5"/>
    <w:rsid w:val="009F7189"/>
  </w:style>
  <w:style w:type="character" w:customStyle="1" w:styleId="WW8Num12z6">
    <w:name w:val="WW8Num12z6"/>
    <w:rsid w:val="009F7189"/>
  </w:style>
  <w:style w:type="character" w:customStyle="1" w:styleId="WW8Num12z7">
    <w:name w:val="WW8Num12z7"/>
    <w:rsid w:val="009F7189"/>
  </w:style>
  <w:style w:type="character" w:customStyle="1" w:styleId="WW8Num12z8">
    <w:name w:val="WW8Num12z8"/>
    <w:rsid w:val="009F7189"/>
  </w:style>
  <w:style w:type="character" w:customStyle="1" w:styleId="WW8Num13z0">
    <w:name w:val="WW8Num13z0"/>
    <w:rsid w:val="009F7189"/>
    <w:rPr>
      <w:rFonts w:ascii="Symbol" w:hAnsi="Symbol" w:cs="Symbol"/>
      <w:sz w:val="20"/>
    </w:rPr>
  </w:style>
  <w:style w:type="character" w:customStyle="1" w:styleId="WW8Num13z1">
    <w:name w:val="WW8Num13z1"/>
    <w:rsid w:val="009F7189"/>
    <w:rPr>
      <w:rFonts w:ascii="Courier New" w:hAnsi="Courier New" w:cs="Courier New"/>
      <w:sz w:val="20"/>
    </w:rPr>
  </w:style>
  <w:style w:type="character" w:customStyle="1" w:styleId="WW8Num13z2">
    <w:name w:val="WW8Num13z2"/>
    <w:rsid w:val="009F7189"/>
    <w:rPr>
      <w:rFonts w:ascii="Wingdings" w:hAnsi="Wingdings" w:cs="Wingdings"/>
      <w:sz w:val="20"/>
    </w:rPr>
  </w:style>
  <w:style w:type="character" w:customStyle="1" w:styleId="WW8Num14z0">
    <w:name w:val="WW8Num14z0"/>
    <w:rsid w:val="009F7189"/>
  </w:style>
  <w:style w:type="character" w:customStyle="1" w:styleId="WW8Num14z1">
    <w:name w:val="WW8Num14z1"/>
    <w:rsid w:val="009F7189"/>
  </w:style>
  <w:style w:type="character" w:customStyle="1" w:styleId="WW8Num14z2">
    <w:name w:val="WW8Num14z2"/>
    <w:rsid w:val="009F7189"/>
  </w:style>
  <w:style w:type="character" w:customStyle="1" w:styleId="WW8Num14z3">
    <w:name w:val="WW8Num14z3"/>
    <w:rsid w:val="009F7189"/>
  </w:style>
  <w:style w:type="character" w:customStyle="1" w:styleId="WW8Num14z4">
    <w:name w:val="WW8Num14z4"/>
    <w:rsid w:val="009F7189"/>
  </w:style>
  <w:style w:type="character" w:customStyle="1" w:styleId="WW8Num14z5">
    <w:name w:val="WW8Num14z5"/>
    <w:rsid w:val="009F7189"/>
  </w:style>
  <w:style w:type="character" w:customStyle="1" w:styleId="WW8Num14z6">
    <w:name w:val="WW8Num14z6"/>
    <w:rsid w:val="009F7189"/>
  </w:style>
  <w:style w:type="character" w:customStyle="1" w:styleId="WW8Num14z7">
    <w:name w:val="WW8Num14z7"/>
    <w:rsid w:val="009F7189"/>
  </w:style>
  <w:style w:type="character" w:customStyle="1" w:styleId="WW8Num14z8">
    <w:name w:val="WW8Num14z8"/>
    <w:rsid w:val="009F7189"/>
  </w:style>
  <w:style w:type="character" w:customStyle="1" w:styleId="WW8Num15z0">
    <w:name w:val="WW8Num15z0"/>
    <w:rsid w:val="009F7189"/>
    <w:rPr>
      <w:rFonts w:ascii="Symbol" w:hAnsi="Symbol" w:cs="Symbol"/>
      <w:sz w:val="20"/>
    </w:rPr>
  </w:style>
  <w:style w:type="character" w:customStyle="1" w:styleId="WW8Num15z1">
    <w:name w:val="WW8Num15z1"/>
    <w:rsid w:val="009F7189"/>
    <w:rPr>
      <w:rFonts w:ascii="Courier New" w:hAnsi="Courier New" w:cs="Courier New"/>
      <w:sz w:val="20"/>
    </w:rPr>
  </w:style>
  <w:style w:type="character" w:customStyle="1" w:styleId="WW8Num15z2">
    <w:name w:val="WW8Num15z2"/>
    <w:rsid w:val="009F7189"/>
    <w:rPr>
      <w:rFonts w:ascii="Wingdings" w:hAnsi="Wingdings" w:cs="Wingdings"/>
      <w:sz w:val="20"/>
    </w:rPr>
  </w:style>
  <w:style w:type="character" w:customStyle="1" w:styleId="WW8Num16z0">
    <w:name w:val="WW8Num16z0"/>
    <w:rsid w:val="009F7189"/>
    <w:rPr>
      <w:rFonts w:ascii="Arial" w:eastAsia="Times New Roman" w:hAnsi="Arial" w:cs="Arial"/>
    </w:rPr>
  </w:style>
  <w:style w:type="character" w:customStyle="1" w:styleId="WW8Num16z1">
    <w:name w:val="WW8Num16z1"/>
    <w:rsid w:val="009F7189"/>
    <w:rPr>
      <w:rFonts w:ascii="Courier New" w:hAnsi="Courier New" w:cs="Courier New"/>
    </w:rPr>
  </w:style>
  <w:style w:type="character" w:customStyle="1" w:styleId="WW8Num16z2">
    <w:name w:val="WW8Num16z2"/>
    <w:rsid w:val="009F7189"/>
    <w:rPr>
      <w:rFonts w:ascii="Wingdings" w:hAnsi="Wingdings" w:cs="Wingdings"/>
    </w:rPr>
  </w:style>
  <w:style w:type="character" w:customStyle="1" w:styleId="WW8Num16z3">
    <w:name w:val="WW8Num16z3"/>
    <w:rsid w:val="009F7189"/>
    <w:rPr>
      <w:rFonts w:ascii="Symbol" w:hAnsi="Symbol" w:cs="Symbol"/>
    </w:rPr>
  </w:style>
  <w:style w:type="character" w:customStyle="1" w:styleId="WW8Num17z0">
    <w:name w:val="WW8Num17z0"/>
    <w:rsid w:val="009F7189"/>
    <w:rPr>
      <w:rFonts w:ascii="Symbol" w:hAnsi="Symbol" w:cs="Symbol"/>
      <w:sz w:val="20"/>
    </w:rPr>
  </w:style>
  <w:style w:type="character" w:customStyle="1" w:styleId="WW8Num17z1">
    <w:name w:val="WW8Num17z1"/>
    <w:rsid w:val="009F7189"/>
    <w:rPr>
      <w:rFonts w:ascii="Courier New" w:hAnsi="Courier New" w:cs="Courier New"/>
      <w:sz w:val="20"/>
    </w:rPr>
  </w:style>
  <w:style w:type="character" w:customStyle="1" w:styleId="WW8Num17z2">
    <w:name w:val="WW8Num17z2"/>
    <w:rsid w:val="009F7189"/>
    <w:rPr>
      <w:rFonts w:ascii="Wingdings" w:hAnsi="Wingdings" w:cs="Wingdings"/>
      <w:sz w:val="20"/>
    </w:rPr>
  </w:style>
  <w:style w:type="character" w:customStyle="1" w:styleId="WW8Num18z0">
    <w:name w:val="WW8Num18z0"/>
    <w:rsid w:val="009F7189"/>
  </w:style>
  <w:style w:type="character" w:customStyle="1" w:styleId="WW8Num18z1">
    <w:name w:val="WW8Num18z1"/>
    <w:rsid w:val="009F7189"/>
  </w:style>
  <w:style w:type="character" w:customStyle="1" w:styleId="WW8Num18z2">
    <w:name w:val="WW8Num18z2"/>
    <w:rsid w:val="009F7189"/>
  </w:style>
  <w:style w:type="character" w:customStyle="1" w:styleId="WW8Num18z3">
    <w:name w:val="WW8Num18z3"/>
    <w:rsid w:val="009F7189"/>
  </w:style>
  <w:style w:type="character" w:customStyle="1" w:styleId="WW8Num18z4">
    <w:name w:val="WW8Num18z4"/>
    <w:rsid w:val="009F7189"/>
  </w:style>
  <w:style w:type="character" w:customStyle="1" w:styleId="WW8Num18z5">
    <w:name w:val="WW8Num18z5"/>
    <w:rsid w:val="009F7189"/>
  </w:style>
  <w:style w:type="character" w:customStyle="1" w:styleId="WW8Num18z6">
    <w:name w:val="WW8Num18z6"/>
    <w:rsid w:val="009F7189"/>
  </w:style>
  <w:style w:type="character" w:customStyle="1" w:styleId="WW8Num18z7">
    <w:name w:val="WW8Num18z7"/>
    <w:rsid w:val="009F7189"/>
  </w:style>
  <w:style w:type="character" w:customStyle="1" w:styleId="WW8Num18z8">
    <w:name w:val="WW8Num18z8"/>
    <w:rsid w:val="009F7189"/>
  </w:style>
  <w:style w:type="character" w:customStyle="1" w:styleId="WW8Num19z0">
    <w:name w:val="WW8Num19z0"/>
    <w:rsid w:val="009F7189"/>
    <w:rPr>
      <w:rFonts w:ascii="Symbol" w:eastAsia="Times New Roman" w:hAnsi="Symbol" w:cs="Symbol"/>
      <w:color w:val="000000"/>
      <w:sz w:val="24"/>
      <w:szCs w:val="24"/>
      <w:lang w:eastAsia="es-ES"/>
    </w:rPr>
  </w:style>
  <w:style w:type="character" w:customStyle="1" w:styleId="WW8Num19z1">
    <w:name w:val="WW8Num19z1"/>
    <w:rsid w:val="009F7189"/>
    <w:rPr>
      <w:rFonts w:ascii="Courier New" w:hAnsi="Courier New" w:cs="Courier New"/>
    </w:rPr>
  </w:style>
  <w:style w:type="character" w:customStyle="1" w:styleId="WW8Num19z2">
    <w:name w:val="WW8Num19z2"/>
    <w:rsid w:val="009F7189"/>
    <w:rPr>
      <w:rFonts w:ascii="Wingdings" w:hAnsi="Wingdings" w:cs="Wingdings"/>
    </w:rPr>
  </w:style>
  <w:style w:type="character" w:customStyle="1" w:styleId="WW8Num20z0">
    <w:name w:val="WW8Num20z0"/>
    <w:rsid w:val="009F7189"/>
    <w:rPr>
      <w:rFonts w:ascii="Symbol" w:hAnsi="Symbol" w:cs="Symbol"/>
      <w:sz w:val="20"/>
    </w:rPr>
  </w:style>
  <w:style w:type="character" w:customStyle="1" w:styleId="WW8Num20z1">
    <w:name w:val="WW8Num20z1"/>
    <w:rsid w:val="009F7189"/>
    <w:rPr>
      <w:rFonts w:ascii="Courier New" w:hAnsi="Courier New" w:cs="Courier New"/>
      <w:sz w:val="20"/>
    </w:rPr>
  </w:style>
  <w:style w:type="character" w:customStyle="1" w:styleId="WW8Num20z2">
    <w:name w:val="WW8Num20z2"/>
    <w:rsid w:val="009F7189"/>
    <w:rPr>
      <w:rFonts w:ascii="Wingdings" w:hAnsi="Wingdings" w:cs="Wingdings"/>
      <w:sz w:val="20"/>
    </w:rPr>
  </w:style>
  <w:style w:type="character" w:customStyle="1" w:styleId="WW8Num21z0">
    <w:name w:val="WW8Num21z0"/>
    <w:rsid w:val="009F7189"/>
    <w:rPr>
      <w:rFonts w:ascii="Symbol" w:eastAsia="Times New Roman" w:hAnsi="Symbol" w:cs="Symbol"/>
      <w:color w:val="000000"/>
      <w:sz w:val="24"/>
      <w:szCs w:val="24"/>
      <w:lang w:eastAsia="es-ES"/>
    </w:rPr>
  </w:style>
  <w:style w:type="character" w:customStyle="1" w:styleId="WW8Num21z1">
    <w:name w:val="WW8Num21z1"/>
    <w:rsid w:val="009F7189"/>
    <w:rPr>
      <w:rFonts w:ascii="Courier New" w:hAnsi="Courier New" w:cs="Courier New"/>
    </w:rPr>
  </w:style>
  <w:style w:type="character" w:customStyle="1" w:styleId="WW8Num21z2">
    <w:name w:val="WW8Num21z2"/>
    <w:rsid w:val="009F7189"/>
    <w:rPr>
      <w:rFonts w:ascii="Wingdings" w:hAnsi="Wingdings" w:cs="Wingdings"/>
    </w:rPr>
  </w:style>
  <w:style w:type="character" w:customStyle="1" w:styleId="WW8Num22z0">
    <w:name w:val="WW8Num22z0"/>
    <w:rsid w:val="009F7189"/>
  </w:style>
  <w:style w:type="character" w:customStyle="1" w:styleId="WW8Num22z1">
    <w:name w:val="WW8Num22z1"/>
    <w:rsid w:val="009F7189"/>
  </w:style>
  <w:style w:type="character" w:customStyle="1" w:styleId="WW8Num22z2">
    <w:name w:val="WW8Num22z2"/>
    <w:rsid w:val="009F7189"/>
  </w:style>
  <w:style w:type="character" w:customStyle="1" w:styleId="WW8Num22z3">
    <w:name w:val="WW8Num22z3"/>
    <w:rsid w:val="009F7189"/>
  </w:style>
  <w:style w:type="character" w:customStyle="1" w:styleId="WW8Num22z4">
    <w:name w:val="WW8Num22z4"/>
    <w:rsid w:val="009F7189"/>
  </w:style>
  <w:style w:type="character" w:customStyle="1" w:styleId="WW8Num22z5">
    <w:name w:val="WW8Num22z5"/>
    <w:rsid w:val="009F7189"/>
  </w:style>
  <w:style w:type="character" w:customStyle="1" w:styleId="WW8Num22z6">
    <w:name w:val="WW8Num22z6"/>
    <w:rsid w:val="009F7189"/>
  </w:style>
  <w:style w:type="character" w:customStyle="1" w:styleId="WW8Num22z7">
    <w:name w:val="WW8Num22z7"/>
    <w:rsid w:val="009F7189"/>
  </w:style>
  <w:style w:type="character" w:customStyle="1" w:styleId="WW8Num22z8">
    <w:name w:val="WW8Num22z8"/>
    <w:rsid w:val="009F7189"/>
  </w:style>
  <w:style w:type="character" w:customStyle="1" w:styleId="WW8Num23z0">
    <w:name w:val="WW8Num23z0"/>
    <w:rsid w:val="009F7189"/>
    <w:rPr>
      <w:rFonts w:ascii="Symbol" w:hAnsi="Symbol" w:cs="Symbol"/>
      <w:sz w:val="20"/>
    </w:rPr>
  </w:style>
  <w:style w:type="character" w:customStyle="1" w:styleId="WW8Num23z1">
    <w:name w:val="WW8Num23z1"/>
    <w:rsid w:val="009F7189"/>
    <w:rPr>
      <w:rFonts w:ascii="Arial" w:eastAsia="Times New Roman" w:hAnsi="Arial" w:cs="Arial"/>
    </w:rPr>
  </w:style>
  <w:style w:type="character" w:customStyle="1" w:styleId="WW8Num23z2">
    <w:name w:val="WW8Num23z2"/>
    <w:rsid w:val="009F7189"/>
    <w:rPr>
      <w:rFonts w:ascii="Wingdings" w:hAnsi="Wingdings" w:cs="Wingdings"/>
      <w:sz w:val="20"/>
    </w:rPr>
  </w:style>
  <w:style w:type="character" w:customStyle="1" w:styleId="WW8Num24z0">
    <w:name w:val="WW8Num24z0"/>
    <w:rsid w:val="009F7189"/>
  </w:style>
  <w:style w:type="character" w:customStyle="1" w:styleId="WW8Num24z1">
    <w:name w:val="WW8Num24z1"/>
    <w:rsid w:val="009F7189"/>
  </w:style>
  <w:style w:type="character" w:customStyle="1" w:styleId="WW8Num24z2">
    <w:name w:val="WW8Num24z2"/>
    <w:rsid w:val="009F7189"/>
  </w:style>
  <w:style w:type="character" w:customStyle="1" w:styleId="WW8Num24z3">
    <w:name w:val="WW8Num24z3"/>
    <w:rsid w:val="009F7189"/>
  </w:style>
  <w:style w:type="character" w:customStyle="1" w:styleId="WW8Num24z4">
    <w:name w:val="WW8Num24z4"/>
    <w:rsid w:val="009F7189"/>
  </w:style>
  <w:style w:type="character" w:customStyle="1" w:styleId="WW8Num24z5">
    <w:name w:val="WW8Num24z5"/>
    <w:rsid w:val="009F7189"/>
  </w:style>
  <w:style w:type="character" w:customStyle="1" w:styleId="WW8Num24z6">
    <w:name w:val="WW8Num24z6"/>
    <w:rsid w:val="009F7189"/>
  </w:style>
  <w:style w:type="character" w:customStyle="1" w:styleId="WW8Num24z7">
    <w:name w:val="WW8Num24z7"/>
    <w:rsid w:val="009F7189"/>
  </w:style>
  <w:style w:type="character" w:customStyle="1" w:styleId="WW8Num24z8">
    <w:name w:val="WW8Num24z8"/>
    <w:rsid w:val="009F7189"/>
  </w:style>
  <w:style w:type="character" w:customStyle="1" w:styleId="WW8Num25z0">
    <w:name w:val="WW8Num25z0"/>
    <w:rsid w:val="009F7189"/>
    <w:rPr>
      <w:rFonts w:ascii="Symbol" w:hAnsi="Symbol" w:cs="Symbol"/>
      <w:color w:val="000000"/>
      <w:lang w:eastAsia="es-ES"/>
    </w:rPr>
  </w:style>
  <w:style w:type="character" w:customStyle="1" w:styleId="WW8Num25z1">
    <w:name w:val="WW8Num25z1"/>
    <w:rsid w:val="009F7189"/>
    <w:rPr>
      <w:rFonts w:ascii="Courier New" w:hAnsi="Courier New" w:cs="Courier New"/>
    </w:rPr>
  </w:style>
  <w:style w:type="character" w:customStyle="1" w:styleId="WW8Num25z2">
    <w:name w:val="WW8Num25z2"/>
    <w:rsid w:val="009F7189"/>
    <w:rPr>
      <w:rFonts w:ascii="Wingdings" w:hAnsi="Wingdings" w:cs="Wingdings"/>
    </w:rPr>
  </w:style>
  <w:style w:type="character" w:customStyle="1" w:styleId="WW8Num26z0">
    <w:name w:val="WW8Num26z0"/>
    <w:rsid w:val="009F7189"/>
    <w:rPr>
      <w:rFonts w:ascii="Symbol" w:hAnsi="Symbol" w:cs="Symbol"/>
      <w:sz w:val="20"/>
    </w:rPr>
  </w:style>
  <w:style w:type="character" w:customStyle="1" w:styleId="WW8Num26z1">
    <w:name w:val="WW8Num26z1"/>
    <w:rsid w:val="009F7189"/>
    <w:rPr>
      <w:rFonts w:ascii="Courier New" w:hAnsi="Courier New" w:cs="Courier New"/>
      <w:sz w:val="20"/>
    </w:rPr>
  </w:style>
  <w:style w:type="character" w:customStyle="1" w:styleId="WW8Num26z2">
    <w:name w:val="WW8Num26z2"/>
    <w:rsid w:val="009F7189"/>
    <w:rPr>
      <w:rFonts w:ascii="Wingdings" w:hAnsi="Wingdings" w:cs="Wingdings"/>
      <w:sz w:val="20"/>
    </w:rPr>
  </w:style>
  <w:style w:type="character" w:customStyle="1" w:styleId="WW8Num27z0">
    <w:name w:val="WW8Num27z0"/>
    <w:rsid w:val="009F7189"/>
    <w:rPr>
      <w:rFonts w:ascii="Symbol" w:hAnsi="Symbol" w:cs="Symbol"/>
      <w:sz w:val="20"/>
    </w:rPr>
  </w:style>
  <w:style w:type="character" w:customStyle="1" w:styleId="WW8Num27z1">
    <w:name w:val="WW8Num27z1"/>
    <w:rsid w:val="009F7189"/>
    <w:rPr>
      <w:rFonts w:ascii="Courier New" w:hAnsi="Courier New" w:cs="Courier New"/>
      <w:sz w:val="20"/>
    </w:rPr>
  </w:style>
  <w:style w:type="character" w:customStyle="1" w:styleId="WW8Num27z2">
    <w:name w:val="WW8Num27z2"/>
    <w:rsid w:val="009F7189"/>
    <w:rPr>
      <w:rFonts w:ascii="Wingdings" w:hAnsi="Wingdings" w:cs="Wingdings"/>
      <w:sz w:val="20"/>
    </w:rPr>
  </w:style>
  <w:style w:type="character" w:customStyle="1" w:styleId="WW8Num28z0">
    <w:name w:val="WW8Num28z0"/>
    <w:rsid w:val="009F7189"/>
  </w:style>
  <w:style w:type="character" w:customStyle="1" w:styleId="WW8Num28z1">
    <w:name w:val="WW8Num28z1"/>
    <w:rsid w:val="009F7189"/>
  </w:style>
  <w:style w:type="character" w:customStyle="1" w:styleId="WW8Num28z2">
    <w:name w:val="WW8Num28z2"/>
    <w:rsid w:val="009F7189"/>
  </w:style>
  <w:style w:type="character" w:customStyle="1" w:styleId="WW8Num28z3">
    <w:name w:val="WW8Num28z3"/>
    <w:rsid w:val="009F7189"/>
  </w:style>
  <w:style w:type="character" w:customStyle="1" w:styleId="WW8Num28z4">
    <w:name w:val="WW8Num28z4"/>
    <w:rsid w:val="009F7189"/>
  </w:style>
  <w:style w:type="character" w:customStyle="1" w:styleId="WW8Num28z5">
    <w:name w:val="WW8Num28z5"/>
    <w:rsid w:val="009F7189"/>
  </w:style>
  <w:style w:type="character" w:customStyle="1" w:styleId="WW8Num28z6">
    <w:name w:val="WW8Num28z6"/>
    <w:rsid w:val="009F7189"/>
  </w:style>
  <w:style w:type="character" w:customStyle="1" w:styleId="WW8Num28z7">
    <w:name w:val="WW8Num28z7"/>
    <w:rsid w:val="009F7189"/>
  </w:style>
  <w:style w:type="character" w:customStyle="1" w:styleId="WW8Num28z8">
    <w:name w:val="WW8Num28z8"/>
    <w:rsid w:val="009F7189"/>
  </w:style>
  <w:style w:type="character" w:customStyle="1" w:styleId="WW8Num29z0">
    <w:name w:val="WW8Num29z0"/>
    <w:rsid w:val="009F7189"/>
  </w:style>
  <w:style w:type="character" w:customStyle="1" w:styleId="WW8Num29z1">
    <w:name w:val="WW8Num29z1"/>
    <w:rsid w:val="009F7189"/>
  </w:style>
  <w:style w:type="character" w:customStyle="1" w:styleId="WW8Num29z2">
    <w:name w:val="WW8Num29z2"/>
    <w:rsid w:val="009F7189"/>
  </w:style>
  <w:style w:type="character" w:customStyle="1" w:styleId="WW8Num29z3">
    <w:name w:val="WW8Num29z3"/>
    <w:rsid w:val="009F7189"/>
  </w:style>
  <w:style w:type="character" w:customStyle="1" w:styleId="WW8Num29z4">
    <w:name w:val="WW8Num29z4"/>
    <w:rsid w:val="009F7189"/>
  </w:style>
  <w:style w:type="character" w:customStyle="1" w:styleId="WW8Num29z5">
    <w:name w:val="WW8Num29z5"/>
    <w:rsid w:val="009F7189"/>
  </w:style>
  <w:style w:type="character" w:customStyle="1" w:styleId="WW8Num29z6">
    <w:name w:val="WW8Num29z6"/>
    <w:rsid w:val="009F7189"/>
  </w:style>
  <w:style w:type="character" w:customStyle="1" w:styleId="WW8Num29z7">
    <w:name w:val="WW8Num29z7"/>
    <w:rsid w:val="009F7189"/>
  </w:style>
  <w:style w:type="character" w:customStyle="1" w:styleId="WW8Num29z8">
    <w:name w:val="WW8Num29z8"/>
    <w:rsid w:val="009F7189"/>
  </w:style>
  <w:style w:type="character" w:customStyle="1" w:styleId="WW8Num30z0">
    <w:name w:val="WW8Num30z0"/>
    <w:rsid w:val="009F7189"/>
    <w:rPr>
      <w:rFonts w:ascii="Symbol" w:hAnsi="Symbol" w:cs="Symbol"/>
      <w:sz w:val="20"/>
    </w:rPr>
  </w:style>
  <w:style w:type="character" w:customStyle="1" w:styleId="WW8Num30z1">
    <w:name w:val="WW8Num30z1"/>
    <w:rsid w:val="009F7189"/>
    <w:rPr>
      <w:rFonts w:ascii="Courier New" w:hAnsi="Courier New" w:cs="Courier New"/>
      <w:sz w:val="20"/>
    </w:rPr>
  </w:style>
  <w:style w:type="character" w:customStyle="1" w:styleId="WW8Num30z2">
    <w:name w:val="WW8Num30z2"/>
    <w:rsid w:val="009F7189"/>
    <w:rPr>
      <w:rFonts w:ascii="Wingdings" w:hAnsi="Wingdings" w:cs="Wingdings"/>
      <w:sz w:val="20"/>
    </w:rPr>
  </w:style>
  <w:style w:type="character" w:customStyle="1" w:styleId="WW8Num31z0">
    <w:name w:val="WW8Num31z0"/>
    <w:rsid w:val="009F7189"/>
  </w:style>
  <w:style w:type="character" w:customStyle="1" w:styleId="WW8Num31z1">
    <w:name w:val="WW8Num31z1"/>
    <w:rsid w:val="009F7189"/>
  </w:style>
  <w:style w:type="character" w:customStyle="1" w:styleId="WW8Num31z2">
    <w:name w:val="WW8Num31z2"/>
    <w:rsid w:val="009F7189"/>
  </w:style>
  <w:style w:type="character" w:customStyle="1" w:styleId="WW8Num31z3">
    <w:name w:val="WW8Num31z3"/>
    <w:rsid w:val="009F7189"/>
  </w:style>
  <w:style w:type="character" w:customStyle="1" w:styleId="WW8Num31z4">
    <w:name w:val="WW8Num31z4"/>
    <w:rsid w:val="009F7189"/>
  </w:style>
  <w:style w:type="character" w:customStyle="1" w:styleId="WW8Num31z5">
    <w:name w:val="WW8Num31z5"/>
    <w:rsid w:val="009F7189"/>
  </w:style>
  <w:style w:type="character" w:customStyle="1" w:styleId="WW8Num31z6">
    <w:name w:val="WW8Num31z6"/>
    <w:rsid w:val="009F7189"/>
  </w:style>
  <w:style w:type="character" w:customStyle="1" w:styleId="WW8Num31z7">
    <w:name w:val="WW8Num31z7"/>
    <w:rsid w:val="009F7189"/>
  </w:style>
  <w:style w:type="character" w:customStyle="1" w:styleId="WW8Num31z8">
    <w:name w:val="WW8Num31z8"/>
    <w:rsid w:val="009F7189"/>
  </w:style>
  <w:style w:type="character" w:customStyle="1" w:styleId="WW8Num32z0">
    <w:name w:val="WW8Num32z0"/>
    <w:rsid w:val="009F7189"/>
    <w:rPr>
      <w:rFonts w:ascii="Symbol" w:hAnsi="Symbol" w:cs="Symbol"/>
      <w:sz w:val="20"/>
    </w:rPr>
  </w:style>
  <w:style w:type="character" w:customStyle="1" w:styleId="WW8Num32z1">
    <w:name w:val="WW8Num32z1"/>
    <w:rsid w:val="009F7189"/>
    <w:rPr>
      <w:rFonts w:ascii="Courier New" w:hAnsi="Courier New" w:cs="Courier New"/>
      <w:sz w:val="20"/>
    </w:rPr>
  </w:style>
  <w:style w:type="character" w:customStyle="1" w:styleId="WW8Num32z2">
    <w:name w:val="WW8Num32z2"/>
    <w:rsid w:val="009F7189"/>
    <w:rPr>
      <w:rFonts w:ascii="Wingdings" w:hAnsi="Wingdings" w:cs="Wingdings"/>
      <w:sz w:val="20"/>
    </w:rPr>
  </w:style>
  <w:style w:type="character" w:customStyle="1" w:styleId="WW8Num33z0">
    <w:name w:val="WW8Num33z0"/>
    <w:rsid w:val="009F7189"/>
  </w:style>
  <w:style w:type="character" w:customStyle="1" w:styleId="WW8Num33z1">
    <w:name w:val="WW8Num33z1"/>
    <w:rsid w:val="009F7189"/>
  </w:style>
  <w:style w:type="character" w:customStyle="1" w:styleId="WW8Num33z2">
    <w:name w:val="WW8Num33z2"/>
    <w:rsid w:val="009F7189"/>
  </w:style>
  <w:style w:type="character" w:customStyle="1" w:styleId="WW8Num33z3">
    <w:name w:val="WW8Num33z3"/>
    <w:rsid w:val="009F7189"/>
  </w:style>
  <w:style w:type="character" w:customStyle="1" w:styleId="WW8Num33z4">
    <w:name w:val="WW8Num33z4"/>
    <w:rsid w:val="009F7189"/>
  </w:style>
  <w:style w:type="character" w:customStyle="1" w:styleId="WW8Num33z5">
    <w:name w:val="WW8Num33z5"/>
    <w:rsid w:val="009F7189"/>
  </w:style>
  <w:style w:type="character" w:customStyle="1" w:styleId="WW8Num33z6">
    <w:name w:val="WW8Num33z6"/>
    <w:rsid w:val="009F7189"/>
  </w:style>
  <w:style w:type="character" w:customStyle="1" w:styleId="WW8Num33z7">
    <w:name w:val="WW8Num33z7"/>
    <w:rsid w:val="009F7189"/>
  </w:style>
  <w:style w:type="character" w:customStyle="1" w:styleId="WW8Num33z8">
    <w:name w:val="WW8Num33z8"/>
    <w:rsid w:val="009F7189"/>
  </w:style>
  <w:style w:type="character" w:customStyle="1" w:styleId="WW8Num34z0">
    <w:name w:val="WW8Num34z0"/>
    <w:rsid w:val="009F7189"/>
  </w:style>
  <w:style w:type="character" w:customStyle="1" w:styleId="WW8Num34z1">
    <w:name w:val="WW8Num34z1"/>
    <w:rsid w:val="009F7189"/>
  </w:style>
  <w:style w:type="character" w:customStyle="1" w:styleId="WW8Num34z2">
    <w:name w:val="WW8Num34z2"/>
    <w:rsid w:val="009F7189"/>
  </w:style>
  <w:style w:type="character" w:customStyle="1" w:styleId="WW8Num34z3">
    <w:name w:val="WW8Num34z3"/>
    <w:rsid w:val="009F7189"/>
  </w:style>
  <w:style w:type="character" w:customStyle="1" w:styleId="WW8Num34z4">
    <w:name w:val="WW8Num34z4"/>
    <w:rsid w:val="009F7189"/>
  </w:style>
  <w:style w:type="character" w:customStyle="1" w:styleId="WW8Num34z5">
    <w:name w:val="WW8Num34z5"/>
    <w:rsid w:val="009F7189"/>
  </w:style>
  <w:style w:type="character" w:customStyle="1" w:styleId="WW8Num34z6">
    <w:name w:val="WW8Num34z6"/>
    <w:rsid w:val="009F7189"/>
  </w:style>
  <w:style w:type="character" w:customStyle="1" w:styleId="WW8Num34z7">
    <w:name w:val="WW8Num34z7"/>
    <w:rsid w:val="009F7189"/>
  </w:style>
  <w:style w:type="character" w:customStyle="1" w:styleId="WW8Num34z8">
    <w:name w:val="WW8Num34z8"/>
    <w:rsid w:val="009F7189"/>
  </w:style>
  <w:style w:type="character" w:customStyle="1" w:styleId="WW8Num35z0">
    <w:name w:val="WW8Num35z0"/>
    <w:rsid w:val="009F7189"/>
  </w:style>
  <w:style w:type="character" w:customStyle="1" w:styleId="WW8Num35z1">
    <w:name w:val="WW8Num35z1"/>
    <w:rsid w:val="009F7189"/>
  </w:style>
  <w:style w:type="character" w:customStyle="1" w:styleId="WW8Num35z2">
    <w:name w:val="WW8Num35z2"/>
    <w:rsid w:val="009F7189"/>
  </w:style>
  <w:style w:type="character" w:customStyle="1" w:styleId="WW8Num35z3">
    <w:name w:val="WW8Num35z3"/>
    <w:rsid w:val="009F7189"/>
  </w:style>
  <w:style w:type="character" w:customStyle="1" w:styleId="WW8Num35z4">
    <w:name w:val="WW8Num35z4"/>
    <w:rsid w:val="009F7189"/>
  </w:style>
  <w:style w:type="character" w:customStyle="1" w:styleId="WW8Num35z5">
    <w:name w:val="WW8Num35z5"/>
    <w:rsid w:val="009F7189"/>
  </w:style>
  <w:style w:type="character" w:customStyle="1" w:styleId="WW8Num35z6">
    <w:name w:val="WW8Num35z6"/>
    <w:rsid w:val="009F7189"/>
  </w:style>
  <w:style w:type="character" w:customStyle="1" w:styleId="WW8Num35z7">
    <w:name w:val="WW8Num35z7"/>
    <w:rsid w:val="009F7189"/>
  </w:style>
  <w:style w:type="character" w:customStyle="1" w:styleId="WW8Num35z8">
    <w:name w:val="WW8Num35z8"/>
    <w:rsid w:val="009F7189"/>
  </w:style>
  <w:style w:type="character" w:customStyle="1" w:styleId="WW8Num36z0">
    <w:name w:val="WW8Num36z0"/>
    <w:rsid w:val="009F7189"/>
    <w:rPr>
      <w:rFonts w:ascii="Symbol" w:hAnsi="Symbol" w:cs="Symbol"/>
      <w:sz w:val="20"/>
    </w:rPr>
  </w:style>
  <w:style w:type="character" w:customStyle="1" w:styleId="WW8Num36z1">
    <w:name w:val="WW8Num36z1"/>
    <w:rsid w:val="009F7189"/>
    <w:rPr>
      <w:rFonts w:ascii="Courier New" w:hAnsi="Courier New" w:cs="Courier New"/>
      <w:sz w:val="20"/>
    </w:rPr>
  </w:style>
  <w:style w:type="character" w:customStyle="1" w:styleId="WW8Num36z2">
    <w:name w:val="WW8Num36z2"/>
    <w:rsid w:val="009F7189"/>
    <w:rPr>
      <w:rFonts w:ascii="Wingdings" w:hAnsi="Wingdings" w:cs="Wingdings"/>
      <w:sz w:val="20"/>
    </w:rPr>
  </w:style>
  <w:style w:type="character" w:customStyle="1" w:styleId="WW8Num37z0">
    <w:name w:val="WW8Num37z0"/>
    <w:rsid w:val="009F7189"/>
    <w:rPr>
      <w:rFonts w:ascii="Symbol" w:eastAsia="Times New Roman" w:hAnsi="Symbol" w:cs="Symbol"/>
      <w:color w:val="000000"/>
      <w:sz w:val="20"/>
      <w:szCs w:val="24"/>
      <w:lang w:eastAsia="es-ES"/>
    </w:rPr>
  </w:style>
  <w:style w:type="character" w:customStyle="1" w:styleId="WW8Num37z1">
    <w:name w:val="WW8Num37z1"/>
    <w:rsid w:val="009F7189"/>
    <w:rPr>
      <w:rFonts w:ascii="Courier New" w:hAnsi="Courier New" w:cs="Courier New"/>
      <w:sz w:val="20"/>
    </w:rPr>
  </w:style>
  <w:style w:type="character" w:customStyle="1" w:styleId="WW8Num37z2">
    <w:name w:val="WW8Num37z2"/>
    <w:rsid w:val="009F7189"/>
    <w:rPr>
      <w:rFonts w:ascii="Wingdings" w:hAnsi="Wingdings" w:cs="Wingdings"/>
      <w:sz w:val="20"/>
    </w:rPr>
  </w:style>
  <w:style w:type="character" w:customStyle="1" w:styleId="WW8Num38z0">
    <w:name w:val="WW8Num38z0"/>
    <w:rsid w:val="009F7189"/>
  </w:style>
  <w:style w:type="character" w:customStyle="1" w:styleId="WW8Num38z1">
    <w:name w:val="WW8Num38z1"/>
    <w:rsid w:val="009F7189"/>
  </w:style>
  <w:style w:type="character" w:customStyle="1" w:styleId="WW8Num38z2">
    <w:name w:val="WW8Num38z2"/>
    <w:rsid w:val="009F7189"/>
  </w:style>
  <w:style w:type="character" w:customStyle="1" w:styleId="WW8Num38z3">
    <w:name w:val="WW8Num38z3"/>
    <w:rsid w:val="009F7189"/>
  </w:style>
  <w:style w:type="character" w:customStyle="1" w:styleId="WW8Num38z4">
    <w:name w:val="WW8Num38z4"/>
    <w:rsid w:val="009F7189"/>
  </w:style>
  <w:style w:type="character" w:customStyle="1" w:styleId="WW8Num38z5">
    <w:name w:val="WW8Num38z5"/>
    <w:rsid w:val="009F7189"/>
  </w:style>
  <w:style w:type="character" w:customStyle="1" w:styleId="WW8Num38z6">
    <w:name w:val="WW8Num38z6"/>
    <w:rsid w:val="009F7189"/>
  </w:style>
  <w:style w:type="character" w:customStyle="1" w:styleId="WW8Num38z7">
    <w:name w:val="WW8Num38z7"/>
    <w:rsid w:val="009F7189"/>
  </w:style>
  <w:style w:type="character" w:customStyle="1" w:styleId="WW8Num38z8">
    <w:name w:val="WW8Num38z8"/>
    <w:rsid w:val="009F7189"/>
  </w:style>
  <w:style w:type="character" w:customStyle="1" w:styleId="WW8Num39z0">
    <w:name w:val="WW8Num39z0"/>
    <w:rsid w:val="009F7189"/>
    <w:rPr>
      <w:rFonts w:ascii="Symbol" w:hAnsi="Symbol" w:cs="Symbol"/>
      <w:sz w:val="20"/>
    </w:rPr>
  </w:style>
  <w:style w:type="character" w:customStyle="1" w:styleId="WW8Num39z1">
    <w:name w:val="WW8Num39z1"/>
    <w:rsid w:val="009F7189"/>
    <w:rPr>
      <w:rFonts w:ascii="Courier New" w:hAnsi="Courier New" w:cs="Courier New"/>
      <w:sz w:val="20"/>
    </w:rPr>
  </w:style>
  <w:style w:type="character" w:customStyle="1" w:styleId="WW8Num39z2">
    <w:name w:val="WW8Num39z2"/>
    <w:rsid w:val="009F7189"/>
    <w:rPr>
      <w:rFonts w:ascii="Wingdings" w:hAnsi="Wingdings" w:cs="Wingdings"/>
      <w:sz w:val="20"/>
    </w:rPr>
  </w:style>
  <w:style w:type="character" w:customStyle="1" w:styleId="Fuentedeprrafopredeter1">
    <w:name w:val="Fuente de párrafo predeter.1"/>
    <w:rsid w:val="009F7189"/>
  </w:style>
  <w:style w:type="character" w:customStyle="1" w:styleId="EncabezadoCar">
    <w:name w:val="Encabezado Car"/>
    <w:rsid w:val="009F7189"/>
    <w:rPr>
      <w:sz w:val="22"/>
      <w:szCs w:val="22"/>
    </w:rPr>
  </w:style>
  <w:style w:type="character" w:customStyle="1" w:styleId="PiedepginaCar">
    <w:name w:val="Pie de página Car"/>
    <w:rsid w:val="009F7189"/>
    <w:rPr>
      <w:sz w:val="22"/>
      <w:szCs w:val="22"/>
    </w:rPr>
  </w:style>
  <w:style w:type="character" w:customStyle="1" w:styleId="TextodegloboCar">
    <w:name w:val="Texto de globo Car"/>
    <w:rsid w:val="009F7189"/>
    <w:rPr>
      <w:rFonts w:ascii="Tahoma" w:hAnsi="Tahoma" w:cs="Tahoma"/>
      <w:sz w:val="16"/>
      <w:szCs w:val="16"/>
    </w:rPr>
  </w:style>
  <w:style w:type="character" w:styleId="Hipervnculo">
    <w:name w:val="Hyperlink"/>
    <w:rsid w:val="009F7189"/>
    <w:rPr>
      <w:color w:val="0000FF"/>
      <w:u w:val="single"/>
    </w:rPr>
  </w:style>
  <w:style w:type="character" w:customStyle="1" w:styleId="Ttulo1Car">
    <w:name w:val="Título 1 Car"/>
    <w:rsid w:val="009F7189"/>
    <w:rPr>
      <w:rFonts w:ascii="Times New Roman" w:eastAsia="Times New Roman" w:hAnsi="Times New Roman" w:cs="Times New Roman"/>
      <w:b/>
      <w:bCs/>
      <w:kern w:val="1"/>
      <w:sz w:val="48"/>
      <w:szCs w:val="48"/>
    </w:rPr>
  </w:style>
  <w:style w:type="character" w:customStyle="1" w:styleId="apple-converted-space">
    <w:name w:val="apple-converted-space"/>
    <w:basedOn w:val="Fuentedeprrafopredeter1"/>
    <w:rsid w:val="009F7189"/>
  </w:style>
  <w:style w:type="character" w:customStyle="1" w:styleId="Ttulo2Car">
    <w:name w:val="Título 2 Car"/>
    <w:rsid w:val="009F7189"/>
    <w:rPr>
      <w:rFonts w:ascii="Cambria" w:eastAsia="Times New Roman" w:hAnsi="Cambria" w:cs="Times New Roman"/>
      <w:b/>
      <w:bCs/>
      <w:i/>
      <w:iCs/>
      <w:sz w:val="28"/>
      <w:szCs w:val="28"/>
    </w:rPr>
  </w:style>
  <w:style w:type="character" w:customStyle="1" w:styleId="WW-Absatz-Standardschriftart1">
    <w:name w:val="WW-Absatz-Standardschriftart1"/>
    <w:rsid w:val="009F7189"/>
  </w:style>
  <w:style w:type="paragraph" w:customStyle="1" w:styleId="Encabezado1">
    <w:name w:val="Encabezado1"/>
    <w:basedOn w:val="Normal"/>
    <w:next w:val="Textoindependiente"/>
    <w:rsid w:val="009F7189"/>
    <w:pPr>
      <w:keepNext/>
      <w:spacing w:before="240" w:after="120"/>
    </w:pPr>
    <w:rPr>
      <w:rFonts w:ascii="Liberation Sans" w:eastAsia="Microsoft YaHei" w:hAnsi="Liberation Sans" w:cs="Mangal"/>
      <w:sz w:val="28"/>
      <w:szCs w:val="28"/>
    </w:rPr>
  </w:style>
  <w:style w:type="paragraph" w:styleId="Textoindependiente">
    <w:name w:val="Body Text"/>
    <w:basedOn w:val="Normal"/>
    <w:rsid w:val="009F7189"/>
    <w:pPr>
      <w:spacing w:after="140" w:line="288" w:lineRule="auto"/>
    </w:pPr>
  </w:style>
  <w:style w:type="paragraph" w:styleId="Lista">
    <w:name w:val="List"/>
    <w:basedOn w:val="Textoindependiente"/>
    <w:rsid w:val="009F7189"/>
    <w:rPr>
      <w:rFonts w:cs="Mangal"/>
    </w:rPr>
  </w:style>
  <w:style w:type="paragraph" w:styleId="Descripcin">
    <w:name w:val="caption"/>
    <w:basedOn w:val="Normal"/>
    <w:qFormat/>
    <w:rsid w:val="009F7189"/>
    <w:pPr>
      <w:suppressLineNumbers/>
      <w:spacing w:before="120" w:after="120"/>
    </w:pPr>
    <w:rPr>
      <w:rFonts w:cs="Mangal"/>
      <w:i/>
      <w:iCs/>
      <w:sz w:val="24"/>
      <w:szCs w:val="24"/>
    </w:rPr>
  </w:style>
  <w:style w:type="paragraph" w:customStyle="1" w:styleId="ndice">
    <w:name w:val="Índice"/>
    <w:basedOn w:val="Normal"/>
    <w:rsid w:val="009F7189"/>
    <w:pPr>
      <w:suppressLineNumbers/>
    </w:pPr>
    <w:rPr>
      <w:rFonts w:cs="Mangal"/>
    </w:rPr>
  </w:style>
  <w:style w:type="paragraph" w:styleId="Prrafodelista">
    <w:name w:val="List Paragraph"/>
    <w:basedOn w:val="Normal"/>
    <w:uiPriority w:val="34"/>
    <w:qFormat/>
    <w:rsid w:val="009F7189"/>
    <w:pPr>
      <w:ind w:left="720"/>
      <w:contextualSpacing/>
    </w:pPr>
  </w:style>
  <w:style w:type="paragraph" w:styleId="Encabezado">
    <w:name w:val="header"/>
    <w:basedOn w:val="Normal"/>
    <w:rsid w:val="009F7189"/>
    <w:pPr>
      <w:tabs>
        <w:tab w:val="center" w:pos="4252"/>
        <w:tab w:val="right" w:pos="8504"/>
      </w:tabs>
    </w:pPr>
  </w:style>
  <w:style w:type="paragraph" w:styleId="Piedepgina">
    <w:name w:val="footer"/>
    <w:basedOn w:val="Normal"/>
    <w:rsid w:val="009F7189"/>
    <w:pPr>
      <w:tabs>
        <w:tab w:val="center" w:pos="4252"/>
        <w:tab w:val="right" w:pos="8504"/>
      </w:tabs>
    </w:pPr>
  </w:style>
  <w:style w:type="paragraph" w:styleId="Textodeglobo">
    <w:name w:val="Balloon Text"/>
    <w:basedOn w:val="Normal"/>
    <w:rsid w:val="009F7189"/>
    <w:pPr>
      <w:spacing w:after="0" w:line="240" w:lineRule="auto"/>
    </w:pPr>
    <w:rPr>
      <w:rFonts w:ascii="Tahoma" w:hAnsi="Tahoma" w:cs="Tahoma"/>
      <w:sz w:val="16"/>
      <w:szCs w:val="16"/>
    </w:rPr>
  </w:style>
  <w:style w:type="paragraph" w:styleId="NormalWeb">
    <w:name w:val="Normal (Web)"/>
    <w:basedOn w:val="Normal"/>
    <w:uiPriority w:val="99"/>
    <w:rsid w:val="009F7189"/>
    <w:pPr>
      <w:spacing w:before="280" w:after="119" w:line="240" w:lineRule="auto"/>
    </w:pPr>
    <w:rPr>
      <w:rFonts w:ascii="Times New Roman" w:eastAsia="Times New Roman" w:hAnsi="Times New Roman"/>
      <w:sz w:val="24"/>
      <w:szCs w:val="24"/>
    </w:rPr>
  </w:style>
  <w:style w:type="paragraph" w:customStyle="1" w:styleId="ra-sub-western">
    <w:name w:val="ra-sub-western"/>
    <w:basedOn w:val="Normal"/>
    <w:rsid w:val="009F7189"/>
    <w:pPr>
      <w:spacing w:before="280" w:after="28" w:line="240" w:lineRule="auto"/>
      <w:ind w:firstLine="227"/>
    </w:pPr>
    <w:rPr>
      <w:rFonts w:ascii="Times New Roman" w:eastAsia="Times New Roman" w:hAnsi="Times New Roman"/>
      <w:sz w:val="24"/>
      <w:szCs w:val="24"/>
    </w:rPr>
  </w:style>
  <w:style w:type="paragraph" w:customStyle="1" w:styleId="Encabezado2">
    <w:name w:val="Encabezado2"/>
    <w:basedOn w:val="Normal"/>
    <w:rsid w:val="009F7189"/>
    <w:pPr>
      <w:widowControl w:val="0"/>
      <w:suppressLineNumbers/>
      <w:spacing w:after="0" w:line="240" w:lineRule="auto"/>
      <w:textAlignment w:val="baseline"/>
    </w:pPr>
    <w:rPr>
      <w:rFonts w:ascii="Times New Roman" w:eastAsia="Lucida Sans Unicode" w:hAnsi="Times New Roman"/>
      <w:kern w:val="1"/>
      <w:sz w:val="24"/>
      <w:szCs w:val="24"/>
    </w:rPr>
  </w:style>
  <w:style w:type="paragraph" w:customStyle="1" w:styleId="western">
    <w:name w:val="western"/>
    <w:basedOn w:val="Normal"/>
    <w:rsid w:val="009F7189"/>
    <w:pPr>
      <w:spacing w:before="280" w:after="119" w:line="240" w:lineRule="auto"/>
    </w:pPr>
    <w:rPr>
      <w:rFonts w:ascii="Times New Roman" w:eastAsia="Times New Roman" w:hAnsi="Times New Roman"/>
      <w:color w:val="000000"/>
      <w:sz w:val="24"/>
      <w:szCs w:val="24"/>
      <w:lang w:val="es-ES"/>
    </w:rPr>
  </w:style>
  <w:style w:type="paragraph" w:customStyle="1" w:styleId="Contenidodelatabla">
    <w:name w:val="Contenido de la tabla"/>
    <w:basedOn w:val="Normal"/>
    <w:rsid w:val="009F7189"/>
    <w:pPr>
      <w:suppressLineNumbers/>
    </w:pPr>
  </w:style>
  <w:style w:type="paragraph" w:customStyle="1" w:styleId="Encabezadodelatabla">
    <w:name w:val="Encabezado de la tabla"/>
    <w:basedOn w:val="Contenidodelatabla"/>
    <w:rsid w:val="009F7189"/>
    <w:pPr>
      <w:jc w:val="center"/>
    </w:pPr>
    <w:rPr>
      <w:b/>
      <w:bCs/>
    </w:rPr>
  </w:style>
  <w:style w:type="character" w:styleId="Textoennegrita">
    <w:name w:val="Strong"/>
    <w:uiPriority w:val="22"/>
    <w:qFormat/>
    <w:rsid w:val="00407215"/>
    <w:rPr>
      <w:b/>
      <w:bCs/>
    </w:rPr>
  </w:style>
  <w:style w:type="paragraph" w:customStyle="1" w:styleId="Default">
    <w:name w:val="Default"/>
    <w:rsid w:val="00E763D7"/>
    <w:pPr>
      <w:autoSpaceDE w:val="0"/>
      <w:autoSpaceDN w:val="0"/>
      <w:adjustRightInd w:val="0"/>
    </w:pPr>
    <w:rPr>
      <w:rFonts w:ascii="Arial" w:eastAsia="Calibri" w:hAnsi="Arial" w:cs="Arial"/>
      <w:color w:val="000000"/>
      <w:sz w:val="24"/>
      <w:szCs w:val="24"/>
    </w:rPr>
  </w:style>
  <w:style w:type="character" w:styleId="Hipervnculovisitado">
    <w:name w:val="FollowedHyperlink"/>
    <w:uiPriority w:val="99"/>
    <w:semiHidden/>
    <w:unhideWhenUsed/>
    <w:rsid w:val="00837A46"/>
    <w:rPr>
      <w:color w:val="800080"/>
      <w:u w:val="single"/>
    </w:rPr>
  </w:style>
  <w:style w:type="character" w:styleId="AcrnimoHTML">
    <w:name w:val="HTML Acronym"/>
    <w:basedOn w:val="Fuentedeprrafopredeter"/>
    <w:uiPriority w:val="99"/>
    <w:semiHidden/>
    <w:unhideWhenUsed/>
    <w:rsid w:val="001E1ABE"/>
  </w:style>
  <w:style w:type="character" w:styleId="nfasis">
    <w:name w:val="Emphasis"/>
    <w:qFormat/>
    <w:rsid w:val="001E1ABE"/>
    <w:rPr>
      <w:i/>
      <w:iCs/>
    </w:rPr>
  </w:style>
  <w:style w:type="paragraph" w:customStyle="1" w:styleId="Encabezado3">
    <w:name w:val="Encabezado3"/>
    <w:basedOn w:val="Normal"/>
    <w:next w:val="Textoindependiente"/>
    <w:rsid w:val="001E7893"/>
    <w:pPr>
      <w:keepNext/>
      <w:widowControl w:val="0"/>
      <w:spacing w:before="240" w:after="120" w:line="240" w:lineRule="auto"/>
    </w:pPr>
    <w:rPr>
      <w:rFonts w:ascii="Arial" w:eastAsia="Droid Sans Fallback" w:hAnsi="Arial" w:cs="Lohit Hindi"/>
      <w:kern w:val="1"/>
      <w:sz w:val="28"/>
      <w:szCs w:val="28"/>
      <w:lang w:bidi="hi-IN"/>
    </w:rPr>
  </w:style>
  <w:style w:type="paragraph" w:customStyle="1" w:styleId="Ttulo11">
    <w:name w:val="Título 11"/>
    <w:basedOn w:val="Normal"/>
    <w:next w:val="Normal"/>
    <w:rsid w:val="001E7893"/>
    <w:pPr>
      <w:keepNext/>
      <w:widowControl w:val="0"/>
      <w:autoSpaceDN w:val="0"/>
      <w:spacing w:before="240" w:after="120" w:line="240" w:lineRule="auto"/>
      <w:textAlignment w:val="baseline"/>
      <w:outlineLvl w:val="0"/>
    </w:pPr>
    <w:rPr>
      <w:rFonts w:ascii="Arial" w:eastAsia="Droid Sans Fallback" w:hAnsi="Arial" w:cs="Lohit Hindi"/>
      <w:b/>
      <w:bCs/>
      <w:kern w:val="3"/>
      <w:sz w:val="28"/>
      <w:szCs w:val="28"/>
      <w:lang w:bidi="hi-IN"/>
    </w:rPr>
  </w:style>
  <w:style w:type="paragraph" w:styleId="HTMLconformatoprevio">
    <w:name w:val="HTML Preformatted"/>
    <w:basedOn w:val="Normal"/>
    <w:link w:val="HTMLconformatoprevioCar"/>
    <w:uiPriority w:val="99"/>
    <w:rsid w:val="00C65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C6564F"/>
    <w:rPr>
      <w:rFonts w:ascii="Courier New" w:hAnsi="Courier New" w:cs="Courier New"/>
      <w:lang w:val="es-ES" w:eastAsia="es-ES"/>
    </w:rPr>
  </w:style>
  <w:style w:type="character" w:customStyle="1" w:styleId="Ttulo3Car">
    <w:name w:val="Título 3 Car"/>
    <w:basedOn w:val="Fuentedeprrafopredeter"/>
    <w:link w:val="Ttulo3"/>
    <w:uiPriority w:val="9"/>
    <w:semiHidden/>
    <w:rsid w:val="00843E7A"/>
    <w:rPr>
      <w:rFonts w:asciiTheme="majorHAnsi" w:eastAsiaTheme="majorEastAsia" w:hAnsiTheme="majorHAnsi" w:cstheme="majorBidi"/>
      <w:b/>
      <w:bCs/>
      <w:color w:val="4F81BD" w:themeColor="accent1"/>
      <w:sz w:val="22"/>
      <w:szCs w:val="22"/>
      <w:lang w:eastAsia="zh-CN"/>
    </w:rPr>
  </w:style>
  <w:style w:type="character" w:customStyle="1" w:styleId="Ttulo4Car">
    <w:name w:val="Título 4 Car"/>
    <w:basedOn w:val="Fuentedeprrafopredeter"/>
    <w:link w:val="Ttulo4"/>
    <w:uiPriority w:val="9"/>
    <w:semiHidden/>
    <w:rsid w:val="005679AC"/>
    <w:rPr>
      <w:rFonts w:asciiTheme="majorHAnsi" w:eastAsiaTheme="majorEastAsia" w:hAnsiTheme="majorHAnsi" w:cstheme="majorBidi"/>
      <w:b/>
      <w:bCs/>
      <w:i/>
      <w:iCs/>
      <w:color w:val="4F81BD" w:themeColor="accent1"/>
      <w:sz w:val="22"/>
      <w:szCs w:val="22"/>
      <w:lang w:eastAsia="zh-CN"/>
    </w:rPr>
  </w:style>
  <w:style w:type="character" w:customStyle="1" w:styleId="Textofuente">
    <w:name w:val="Texto fuente"/>
    <w:rsid w:val="005679AC"/>
    <w:rPr>
      <w:rFonts w:ascii="DejaVu Sans Mono" w:eastAsia="Droid Sans Fallback" w:hAnsi="DejaVu Sans Mono" w:cs="DejaVu Sans Mono"/>
    </w:rPr>
  </w:style>
  <w:style w:type="character" w:customStyle="1" w:styleId="Variable">
    <w:name w:val="Variable"/>
    <w:rsid w:val="005679AC"/>
    <w:rPr>
      <w:i/>
      <w:iCs/>
    </w:rPr>
  </w:style>
  <w:style w:type="paragraph" w:customStyle="1" w:styleId="Textopreformateado">
    <w:name w:val="Texto preformateado"/>
    <w:basedOn w:val="Normal"/>
    <w:rsid w:val="005679AC"/>
    <w:pPr>
      <w:widowControl w:val="0"/>
      <w:spacing w:after="0" w:line="240" w:lineRule="auto"/>
    </w:pPr>
    <w:rPr>
      <w:rFonts w:ascii="DejaVu Sans Mono" w:eastAsia="Droid Sans Fallback" w:hAnsi="DejaVu Sans Mono" w:cs="DejaVu Sans Mono"/>
      <w:kern w:val="1"/>
      <w:sz w:val="20"/>
      <w:szCs w:val="20"/>
      <w:lang w:val="es-ES" w:eastAsia="hi-IN" w:bidi="hi-IN"/>
    </w:rPr>
  </w:style>
  <w:style w:type="paragraph" w:customStyle="1" w:styleId="Encabezamientodelista">
    <w:name w:val="Encabezamiento de lista"/>
    <w:basedOn w:val="Normal"/>
    <w:next w:val="Contenidodelista"/>
    <w:rsid w:val="005679AC"/>
    <w:pPr>
      <w:widowControl w:val="0"/>
      <w:spacing w:after="0" w:line="240" w:lineRule="auto"/>
    </w:pPr>
    <w:rPr>
      <w:rFonts w:ascii="Tinos" w:eastAsia="Droid Sans Fallback" w:hAnsi="Tinos" w:cs="DejaVu Sans Condensed"/>
      <w:kern w:val="1"/>
      <w:sz w:val="24"/>
      <w:szCs w:val="24"/>
      <w:lang w:val="es-ES" w:eastAsia="hi-IN" w:bidi="hi-IN"/>
    </w:rPr>
  </w:style>
  <w:style w:type="paragraph" w:customStyle="1" w:styleId="Contenidodelista">
    <w:name w:val="Contenido de lista"/>
    <w:basedOn w:val="Normal"/>
    <w:rsid w:val="005679AC"/>
    <w:pPr>
      <w:widowControl w:val="0"/>
      <w:spacing w:after="0" w:line="240" w:lineRule="auto"/>
      <w:ind w:left="567"/>
    </w:pPr>
    <w:rPr>
      <w:rFonts w:ascii="Tinos" w:eastAsia="Droid Sans Fallback" w:hAnsi="Tinos" w:cs="DejaVu Sans Condensed"/>
      <w:kern w:val="1"/>
      <w:sz w:val="24"/>
      <w:szCs w:val="24"/>
      <w:lang w:val="es-ES" w:eastAsia="hi-IN" w:bidi="hi-IN"/>
    </w:rPr>
  </w:style>
  <w:style w:type="character" w:styleId="CdigoHTML">
    <w:name w:val="HTML Code"/>
    <w:basedOn w:val="Fuentedeprrafopredeter"/>
    <w:uiPriority w:val="99"/>
    <w:semiHidden/>
    <w:unhideWhenUsed/>
    <w:rsid w:val="005D4025"/>
    <w:rPr>
      <w:rFonts w:ascii="Courier New" w:eastAsia="Times New Roman" w:hAnsi="Courier New" w:cs="Courier New"/>
      <w:sz w:val="20"/>
      <w:szCs w:val="20"/>
    </w:rPr>
  </w:style>
  <w:style w:type="paragraph" w:customStyle="1" w:styleId="Standard">
    <w:name w:val="Standard"/>
    <w:rsid w:val="00CB1F5F"/>
    <w:pPr>
      <w:suppressAutoHyphens/>
      <w:autoSpaceDN w:val="0"/>
      <w:spacing w:after="200" w:line="276" w:lineRule="auto"/>
    </w:pPr>
    <w:rPr>
      <w:rFonts w:ascii="Calibri" w:eastAsia="Calibri" w:hAnsi="Calibri"/>
      <w:kern w:val="3"/>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7080">
      <w:bodyDiv w:val="1"/>
      <w:marLeft w:val="0"/>
      <w:marRight w:val="0"/>
      <w:marTop w:val="0"/>
      <w:marBottom w:val="0"/>
      <w:divBdr>
        <w:top w:val="none" w:sz="0" w:space="0" w:color="auto"/>
        <w:left w:val="none" w:sz="0" w:space="0" w:color="auto"/>
        <w:bottom w:val="none" w:sz="0" w:space="0" w:color="auto"/>
        <w:right w:val="none" w:sz="0" w:space="0" w:color="auto"/>
      </w:divBdr>
      <w:divsChild>
        <w:div w:id="2047485758">
          <w:marLeft w:val="0"/>
          <w:marRight w:val="0"/>
          <w:marTop w:val="0"/>
          <w:marBottom w:val="0"/>
          <w:divBdr>
            <w:top w:val="none" w:sz="0" w:space="0" w:color="auto"/>
            <w:left w:val="none" w:sz="0" w:space="0" w:color="auto"/>
            <w:bottom w:val="none" w:sz="0" w:space="0" w:color="auto"/>
            <w:right w:val="none" w:sz="0" w:space="0" w:color="auto"/>
          </w:divBdr>
        </w:div>
      </w:divsChild>
    </w:div>
    <w:div w:id="247622126">
      <w:bodyDiv w:val="1"/>
      <w:marLeft w:val="0"/>
      <w:marRight w:val="0"/>
      <w:marTop w:val="0"/>
      <w:marBottom w:val="0"/>
      <w:divBdr>
        <w:top w:val="none" w:sz="0" w:space="0" w:color="auto"/>
        <w:left w:val="none" w:sz="0" w:space="0" w:color="auto"/>
        <w:bottom w:val="none" w:sz="0" w:space="0" w:color="auto"/>
        <w:right w:val="none" w:sz="0" w:space="0" w:color="auto"/>
      </w:divBdr>
      <w:divsChild>
        <w:div w:id="1366522220">
          <w:marLeft w:val="1800"/>
          <w:marRight w:val="0"/>
          <w:marTop w:val="0"/>
          <w:marBottom w:val="0"/>
          <w:divBdr>
            <w:top w:val="none" w:sz="0" w:space="0" w:color="auto"/>
            <w:left w:val="none" w:sz="0" w:space="0" w:color="auto"/>
            <w:bottom w:val="none" w:sz="0" w:space="0" w:color="auto"/>
            <w:right w:val="none" w:sz="0" w:space="0" w:color="auto"/>
          </w:divBdr>
        </w:div>
        <w:div w:id="1188103463">
          <w:marLeft w:val="1800"/>
          <w:marRight w:val="0"/>
          <w:marTop w:val="0"/>
          <w:marBottom w:val="0"/>
          <w:divBdr>
            <w:top w:val="none" w:sz="0" w:space="0" w:color="auto"/>
            <w:left w:val="none" w:sz="0" w:space="0" w:color="auto"/>
            <w:bottom w:val="none" w:sz="0" w:space="0" w:color="auto"/>
            <w:right w:val="none" w:sz="0" w:space="0" w:color="auto"/>
          </w:divBdr>
        </w:div>
        <w:div w:id="416365402">
          <w:marLeft w:val="1800"/>
          <w:marRight w:val="0"/>
          <w:marTop w:val="0"/>
          <w:marBottom w:val="0"/>
          <w:divBdr>
            <w:top w:val="none" w:sz="0" w:space="0" w:color="auto"/>
            <w:left w:val="none" w:sz="0" w:space="0" w:color="auto"/>
            <w:bottom w:val="none" w:sz="0" w:space="0" w:color="auto"/>
            <w:right w:val="none" w:sz="0" w:space="0" w:color="auto"/>
          </w:divBdr>
        </w:div>
      </w:divsChild>
    </w:div>
    <w:div w:id="439683898">
      <w:bodyDiv w:val="1"/>
      <w:marLeft w:val="0"/>
      <w:marRight w:val="0"/>
      <w:marTop w:val="0"/>
      <w:marBottom w:val="0"/>
      <w:divBdr>
        <w:top w:val="none" w:sz="0" w:space="0" w:color="auto"/>
        <w:left w:val="none" w:sz="0" w:space="0" w:color="auto"/>
        <w:bottom w:val="none" w:sz="0" w:space="0" w:color="auto"/>
        <w:right w:val="none" w:sz="0" w:space="0" w:color="auto"/>
      </w:divBdr>
    </w:div>
    <w:div w:id="461732847">
      <w:bodyDiv w:val="1"/>
      <w:marLeft w:val="0"/>
      <w:marRight w:val="0"/>
      <w:marTop w:val="0"/>
      <w:marBottom w:val="0"/>
      <w:divBdr>
        <w:top w:val="none" w:sz="0" w:space="0" w:color="auto"/>
        <w:left w:val="none" w:sz="0" w:space="0" w:color="auto"/>
        <w:bottom w:val="none" w:sz="0" w:space="0" w:color="auto"/>
        <w:right w:val="none" w:sz="0" w:space="0" w:color="auto"/>
      </w:divBdr>
    </w:div>
    <w:div w:id="478116324">
      <w:bodyDiv w:val="1"/>
      <w:marLeft w:val="0"/>
      <w:marRight w:val="0"/>
      <w:marTop w:val="0"/>
      <w:marBottom w:val="0"/>
      <w:divBdr>
        <w:top w:val="none" w:sz="0" w:space="0" w:color="auto"/>
        <w:left w:val="none" w:sz="0" w:space="0" w:color="auto"/>
        <w:bottom w:val="none" w:sz="0" w:space="0" w:color="auto"/>
        <w:right w:val="none" w:sz="0" w:space="0" w:color="auto"/>
      </w:divBdr>
    </w:div>
    <w:div w:id="490757845">
      <w:bodyDiv w:val="1"/>
      <w:marLeft w:val="0"/>
      <w:marRight w:val="0"/>
      <w:marTop w:val="0"/>
      <w:marBottom w:val="0"/>
      <w:divBdr>
        <w:top w:val="none" w:sz="0" w:space="0" w:color="auto"/>
        <w:left w:val="none" w:sz="0" w:space="0" w:color="auto"/>
        <w:bottom w:val="none" w:sz="0" w:space="0" w:color="auto"/>
        <w:right w:val="none" w:sz="0" w:space="0" w:color="auto"/>
      </w:divBdr>
    </w:div>
    <w:div w:id="707492857">
      <w:bodyDiv w:val="1"/>
      <w:marLeft w:val="0"/>
      <w:marRight w:val="0"/>
      <w:marTop w:val="0"/>
      <w:marBottom w:val="0"/>
      <w:divBdr>
        <w:top w:val="none" w:sz="0" w:space="0" w:color="auto"/>
        <w:left w:val="none" w:sz="0" w:space="0" w:color="auto"/>
        <w:bottom w:val="none" w:sz="0" w:space="0" w:color="auto"/>
        <w:right w:val="none" w:sz="0" w:space="0" w:color="auto"/>
      </w:divBdr>
      <w:divsChild>
        <w:div w:id="1348025299">
          <w:marLeft w:val="0"/>
          <w:marRight w:val="0"/>
          <w:marTop w:val="0"/>
          <w:marBottom w:val="0"/>
          <w:divBdr>
            <w:top w:val="none" w:sz="0" w:space="0" w:color="auto"/>
            <w:left w:val="none" w:sz="0" w:space="0" w:color="auto"/>
            <w:bottom w:val="none" w:sz="0" w:space="0" w:color="auto"/>
            <w:right w:val="none" w:sz="0" w:space="0" w:color="auto"/>
          </w:divBdr>
        </w:div>
      </w:divsChild>
    </w:div>
    <w:div w:id="845285181">
      <w:bodyDiv w:val="1"/>
      <w:marLeft w:val="0"/>
      <w:marRight w:val="0"/>
      <w:marTop w:val="0"/>
      <w:marBottom w:val="0"/>
      <w:divBdr>
        <w:top w:val="none" w:sz="0" w:space="0" w:color="auto"/>
        <w:left w:val="none" w:sz="0" w:space="0" w:color="auto"/>
        <w:bottom w:val="none" w:sz="0" w:space="0" w:color="auto"/>
        <w:right w:val="none" w:sz="0" w:space="0" w:color="auto"/>
      </w:divBdr>
    </w:div>
    <w:div w:id="874149370">
      <w:bodyDiv w:val="1"/>
      <w:marLeft w:val="0"/>
      <w:marRight w:val="0"/>
      <w:marTop w:val="0"/>
      <w:marBottom w:val="0"/>
      <w:divBdr>
        <w:top w:val="none" w:sz="0" w:space="0" w:color="auto"/>
        <w:left w:val="none" w:sz="0" w:space="0" w:color="auto"/>
        <w:bottom w:val="none" w:sz="0" w:space="0" w:color="auto"/>
        <w:right w:val="none" w:sz="0" w:space="0" w:color="auto"/>
      </w:divBdr>
    </w:div>
    <w:div w:id="883834439">
      <w:bodyDiv w:val="1"/>
      <w:marLeft w:val="0"/>
      <w:marRight w:val="0"/>
      <w:marTop w:val="0"/>
      <w:marBottom w:val="0"/>
      <w:divBdr>
        <w:top w:val="none" w:sz="0" w:space="0" w:color="auto"/>
        <w:left w:val="none" w:sz="0" w:space="0" w:color="auto"/>
        <w:bottom w:val="none" w:sz="0" w:space="0" w:color="auto"/>
        <w:right w:val="none" w:sz="0" w:space="0" w:color="auto"/>
      </w:divBdr>
    </w:div>
    <w:div w:id="988486142">
      <w:bodyDiv w:val="1"/>
      <w:marLeft w:val="0"/>
      <w:marRight w:val="0"/>
      <w:marTop w:val="0"/>
      <w:marBottom w:val="0"/>
      <w:divBdr>
        <w:top w:val="none" w:sz="0" w:space="0" w:color="auto"/>
        <w:left w:val="none" w:sz="0" w:space="0" w:color="auto"/>
        <w:bottom w:val="none" w:sz="0" w:space="0" w:color="auto"/>
        <w:right w:val="none" w:sz="0" w:space="0" w:color="auto"/>
      </w:divBdr>
    </w:div>
    <w:div w:id="1028605523">
      <w:bodyDiv w:val="1"/>
      <w:marLeft w:val="0"/>
      <w:marRight w:val="0"/>
      <w:marTop w:val="0"/>
      <w:marBottom w:val="0"/>
      <w:divBdr>
        <w:top w:val="none" w:sz="0" w:space="0" w:color="auto"/>
        <w:left w:val="none" w:sz="0" w:space="0" w:color="auto"/>
        <w:bottom w:val="none" w:sz="0" w:space="0" w:color="auto"/>
        <w:right w:val="none" w:sz="0" w:space="0" w:color="auto"/>
      </w:divBdr>
      <w:divsChild>
        <w:div w:id="1396078275">
          <w:marLeft w:val="0"/>
          <w:marRight w:val="0"/>
          <w:marTop w:val="0"/>
          <w:marBottom w:val="0"/>
          <w:divBdr>
            <w:top w:val="none" w:sz="0" w:space="0" w:color="auto"/>
            <w:left w:val="none" w:sz="0" w:space="0" w:color="auto"/>
            <w:bottom w:val="none" w:sz="0" w:space="0" w:color="auto"/>
            <w:right w:val="none" w:sz="0" w:space="0" w:color="auto"/>
          </w:divBdr>
        </w:div>
      </w:divsChild>
    </w:div>
    <w:div w:id="1109474183">
      <w:bodyDiv w:val="1"/>
      <w:marLeft w:val="0"/>
      <w:marRight w:val="0"/>
      <w:marTop w:val="0"/>
      <w:marBottom w:val="0"/>
      <w:divBdr>
        <w:top w:val="none" w:sz="0" w:space="0" w:color="auto"/>
        <w:left w:val="none" w:sz="0" w:space="0" w:color="auto"/>
        <w:bottom w:val="none" w:sz="0" w:space="0" w:color="auto"/>
        <w:right w:val="none" w:sz="0" w:space="0" w:color="auto"/>
      </w:divBdr>
    </w:div>
    <w:div w:id="1207373425">
      <w:bodyDiv w:val="1"/>
      <w:marLeft w:val="0"/>
      <w:marRight w:val="0"/>
      <w:marTop w:val="0"/>
      <w:marBottom w:val="0"/>
      <w:divBdr>
        <w:top w:val="none" w:sz="0" w:space="0" w:color="auto"/>
        <w:left w:val="none" w:sz="0" w:space="0" w:color="auto"/>
        <w:bottom w:val="none" w:sz="0" w:space="0" w:color="auto"/>
        <w:right w:val="none" w:sz="0" w:space="0" w:color="auto"/>
      </w:divBdr>
    </w:div>
    <w:div w:id="1518613553">
      <w:bodyDiv w:val="1"/>
      <w:marLeft w:val="0"/>
      <w:marRight w:val="0"/>
      <w:marTop w:val="0"/>
      <w:marBottom w:val="0"/>
      <w:divBdr>
        <w:top w:val="none" w:sz="0" w:space="0" w:color="auto"/>
        <w:left w:val="none" w:sz="0" w:space="0" w:color="auto"/>
        <w:bottom w:val="none" w:sz="0" w:space="0" w:color="auto"/>
        <w:right w:val="none" w:sz="0" w:space="0" w:color="auto"/>
      </w:divBdr>
    </w:div>
    <w:div w:id="1737819708">
      <w:bodyDiv w:val="1"/>
      <w:marLeft w:val="0"/>
      <w:marRight w:val="0"/>
      <w:marTop w:val="0"/>
      <w:marBottom w:val="0"/>
      <w:divBdr>
        <w:top w:val="none" w:sz="0" w:space="0" w:color="auto"/>
        <w:left w:val="none" w:sz="0" w:space="0" w:color="auto"/>
        <w:bottom w:val="none" w:sz="0" w:space="0" w:color="auto"/>
        <w:right w:val="none" w:sz="0" w:space="0" w:color="auto"/>
      </w:divBdr>
    </w:div>
    <w:div w:id="1771387323">
      <w:bodyDiv w:val="1"/>
      <w:marLeft w:val="0"/>
      <w:marRight w:val="0"/>
      <w:marTop w:val="0"/>
      <w:marBottom w:val="0"/>
      <w:divBdr>
        <w:top w:val="none" w:sz="0" w:space="0" w:color="auto"/>
        <w:left w:val="none" w:sz="0" w:space="0" w:color="auto"/>
        <w:bottom w:val="none" w:sz="0" w:space="0" w:color="auto"/>
        <w:right w:val="none" w:sz="0" w:space="0" w:color="auto"/>
      </w:divBdr>
      <w:divsChild>
        <w:div w:id="1421950189">
          <w:marLeft w:val="0"/>
          <w:marRight w:val="0"/>
          <w:marTop w:val="0"/>
          <w:marBottom w:val="0"/>
          <w:divBdr>
            <w:top w:val="none" w:sz="0" w:space="0" w:color="auto"/>
            <w:left w:val="none" w:sz="0" w:space="0" w:color="auto"/>
            <w:bottom w:val="none" w:sz="0" w:space="0" w:color="auto"/>
            <w:right w:val="none" w:sz="0" w:space="0" w:color="auto"/>
          </w:divBdr>
        </w:div>
      </w:divsChild>
    </w:div>
    <w:div w:id="1818104005">
      <w:bodyDiv w:val="1"/>
      <w:marLeft w:val="0"/>
      <w:marRight w:val="0"/>
      <w:marTop w:val="0"/>
      <w:marBottom w:val="0"/>
      <w:divBdr>
        <w:top w:val="none" w:sz="0" w:space="0" w:color="auto"/>
        <w:left w:val="none" w:sz="0" w:space="0" w:color="auto"/>
        <w:bottom w:val="none" w:sz="0" w:space="0" w:color="auto"/>
        <w:right w:val="none" w:sz="0" w:space="0" w:color="auto"/>
      </w:divBdr>
    </w:div>
    <w:div w:id="1904565022">
      <w:bodyDiv w:val="1"/>
      <w:marLeft w:val="0"/>
      <w:marRight w:val="0"/>
      <w:marTop w:val="0"/>
      <w:marBottom w:val="0"/>
      <w:divBdr>
        <w:top w:val="none" w:sz="0" w:space="0" w:color="auto"/>
        <w:left w:val="none" w:sz="0" w:space="0" w:color="auto"/>
        <w:bottom w:val="none" w:sz="0" w:space="0" w:color="auto"/>
        <w:right w:val="none" w:sz="0" w:space="0" w:color="auto"/>
      </w:divBdr>
      <w:divsChild>
        <w:div w:id="1568766530">
          <w:marLeft w:val="1800"/>
          <w:marRight w:val="0"/>
          <w:marTop w:val="0"/>
          <w:marBottom w:val="0"/>
          <w:divBdr>
            <w:top w:val="none" w:sz="0" w:space="0" w:color="auto"/>
            <w:left w:val="none" w:sz="0" w:space="0" w:color="auto"/>
            <w:bottom w:val="none" w:sz="0" w:space="0" w:color="auto"/>
            <w:right w:val="none" w:sz="0" w:space="0" w:color="auto"/>
          </w:divBdr>
        </w:div>
        <w:div w:id="1586453167">
          <w:marLeft w:val="1800"/>
          <w:marRight w:val="0"/>
          <w:marTop w:val="0"/>
          <w:marBottom w:val="0"/>
          <w:divBdr>
            <w:top w:val="none" w:sz="0" w:space="0" w:color="auto"/>
            <w:left w:val="none" w:sz="0" w:space="0" w:color="auto"/>
            <w:bottom w:val="none" w:sz="0" w:space="0" w:color="auto"/>
            <w:right w:val="none" w:sz="0" w:space="0" w:color="auto"/>
          </w:divBdr>
        </w:div>
        <w:div w:id="655258912">
          <w:marLeft w:val="1800"/>
          <w:marRight w:val="0"/>
          <w:marTop w:val="0"/>
          <w:marBottom w:val="0"/>
          <w:divBdr>
            <w:top w:val="none" w:sz="0" w:space="0" w:color="auto"/>
            <w:left w:val="none" w:sz="0" w:space="0" w:color="auto"/>
            <w:bottom w:val="none" w:sz="0" w:space="0" w:color="auto"/>
            <w:right w:val="none" w:sz="0" w:space="0" w:color="auto"/>
          </w:divBdr>
        </w:div>
      </w:divsChild>
    </w:div>
    <w:div w:id="1906336853">
      <w:bodyDiv w:val="1"/>
      <w:marLeft w:val="0"/>
      <w:marRight w:val="0"/>
      <w:marTop w:val="0"/>
      <w:marBottom w:val="0"/>
      <w:divBdr>
        <w:top w:val="none" w:sz="0" w:space="0" w:color="auto"/>
        <w:left w:val="none" w:sz="0" w:space="0" w:color="auto"/>
        <w:bottom w:val="none" w:sz="0" w:space="0" w:color="auto"/>
        <w:right w:val="none" w:sz="0" w:space="0" w:color="auto"/>
      </w:divBdr>
      <w:divsChild>
        <w:div w:id="318310470">
          <w:marLeft w:val="0"/>
          <w:marRight w:val="0"/>
          <w:marTop w:val="0"/>
          <w:marBottom w:val="0"/>
          <w:divBdr>
            <w:top w:val="none" w:sz="0" w:space="0" w:color="auto"/>
            <w:left w:val="none" w:sz="0" w:space="0" w:color="auto"/>
            <w:bottom w:val="none" w:sz="0" w:space="0" w:color="auto"/>
            <w:right w:val="none" w:sz="0" w:space="0" w:color="auto"/>
          </w:divBdr>
          <w:divsChild>
            <w:div w:id="2079670574">
              <w:marLeft w:val="0"/>
              <w:marRight w:val="0"/>
              <w:marTop w:val="0"/>
              <w:marBottom w:val="0"/>
              <w:divBdr>
                <w:top w:val="none" w:sz="0" w:space="0" w:color="auto"/>
                <w:left w:val="none" w:sz="0" w:space="0" w:color="auto"/>
                <w:bottom w:val="none" w:sz="0" w:space="0" w:color="auto"/>
                <w:right w:val="none" w:sz="0" w:space="0" w:color="auto"/>
              </w:divBdr>
              <w:divsChild>
                <w:div w:id="2060589404">
                  <w:marLeft w:val="0"/>
                  <w:marRight w:val="0"/>
                  <w:marTop w:val="0"/>
                  <w:marBottom w:val="0"/>
                  <w:divBdr>
                    <w:top w:val="none" w:sz="0" w:space="0" w:color="auto"/>
                    <w:left w:val="none" w:sz="0" w:space="0" w:color="auto"/>
                    <w:bottom w:val="none" w:sz="0" w:space="0" w:color="auto"/>
                    <w:right w:val="none" w:sz="0" w:space="0" w:color="auto"/>
                  </w:divBdr>
                  <w:divsChild>
                    <w:div w:id="128597790">
                      <w:marLeft w:val="0"/>
                      <w:marRight w:val="0"/>
                      <w:marTop w:val="0"/>
                      <w:marBottom w:val="0"/>
                      <w:divBdr>
                        <w:top w:val="none" w:sz="0" w:space="0" w:color="auto"/>
                        <w:left w:val="none" w:sz="0" w:space="0" w:color="auto"/>
                        <w:bottom w:val="none" w:sz="0" w:space="0" w:color="auto"/>
                        <w:right w:val="none" w:sz="0" w:space="0" w:color="auto"/>
                      </w:divBdr>
                      <w:divsChild>
                        <w:div w:id="1372732210">
                          <w:marLeft w:val="0"/>
                          <w:marRight w:val="0"/>
                          <w:marTop w:val="0"/>
                          <w:marBottom w:val="0"/>
                          <w:divBdr>
                            <w:top w:val="none" w:sz="0" w:space="0" w:color="auto"/>
                            <w:left w:val="none" w:sz="0" w:space="0" w:color="auto"/>
                            <w:bottom w:val="none" w:sz="0" w:space="0" w:color="auto"/>
                            <w:right w:val="none" w:sz="0" w:space="0" w:color="auto"/>
                          </w:divBdr>
                          <w:divsChild>
                            <w:div w:id="1107653132">
                              <w:marLeft w:val="0"/>
                              <w:marRight w:val="0"/>
                              <w:marTop w:val="0"/>
                              <w:marBottom w:val="0"/>
                              <w:divBdr>
                                <w:top w:val="none" w:sz="0" w:space="0" w:color="auto"/>
                                <w:left w:val="none" w:sz="0" w:space="0" w:color="auto"/>
                                <w:bottom w:val="none" w:sz="0" w:space="0" w:color="auto"/>
                                <w:right w:val="none" w:sz="0" w:space="0" w:color="auto"/>
                              </w:divBdr>
                              <w:divsChild>
                                <w:div w:id="15927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086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mputerhope.com/issues/ch001474.ht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validator.w3.org/"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1067</Words>
  <Characters>5870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6924</CharactersWithSpaces>
  <SharedDoc>false</SharedDoc>
  <HLinks>
    <vt:vector size="12" baseType="variant">
      <vt:variant>
        <vt:i4>3997755</vt:i4>
      </vt:variant>
      <vt:variant>
        <vt:i4>3</vt:i4>
      </vt:variant>
      <vt:variant>
        <vt:i4>0</vt:i4>
      </vt:variant>
      <vt:variant>
        <vt:i4>5</vt:i4>
      </vt:variant>
      <vt:variant>
        <vt:lpwstr>https://filezilla-project.org/</vt:lpwstr>
      </vt:variant>
      <vt:variant>
        <vt:lpwstr/>
      </vt:variant>
      <vt:variant>
        <vt:i4>3014765</vt:i4>
      </vt:variant>
      <vt:variant>
        <vt:i4>0</vt:i4>
      </vt:variant>
      <vt:variant>
        <vt:i4>0</vt:i4>
      </vt:variant>
      <vt:variant>
        <vt:i4>5</vt:i4>
      </vt:variant>
      <vt:variant>
        <vt:lpwstr>http://es.kioskea.net/contents/349-comandos-ftp</vt:lpwstr>
      </vt:variant>
      <vt:variant>
        <vt:lpwstr>comandos-ftp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Idss</dc:creator>
  <cp:lastModifiedBy>Goenaga Aramburu, Iker</cp:lastModifiedBy>
  <cp:revision>2</cp:revision>
  <dcterms:created xsi:type="dcterms:W3CDTF">2021-10-29T18:23:00Z</dcterms:created>
  <dcterms:modified xsi:type="dcterms:W3CDTF">2021-10-29T18:23:00Z</dcterms:modified>
</cp:coreProperties>
</file>