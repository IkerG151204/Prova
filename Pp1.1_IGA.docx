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97D1AF" w14:textId="77777777" w:rsidR="001E7893" w:rsidRPr="00F74484" w:rsidRDefault="001E7893" w:rsidP="001E7893">
      <w:pPr>
        <w:pStyle w:val="Encabezado3"/>
        <w:jc w:val="center"/>
        <w:rPr>
          <w:rFonts w:cs="Arial"/>
          <w:bCs/>
          <w:sz w:val="24"/>
        </w:rPr>
      </w:pPr>
      <w:r w:rsidRPr="00F74484">
        <w:rPr>
          <w:rFonts w:cs="Arial"/>
          <w:bCs/>
          <w:sz w:val="24"/>
        </w:rPr>
        <w:t>A</w:t>
      </w:r>
      <w:r w:rsidR="00BE3146" w:rsidRPr="00F74484">
        <w:rPr>
          <w:rFonts w:cs="Arial"/>
          <w:bCs/>
          <w:sz w:val="24"/>
        </w:rPr>
        <w:t>1</w:t>
      </w:r>
      <w:r w:rsidRPr="00F74484">
        <w:rPr>
          <w:rFonts w:cs="Arial"/>
          <w:bCs/>
          <w:sz w:val="24"/>
        </w:rPr>
        <w:t xml:space="preserve">.- Proposta </w:t>
      </w:r>
      <w:r w:rsidR="00CB1F5F" w:rsidRPr="00F74484">
        <w:rPr>
          <w:rFonts w:cs="Arial"/>
          <w:bCs/>
          <w:sz w:val="24"/>
        </w:rPr>
        <w:t>P</w:t>
      </w:r>
      <w:r w:rsidRPr="00F74484">
        <w:rPr>
          <w:rFonts w:cs="Arial"/>
          <w:bCs/>
          <w:sz w:val="24"/>
        </w:rPr>
        <w:t xml:space="preserve">ràctica </w:t>
      </w:r>
      <w:r w:rsidR="00BE3146" w:rsidRPr="00F74484">
        <w:rPr>
          <w:rFonts w:cs="Arial"/>
          <w:bCs/>
          <w:sz w:val="24"/>
        </w:rPr>
        <w:t>1.</w:t>
      </w:r>
      <w:r w:rsidR="00F74484" w:rsidRPr="00F74484">
        <w:rPr>
          <w:rFonts w:cs="Arial"/>
          <w:bCs/>
          <w:sz w:val="24"/>
        </w:rPr>
        <w:t>1</w:t>
      </w:r>
      <w:r w:rsidR="004B0F70" w:rsidRPr="00F74484">
        <w:rPr>
          <w:rFonts w:cs="Arial"/>
          <w:bCs/>
          <w:sz w:val="24"/>
        </w:rPr>
        <w:t xml:space="preserve">.– </w:t>
      </w:r>
      <w:r w:rsidR="00F74484" w:rsidRPr="00F74484">
        <w:rPr>
          <w:rFonts w:cs="Arial"/>
          <w:bCs/>
          <w:sz w:val="24"/>
        </w:rPr>
        <w:t xml:space="preserve">Preparació màquines per </w:t>
      </w:r>
      <w:proofErr w:type="spellStart"/>
      <w:r w:rsidR="00F74484" w:rsidRPr="00F74484">
        <w:rPr>
          <w:rFonts w:cs="Arial"/>
          <w:bCs/>
          <w:sz w:val="24"/>
        </w:rPr>
        <w:t>WordPress</w:t>
      </w:r>
      <w:proofErr w:type="spellEnd"/>
      <w:r w:rsidR="00F74484" w:rsidRPr="00F74484">
        <w:rPr>
          <w:rFonts w:cs="Arial"/>
          <w:bCs/>
          <w:sz w:val="24"/>
        </w:rPr>
        <w:t xml:space="preserve"> en local</w:t>
      </w:r>
    </w:p>
    <w:p w14:paraId="3753D45B" w14:textId="1ABB2575" w:rsidR="001E7893" w:rsidRPr="001E7893" w:rsidRDefault="001E7893" w:rsidP="001E7893">
      <w:pPr>
        <w:spacing w:before="480" w:after="240" w:line="300" w:lineRule="exact"/>
        <w:rPr>
          <w:rFonts w:ascii="Arial" w:hAnsi="Arial" w:cs="Arial"/>
          <w:b/>
          <w:bCs/>
          <w:sz w:val="24"/>
          <w:szCs w:val="24"/>
        </w:rPr>
      </w:pPr>
      <w:r w:rsidRPr="001E7893">
        <w:rPr>
          <w:rFonts w:ascii="Arial" w:hAnsi="Arial" w:cs="Arial"/>
          <w:b/>
          <w:bCs/>
          <w:sz w:val="24"/>
          <w:szCs w:val="24"/>
        </w:rPr>
        <w:t>Nom:</w:t>
      </w:r>
      <w:r w:rsidR="0053740F">
        <w:rPr>
          <w:rFonts w:ascii="Arial" w:hAnsi="Arial" w:cs="Arial"/>
          <w:b/>
          <w:bCs/>
          <w:sz w:val="24"/>
          <w:szCs w:val="24"/>
        </w:rPr>
        <w:t xml:space="preserve"> Iker Goenaga</w:t>
      </w:r>
    </w:p>
    <w:p w14:paraId="2606803A" w14:textId="77777777" w:rsidR="00C6564F" w:rsidRPr="001E7893" w:rsidRDefault="00C6564F" w:rsidP="00C6564F">
      <w:pPr>
        <w:pStyle w:val="Ttulo1"/>
        <w:numPr>
          <w:ilvl w:val="0"/>
          <w:numId w:val="0"/>
        </w:numPr>
        <w:pBdr>
          <w:bottom w:val="single" w:sz="6" w:space="2" w:color="000000"/>
        </w:pBdr>
        <w:ind w:left="432" w:hanging="432"/>
        <w:rPr>
          <w:rFonts w:ascii="Arial" w:hAnsi="Arial" w:cs="Arial"/>
          <w:sz w:val="28"/>
          <w:szCs w:val="28"/>
        </w:rPr>
      </w:pPr>
      <w:r>
        <w:rPr>
          <w:rFonts w:ascii="Arial" w:hAnsi="Arial" w:cs="Arial"/>
          <w:sz w:val="28"/>
          <w:szCs w:val="28"/>
        </w:rPr>
        <w:t>OBJECTIUS</w:t>
      </w:r>
    </w:p>
    <w:p w14:paraId="6271EA64" w14:textId="77777777" w:rsidR="00F74484" w:rsidRDefault="00F74484" w:rsidP="00F74484">
      <w:pPr>
        <w:pStyle w:val="Prrafodelista"/>
        <w:numPr>
          <w:ilvl w:val="0"/>
          <w:numId w:val="3"/>
        </w:numPr>
        <w:spacing w:before="100" w:beforeAutospacing="1" w:after="0" w:line="360" w:lineRule="auto"/>
        <w:ind w:left="709" w:hanging="357"/>
        <w:jc w:val="both"/>
        <w:rPr>
          <w:rFonts w:ascii="Arial" w:hAnsi="Arial" w:cs="Arial"/>
          <w:sz w:val="24"/>
          <w:szCs w:val="24"/>
        </w:rPr>
      </w:pPr>
      <w:r w:rsidRPr="00F74484">
        <w:rPr>
          <w:rFonts w:ascii="Arial" w:hAnsi="Arial" w:cs="Arial"/>
          <w:sz w:val="24"/>
          <w:szCs w:val="24"/>
        </w:rPr>
        <w:t xml:space="preserve">Identifica els requeriments necessaris per instal·lar gestors de continguts. </w:t>
      </w:r>
    </w:p>
    <w:p w14:paraId="4739D672" w14:textId="77777777" w:rsidR="00F74484" w:rsidRDefault="00F74484" w:rsidP="00F74484">
      <w:pPr>
        <w:pStyle w:val="Prrafodelista"/>
        <w:numPr>
          <w:ilvl w:val="0"/>
          <w:numId w:val="3"/>
        </w:numPr>
        <w:spacing w:before="100" w:beforeAutospacing="1" w:after="0" w:line="360" w:lineRule="auto"/>
        <w:ind w:left="709" w:hanging="357"/>
        <w:jc w:val="both"/>
        <w:rPr>
          <w:rFonts w:ascii="Arial" w:hAnsi="Arial" w:cs="Arial"/>
          <w:sz w:val="24"/>
          <w:szCs w:val="24"/>
        </w:rPr>
      </w:pPr>
      <w:r w:rsidRPr="00F74484">
        <w:rPr>
          <w:rFonts w:ascii="Arial" w:hAnsi="Arial" w:cs="Arial"/>
          <w:sz w:val="24"/>
          <w:szCs w:val="24"/>
        </w:rPr>
        <w:t xml:space="preserve">Cerca i interpreta documentació tècnica en les llengües oficials i en les de més ús en el sector. </w:t>
      </w:r>
    </w:p>
    <w:p w14:paraId="10E49E45" w14:textId="77777777" w:rsidR="00F74484" w:rsidRPr="00F74484" w:rsidRDefault="00F74484" w:rsidP="00F74484">
      <w:pPr>
        <w:pStyle w:val="Prrafodelista"/>
        <w:numPr>
          <w:ilvl w:val="0"/>
          <w:numId w:val="3"/>
        </w:numPr>
        <w:spacing w:before="100" w:beforeAutospacing="1" w:after="0" w:line="360" w:lineRule="auto"/>
        <w:ind w:left="709" w:hanging="357"/>
        <w:jc w:val="both"/>
        <w:rPr>
          <w:rFonts w:ascii="Arial" w:hAnsi="Arial" w:cs="Arial"/>
          <w:sz w:val="24"/>
          <w:szCs w:val="24"/>
        </w:rPr>
      </w:pPr>
      <w:r w:rsidRPr="00F74484">
        <w:rPr>
          <w:rFonts w:ascii="Arial" w:hAnsi="Arial" w:cs="Arial"/>
          <w:sz w:val="24"/>
          <w:szCs w:val="24"/>
        </w:rPr>
        <w:t>Documenta adequadament la instal·lació del gestor de continguts, les incidències aparegudes i les solucions aportades.</w:t>
      </w:r>
    </w:p>
    <w:p w14:paraId="2D988227" w14:textId="77777777" w:rsidR="001E7893" w:rsidRPr="00E208DC" w:rsidRDefault="001E7893" w:rsidP="001E7893">
      <w:pPr>
        <w:pStyle w:val="Ttulo1"/>
        <w:numPr>
          <w:ilvl w:val="0"/>
          <w:numId w:val="0"/>
        </w:numPr>
        <w:pBdr>
          <w:bottom w:val="single" w:sz="6" w:space="2" w:color="000000"/>
        </w:pBdr>
        <w:ind w:left="432" w:hanging="432"/>
        <w:rPr>
          <w:rFonts w:ascii="Arial" w:hAnsi="Arial" w:cs="Arial"/>
          <w:sz w:val="24"/>
          <w:szCs w:val="24"/>
        </w:rPr>
      </w:pPr>
      <w:r w:rsidRPr="00E208DC">
        <w:rPr>
          <w:rFonts w:ascii="Arial" w:hAnsi="Arial" w:cs="Arial"/>
          <w:sz w:val="24"/>
          <w:szCs w:val="24"/>
        </w:rPr>
        <w:t>INSTRUCCIONS</w:t>
      </w:r>
    </w:p>
    <w:p w14:paraId="4EC5D7C7" w14:textId="77777777" w:rsidR="001E7893" w:rsidRPr="00E208DC" w:rsidRDefault="001E7893" w:rsidP="001E7893">
      <w:pPr>
        <w:pStyle w:val="NormalWeb"/>
        <w:suppressAutoHyphens w:val="0"/>
        <w:spacing w:beforeAutospacing="1" w:after="0"/>
        <w:jc w:val="both"/>
        <w:rPr>
          <w:rFonts w:ascii="Arial" w:hAnsi="Arial" w:cs="Arial"/>
        </w:rPr>
      </w:pPr>
      <w:r w:rsidRPr="00E208DC">
        <w:rPr>
          <w:rFonts w:ascii="Arial" w:hAnsi="Arial" w:cs="Arial"/>
        </w:rPr>
        <w:t>Llegeix amb calma que s'ha de fer abans de començar. I recorda de posar el teu nom en el lloc del document que ho sol·licita.</w:t>
      </w:r>
    </w:p>
    <w:p w14:paraId="16F3BD52" w14:textId="5F5A9549" w:rsidR="001E7893" w:rsidRPr="00E208DC" w:rsidRDefault="001E7893" w:rsidP="001E7893">
      <w:pPr>
        <w:pStyle w:val="NormalWeb"/>
        <w:suppressAutoHyphens w:val="0"/>
        <w:spacing w:beforeAutospacing="1" w:after="0"/>
        <w:jc w:val="both"/>
        <w:rPr>
          <w:rFonts w:ascii="Arial" w:hAnsi="Arial" w:cs="Arial"/>
        </w:rPr>
      </w:pPr>
      <w:r w:rsidRPr="00E208DC">
        <w:rPr>
          <w:rFonts w:ascii="Arial" w:hAnsi="Arial" w:cs="Arial"/>
        </w:rPr>
        <w:t xml:space="preserve">Per fer l'entrega recorda que has de retornar </w:t>
      </w:r>
      <w:r w:rsidRPr="00E208DC">
        <w:rPr>
          <w:rFonts w:ascii="Arial" w:hAnsi="Arial" w:cs="Arial"/>
          <w:b/>
          <w:bCs/>
        </w:rPr>
        <w:t>aquest arxiu</w:t>
      </w:r>
      <w:r w:rsidRPr="00E208DC">
        <w:rPr>
          <w:rFonts w:ascii="Arial" w:hAnsi="Arial" w:cs="Arial"/>
        </w:rPr>
        <w:t xml:space="preserve"> amb el nom Pp</w:t>
      </w:r>
      <w:r w:rsidR="00BE3146" w:rsidRPr="00E208DC">
        <w:rPr>
          <w:rFonts w:ascii="Arial" w:hAnsi="Arial" w:cs="Arial"/>
        </w:rPr>
        <w:t>1</w:t>
      </w:r>
      <w:r w:rsidRPr="00E208DC">
        <w:rPr>
          <w:rFonts w:ascii="Arial" w:hAnsi="Arial" w:cs="Arial"/>
        </w:rPr>
        <w:t>.</w:t>
      </w:r>
      <w:r w:rsidR="00572DE3">
        <w:rPr>
          <w:rFonts w:ascii="Arial" w:hAnsi="Arial" w:cs="Arial"/>
        </w:rPr>
        <w:t>1</w:t>
      </w:r>
      <w:r w:rsidRPr="00E208DC">
        <w:rPr>
          <w:rFonts w:ascii="Arial" w:hAnsi="Arial" w:cs="Arial"/>
        </w:rPr>
        <w:t>_[les teves inicials].</w:t>
      </w:r>
      <w:proofErr w:type="spellStart"/>
      <w:r w:rsidRPr="00E208DC">
        <w:rPr>
          <w:rFonts w:ascii="Arial" w:hAnsi="Arial" w:cs="Arial"/>
        </w:rPr>
        <w:t>odt</w:t>
      </w:r>
      <w:proofErr w:type="spellEnd"/>
      <w:r w:rsidRPr="00E208DC">
        <w:rPr>
          <w:rFonts w:ascii="Arial" w:hAnsi="Arial" w:cs="Arial"/>
        </w:rPr>
        <w:t xml:space="preserve"> /o </w:t>
      </w:r>
      <w:proofErr w:type="spellStart"/>
      <w:r w:rsidRPr="00E208DC">
        <w:rPr>
          <w:rFonts w:ascii="Arial" w:hAnsi="Arial" w:cs="Arial"/>
        </w:rPr>
        <w:t>doc</w:t>
      </w:r>
      <w:r w:rsidR="002D40B3" w:rsidRPr="00E208DC">
        <w:rPr>
          <w:rFonts w:ascii="Arial" w:hAnsi="Arial" w:cs="Arial"/>
        </w:rPr>
        <w:t>x</w:t>
      </w:r>
      <w:proofErr w:type="spellEnd"/>
      <w:r w:rsidRPr="00E208DC">
        <w:rPr>
          <w:rFonts w:ascii="Arial" w:hAnsi="Arial" w:cs="Arial"/>
        </w:rPr>
        <w:t xml:space="preserve"> (només amb aquest format, </w:t>
      </w:r>
      <w:r w:rsidRPr="00E208DC">
        <w:rPr>
          <w:rFonts w:ascii="Arial" w:hAnsi="Arial" w:cs="Arial"/>
          <w:b/>
          <w:bCs/>
        </w:rPr>
        <w:t>ara ja no les vull amb PDF, així puc controlar millor les faltes</w:t>
      </w:r>
      <w:r w:rsidRPr="00E208DC">
        <w:rPr>
          <w:rFonts w:ascii="Arial" w:hAnsi="Arial" w:cs="Arial"/>
        </w:rPr>
        <w:t xml:space="preserve">). Si has d'escriure alguna cosa s'ha de fer utilitzant el tipus de lletra </w:t>
      </w:r>
      <w:r w:rsidRPr="00E208DC">
        <w:rPr>
          <w:rFonts w:ascii="Arial" w:hAnsi="Arial" w:cs="Arial"/>
          <w:b/>
          <w:bCs/>
        </w:rPr>
        <w:t>ARIAL</w:t>
      </w:r>
      <w:r w:rsidRPr="00E208DC">
        <w:rPr>
          <w:rFonts w:ascii="Arial" w:hAnsi="Arial" w:cs="Arial"/>
        </w:rPr>
        <w:t xml:space="preserve"> amb una mida de </w:t>
      </w:r>
      <w:r w:rsidRPr="00E208DC">
        <w:rPr>
          <w:rFonts w:ascii="Arial" w:hAnsi="Arial" w:cs="Arial"/>
          <w:b/>
          <w:bCs/>
        </w:rPr>
        <w:t>12</w:t>
      </w:r>
      <w:r w:rsidR="00B35C5B">
        <w:rPr>
          <w:rFonts w:ascii="Arial" w:hAnsi="Arial" w:cs="Arial"/>
          <w:b/>
          <w:bCs/>
        </w:rPr>
        <w:t xml:space="preserve"> i sense altre color que el negre</w:t>
      </w:r>
      <w:r w:rsidRPr="00E208DC">
        <w:rPr>
          <w:rFonts w:ascii="Arial" w:hAnsi="Arial" w:cs="Arial"/>
        </w:rPr>
        <w:t>. És important que feu servir aquests requeriments així com escriure sense fer faltes.</w:t>
      </w:r>
    </w:p>
    <w:p w14:paraId="1FB2A5F8" w14:textId="77777777" w:rsidR="001E7893" w:rsidRDefault="001E7893" w:rsidP="001E7893">
      <w:pPr>
        <w:jc w:val="both"/>
        <w:rPr>
          <w:rFonts w:ascii="Arial" w:eastAsia="LiberationSans" w:hAnsi="Arial" w:cs="Arial"/>
          <w:kern w:val="3"/>
          <w:sz w:val="24"/>
          <w:szCs w:val="24"/>
        </w:rPr>
      </w:pPr>
    </w:p>
    <w:p w14:paraId="2395D0E5" w14:textId="6DD13BF2" w:rsidR="00033FA2" w:rsidRDefault="00400277" w:rsidP="00033FA2">
      <w:pPr>
        <w:jc w:val="both"/>
        <w:rPr>
          <w:rFonts w:ascii="Arial" w:eastAsia="LiberationSans" w:hAnsi="Arial" w:cs="Arial"/>
          <w:kern w:val="3"/>
          <w:sz w:val="24"/>
          <w:szCs w:val="24"/>
        </w:rPr>
      </w:pPr>
      <w:r>
        <w:rPr>
          <w:rFonts w:ascii="Arial" w:eastAsia="LiberationSans" w:hAnsi="Arial" w:cs="Arial"/>
          <w:kern w:val="3"/>
          <w:sz w:val="24"/>
          <w:szCs w:val="24"/>
        </w:rPr>
        <w:t xml:space="preserve">En aquesta activitat hauràs d’utilitzar el valor XX que </w:t>
      </w:r>
      <w:r w:rsidR="00BB4BB9">
        <w:rPr>
          <w:rFonts w:ascii="Arial" w:eastAsia="LiberationSans" w:hAnsi="Arial" w:cs="Arial"/>
          <w:kern w:val="3"/>
          <w:sz w:val="24"/>
          <w:szCs w:val="24"/>
        </w:rPr>
        <w:t>t’ha</w:t>
      </w:r>
      <w:r>
        <w:rPr>
          <w:rFonts w:ascii="Arial" w:eastAsia="LiberationSans" w:hAnsi="Arial" w:cs="Arial"/>
          <w:kern w:val="3"/>
          <w:sz w:val="24"/>
          <w:szCs w:val="24"/>
        </w:rPr>
        <w:t xml:space="preserve"> facilitat el professor</w:t>
      </w:r>
      <w:r w:rsidR="00BB4BB9">
        <w:rPr>
          <w:rFonts w:ascii="Arial" w:eastAsia="LiberationSans" w:hAnsi="Arial" w:cs="Arial"/>
          <w:kern w:val="3"/>
          <w:sz w:val="24"/>
          <w:szCs w:val="24"/>
        </w:rPr>
        <w:t xml:space="preserve"> (</w:t>
      </w:r>
      <w:r w:rsidR="00BB4BB9" w:rsidRPr="00BB4BB9">
        <w:rPr>
          <w:rFonts w:ascii="Arial" w:eastAsia="LiberationSans" w:hAnsi="Arial" w:cs="Arial"/>
          <w:color w:val="FF0000"/>
          <w:kern w:val="3"/>
          <w:sz w:val="24"/>
          <w:szCs w:val="24"/>
        </w:rPr>
        <w:t>nova per aquesta UF!!!</w:t>
      </w:r>
      <w:r w:rsidR="00BB4BB9">
        <w:rPr>
          <w:rFonts w:ascii="Arial" w:eastAsia="LiberationSans" w:hAnsi="Arial" w:cs="Arial"/>
          <w:kern w:val="3"/>
          <w:sz w:val="24"/>
          <w:szCs w:val="24"/>
        </w:rPr>
        <w:t>)</w:t>
      </w:r>
      <w:r>
        <w:rPr>
          <w:rFonts w:ascii="Arial" w:eastAsia="LiberationSans" w:hAnsi="Arial" w:cs="Arial"/>
          <w:kern w:val="3"/>
          <w:sz w:val="24"/>
          <w:szCs w:val="24"/>
        </w:rPr>
        <w:t>.</w:t>
      </w:r>
    </w:p>
    <w:p w14:paraId="457BA4B4" w14:textId="311E0D01" w:rsidR="00B35C5B" w:rsidRDefault="00B35C5B">
      <w:pPr>
        <w:suppressAutoHyphens w:val="0"/>
        <w:spacing w:after="0" w:line="240" w:lineRule="auto"/>
        <w:rPr>
          <w:rFonts w:ascii="Arial" w:eastAsia="LiberationSans" w:hAnsi="Arial" w:cs="Arial"/>
          <w:kern w:val="3"/>
          <w:sz w:val="24"/>
          <w:szCs w:val="24"/>
        </w:rPr>
      </w:pPr>
      <w:r>
        <w:rPr>
          <w:rFonts w:ascii="Arial" w:eastAsia="LiberationSans" w:hAnsi="Arial" w:cs="Arial"/>
          <w:kern w:val="3"/>
          <w:sz w:val="24"/>
          <w:szCs w:val="24"/>
        </w:rPr>
        <w:br w:type="page"/>
      </w:r>
    </w:p>
    <w:p w14:paraId="336A5A1E" w14:textId="77777777" w:rsidR="00033FA2" w:rsidRPr="00E208DC" w:rsidRDefault="00033FA2" w:rsidP="00033FA2">
      <w:pPr>
        <w:pStyle w:val="Ttulo1"/>
        <w:numPr>
          <w:ilvl w:val="0"/>
          <w:numId w:val="0"/>
        </w:numPr>
        <w:pBdr>
          <w:bottom w:val="single" w:sz="6" w:space="2" w:color="000000"/>
        </w:pBdr>
        <w:ind w:left="432" w:hanging="432"/>
        <w:rPr>
          <w:rFonts w:ascii="Arial" w:hAnsi="Arial" w:cs="Arial"/>
          <w:sz w:val="24"/>
          <w:szCs w:val="24"/>
        </w:rPr>
      </w:pPr>
      <w:r w:rsidRPr="00E208DC">
        <w:rPr>
          <w:rFonts w:ascii="Arial" w:hAnsi="Arial" w:cs="Arial"/>
          <w:sz w:val="24"/>
          <w:szCs w:val="24"/>
        </w:rPr>
        <w:lastRenderedPageBreak/>
        <w:t>INTRODUCCIÓ</w:t>
      </w:r>
    </w:p>
    <w:p w14:paraId="7A46C8C3" w14:textId="77777777" w:rsidR="004E5DE5" w:rsidRDefault="004E5DE5" w:rsidP="00033FA2">
      <w:pPr>
        <w:pStyle w:val="NormalWeb"/>
        <w:spacing w:before="0" w:after="0"/>
        <w:jc w:val="both"/>
        <w:rPr>
          <w:rFonts w:ascii="Arial" w:hAnsi="Arial" w:cs="Arial"/>
          <w:bCs/>
        </w:rPr>
      </w:pPr>
    </w:p>
    <w:p w14:paraId="12100ABE" w14:textId="75332BC0" w:rsidR="00033FA2" w:rsidRPr="00E208DC" w:rsidRDefault="00033FA2" w:rsidP="00033FA2">
      <w:pPr>
        <w:pStyle w:val="NormalWeb"/>
        <w:spacing w:before="0" w:after="0"/>
        <w:jc w:val="both"/>
        <w:rPr>
          <w:rFonts w:ascii="Arial" w:hAnsi="Arial" w:cs="Arial"/>
          <w:bCs/>
        </w:rPr>
      </w:pPr>
      <w:r w:rsidRPr="00E208DC">
        <w:rPr>
          <w:rFonts w:ascii="Arial" w:hAnsi="Arial" w:cs="Arial"/>
          <w:bCs/>
        </w:rPr>
        <w:t xml:space="preserve">En aquesta pràctica </w:t>
      </w:r>
      <w:r>
        <w:rPr>
          <w:rFonts w:ascii="Arial" w:hAnsi="Arial" w:cs="Arial"/>
          <w:bCs/>
        </w:rPr>
        <w:t xml:space="preserve">instal·larem el </w:t>
      </w:r>
      <w:proofErr w:type="spellStart"/>
      <w:r w:rsidR="00BB4BB9">
        <w:rPr>
          <w:rFonts w:ascii="Arial" w:hAnsi="Arial" w:cs="Arial"/>
          <w:bCs/>
        </w:rPr>
        <w:t>W</w:t>
      </w:r>
      <w:r>
        <w:rPr>
          <w:rFonts w:ascii="Arial" w:hAnsi="Arial" w:cs="Arial"/>
          <w:bCs/>
        </w:rPr>
        <w:t>ord</w:t>
      </w:r>
      <w:r w:rsidR="00BB4BB9">
        <w:rPr>
          <w:rFonts w:ascii="Arial" w:hAnsi="Arial" w:cs="Arial"/>
          <w:bCs/>
        </w:rPr>
        <w:t>P</w:t>
      </w:r>
      <w:r>
        <w:rPr>
          <w:rFonts w:ascii="Arial" w:hAnsi="Arial" w:cs="Arial"/>
          <w:bCs/>
        </w:rPr>
        <w:t>ress</w:t>
      </w:r>
      <w:proofErr w:type="spellEnd"/>
      <w:r>
        <w:rPr>
          <w:rFonts w:ascii="Arial" w:hAnsi="Arial" w:cs="Arial"/>
          <w:bCs/>
        </w:rPr>
        <w:t xml:space="preserve"> i totes les eines necessàries per començar a configurar-lo en local.</w:t>
      </w:r>
    </w:p>
    <w:p w14:paraId="6EA8194A" w14:textId="77777777" w:rsidR="00EE6866" w:rsidRPr="00E208DC" w:rsidRDefault="00EE6866" w:rsidP="00033FA2">
      <w:pPr>
        <w:spacing w:after="0" w:line="240" w:lineRule="auto"/>
        <w:jc w:val="both"/>
        <w:rPr>
          <w:rFonts w:ascii="Arial" w:hAnsi="Arial" w:cs="Arial"/>
          <w:bCs/>
          <w:sz w:val="24"/>
          <w:szCs w:val="24"/>
        </w:rPr>
      </w:pPr>
    </w:p>
    <w:p w14:paraId="278EB20E" w14:textId="77777777" w:rsidR="00033FA2" w:rsidRDefault="00033FA2" w:rsidP="00033FA2">
      <w:pPr>
        <w:jc w:val="both"/>
        <w:rPr>
          <w:rFonts w:ascii="Arial" w:eastAsia="LiberationSans" w:hAnsi="Arial" w:cs="Arial"/>
          <w:kern w:val="3"/>
          <w:sz w:val="24"/>
          <w:szCs w:val="24"/>
        </w:rPr>
      </w:pPr>
    </w:p>
    <w:p w14:paraId="0DE0E2B6" w14:textId="77777777" w:rsidR="00E208DC" w:rsidRPr="00E208DC" w:rsidRDefault="00E208DC" w:rsidP="00E208DC">
      <w:pPr>
        <w:pStyle w:val="Ttulo1"/>
        <w:numPr>
          <w:ilvl w:val="0"/>
          <w:numId w:val="0"/>
        </w:numPr>
        <w:pBdr>
          <w:bottom w:val="single" w:sz="6" w:space="2" w:color="000000"/>
        </w:pBdr>
        <w:ind w:left="432" w:hanging="432"/>
        <w:rPr>
          <w:rFonts w:ascii="Arial" w:hAnsi="Arial" w:cs="Arial"/>
          <w:sz w:val="24"/>
          <w:szCs w:val="24"/>
        </w:rPr>
      </w:pPr>
      <w:r w:rsidRPr="00E208DC">
        <w:rPr>
          <w:rFonts w:ascii="Arial" w:hAnsi="Arial" w:cs="Arial"/>
          <w:sz w:val="24"/>
          <w:szCs w:val="24"/>
        </w:rPr>
        <w:t>EXERCICIS</w:t>
      </w:r>
    </w:p>
    <w:p w14:paraId="14266640" w14:textId="6742B914" w:rsidR="00B81B93" w:rsidRPr="00B81B93" w:rsidRDefault="00E208DC" w:rsidP="00B81B93">
      <w:pPr>
        <w:jc w:val="both"/>
        <w:rPr>
          <w:rFonts w:ascii="Arial" w:hAnsi="Arial" w:cs="Arial"/>
          <w:b/>
          <w:bCs/>
          <w:sz w:val="24"/>
          <w:u w:val="single"/>
        </w:rPr>
      </w:pPr>
      <w:r w:rsidRPr="00B81B93">
        <w:rPr>
          <w:rFonts w:ascii="Arial" w:hAnsi="Arial" w:cs="Arial"/>
          <w:b/>
          <w:bCs/>
          <w:sz w:val="24"/>
        </w:rPr>
        <w:t xml:space="preserve">Exercici </w:t>
      </w:r>
      <w:r w:rsidR="00B35C5B">
        <w:rPr>
          <w:rFonts w:ascii="Arial" w:hAnsi="Arial" w:cs="Arial"/>
          <w:b/>
          <w:bCs/>
          <w:sz w:val="24"/>
        </w:rPr>
        <w:t>1</w:t>
      </w:r>
      <w:r w:rsidR="00400277" w:rsidRPr="00B81B93">
        <w:rPr>
          <w:rFonts w:ascii="Arial" w:hAnsi="Arial" w:cs="Arial"/>
          <w:bCs/>
          <w:sz w:val="24"/>
        </w:rPr>
        <w:t>.</w:t>
      </w:r>
      <w:r w:rsidR="00EE6866">
        <w:rPr>
          <w:rFonts w:ascii="Arial" w:hAnsi="Arial" w:cs="Arial"/>
          <w:bCs/>
          <w:sz w:val="24"/>
        </w:rPr>
        <w:t xml:space="preserve"> </w:t>
      </w:r>
      <w:r w:rsidR="00B223AB" w:rsidRPr="00372114">
        <w:rPr>
          <w:rFonts w:ascii="Arial" w:hAnsi="Arial" w:cs="Arial"/>
          <w:b/>
          <w:sz w:val="24"/>
        </w:rPr>
        <w:t xml:space="preserve">Instal·lació d’un </w:t>
      </w:r>
      <w:proofErr w:type="spellStart"/>
      <w:r w:rsidR="00B223AB" w:rsidRPr="00372114">
        <w:rPr>
          <w:rFonts w:ascii="Arial" w:hAnsi="Arial" w:cs="Arial"/>
          <w:b/>
          <w:sz w:val="24"/>
        </w:rPr>
        <w:t>Word</w:t>
      </w:r>
      <w:r w:rsidR="00BB4BB9">
        <w:rPr>
          <w:rFonts w:ascii="Arial" w:hAnsi="Arial" w:cs="Arial"/>
          <w:b/>
          <w:sz w:val="24"/>
        </w:rPr>
        <w:t>P</w:t>
      </w:r>
      <w:r w:rsidR="00B223AB" w:rsidRPr="00372114">
        <w:rPr>
          <w:rFonts w:ascii="Arial" w:hAnsi="Arial" w:cs="Arial"/>
          <w:b/>
          <w:sz w:val="24"/>
        </w:rPr>
        <w:t>ress</w:t>
      </w:r>
      <w:proofErr w:type="spellEnd"/>
      <w:r w:rsidR="00B41A6E">
        <w:rPr>
          <w:rFonts w:ascii="Arial" w:hAnsi="Arial" w:cs="Arial"/>
          <w:b/>
          <w:sz w:val="24"/>
        </w:rPr>
        <w:t>, (</w:t>
      </w:r>
      <w:r w:rsidR="00B41A6E" w:rsidRPr="00B41A6E">
        <w:rPr>
          <w:rFonts w:ascii="Arial" w:hAnsi="Arial" w:cs="Arial"/>
          <w:b/>
          <w:sz w:val="24"/>
          <w:u w:val="single"/>
        </w:rPr>
        <w:t>actualment la versió 5.8.2</w:t>
      </w:r>
      <w:r w:rsidR="00B41A6E">
        <w:rPr>
          <w:rFonts w:ascii="Arial" w:hAnsi="Arial" w:cs="Arial"/>
          <w:b/>
          <w:sz w:val="24"/>
        </w:rPr>
        <w:t>)</w:t>
      </w:r>
      <w:r w:rsidR="00372114" w:rsidRPr="00372114">
        <w:rPr>
          <w:rFonts w:ascii="Arial" w:hAnsi="Arial" w:cs="Arial"/>
          <w:b/>
          <w:sz w:val="24"/>
        </w:rPr>
        <w:t xml:space="preserve"> en local</w:t>
      </w:r>
      <w:r w:rsidR="00982A27">
        <w:rPr>
          <w:rFonts w:ascii="Arial" w:hAnsi="Arial" w:cs="Arial"/>
          <w:b/>
          <w:sz w:val="24"/>
        </w:rPr>
        <w:t xml:space="preserve"> en un SO Windows</w:t>
      </w:r>
      <w:r w:rsidR="00A416F8">
        <w:rPr>
          <w:rFonts w:ascii="Arial" w:hAnsi="Arial" w:cs="Arial"/>
          <w:b/>
          <w:sz w:val="24"/>
        </w:rPr>
        <w:t xml:space="preserve"> Server 2016</w:t>
      </w:r>
      <w:r w:rsidR="00372114">
        <w:rPr>
          <w:rFonts w:ascii="Arial" w:hAnsi="Arial" w:cs="Arial"/>
          <w:bCs/>
          <w:sz w:val="24"/>
        </w:rPr>
        <w:t xml:space="preserve"> </w:t>
      </w:r>
      <w:r w:rsidR="00EE6866" w:rsidRPr="00EE6866">
        <w:rPr>
          <w:rFonts w:ascii="Arial" w:hAnsi="Arial" w:cs="Arial"/>
          <w:color w:val="00B0F0"/>
          <w:sz w:val="24"/>
          <w:szCs w:val="24"/>
        </w:rPr>
        <w:t>(</w:t>
      </w:r>
      <w:r w:rsidR="00982A27">
        <w:rPr>
          <w:rFonts w:ascii="Arial" w:hAnsi="Arial" w:cs="Arial"/>
          <w:color w:val="00B0F0"/>
          <w:sz w:val="24"/>
          <w:szCs w:val="24"/>
        </w:rPr>
        <w:t>4</w:t>
      </w:r>
      <w:r w:rsidR="00EE6866" w:rsidRPr="00EE6866">
        <w:rPr>
          <w:rFonts w:ascii="Arial" w:hAnsi="Arial" w:cs="Arial"/>
          <w:color w:val="00B0F0"/>
          <w:sz w:val="24"/>
          <w:szCs w:val="24"/>
        </w:rPr>
        <w:t>.</w:t>
      </w:r>
      <w:r w:rsidR="00EE6866">
        <w:rPr>
          <w:rFonts w:ascii="Arial" w:hAnsi="Arial" w:cs="Arial"/>
          <w:color w:val="00B0F0"/>
          <w:sz w:val="24"/>
          <w:szCs w:val="24"/>
        </w:rPr>
        <w:t>5</w:t>
      </w:r>
      <w:r w:rsidR="00EE6866" w:rsidRPr="00EE6866">
        <w:rPr>
          <w:rFonts w:ascii="Arial" w:hAnsi="Arial" w:cs="Arial"/>
          <w:color w:val="00B0F0"/>
          <w:sz w:val="24"/>
          <w:szCs w:val="24"/>
        </w:rPr>
        <w:t>p)</w:t>
      </w:r>
    </w:p>
    <w:p w14:paraId="17901FF6" w14:textId="5B0533DB" w:rsidR="00B80FD3" w:rsidRDefault="00FC5149" w:rsidP="00B80FD3">
      <w:pPr>
        <w:jc w:val="center"/>
        <w:rPr>
          <w:rFonts w:ascii="Arial" w:hAnsi="Arial" w:cs="Arial"/>
          <w:sz w:val="24"/>
        </w:rPr>
      </w:pPr>
      <w:hyperlink r:id="rId7" w:history="1">
        <w:r w:rsidR="00B80FD3" w:rsidRPr="001664E1">
          <w:rPr>
            <w:rStyle w:val="Hipervnculo"/>
            <w:rFonts w:ascii="Arial" w:hAnsi="Arial" w:cs="Arial"/>
            <w:sz w:val="24"/>
          </w:rPr>
          <w:t>https://es.wordpress.org/download/</w:t>
        </w:r>
      </w:hyperlink>
    </w:p>
    <w:p w14:paraId="1FD7B3BE" w14:textId="77777777" w:rsidR="00B80FD3" w:rsidRDefault="00B80FD3" w:rsidP="00B81B93">
      <w:pPr>
        <w:jc w:val="both"/>
        <w:rPr>
          <w:rFonts w:ascii="Arial" w:hAnsi="Arial" w:cs="Arial"/>
          <w:sz w:val="24"/>
        </w:rPr>
      </w:pPr>
    </w:p>
    <w:p w14:paraId="078C1F6B" w14:textId="66CE689C" w:rsidR="00B81B93" w:rsidRPr="00B223AB" w:rsidRDefault="00B81B93" w:rsidP="00B81B93">
      <w:pPr>
        <w:jc w:val="both"/>
        <w:rPr>
          <w:rFonts w:ascii="Arial" w:hAnsi="Arial" w:cs="Arial"/>
          <w:bCs/>
          <w:sz w:val="24"/>
        </w:rPr>
      </w:pPr>
      <w:r w:rsidRPr="00B81B93">
        <w:rPr>
          <w:rFonts w:ascii="Arial" w:hAnsi="Arial" w:cs="Arial"/>
          <w:sz w:val="24"/>
        </w:rPr>
        <w:t xml:space="preserve">La pràctica consisteix en instal·lar un gestor de continguts (en el nostre cas </w:t>
      </w:r>
      <w:proofErr w:type="spellStart"/>
      <w:r w:rsidRPr="00B81B93">
        <w:rPr>
          <w:rFonts w:ascii="Arial" w:hAnsi="Arial" w:cs="Arial"/>
          <w:sz w:val="24"/>
        </w:rPr>
        <w:t>Wordpress</w:t>
      </w:r>
      <w:proofErr w:type="spellEnd"/>
      <w:r w:rsidRPr="00B81B93">
        <w:rPr>
          <w:rFonts w:ascii="Arial" w:hAnsi="Arial" w:cs="Arial"/>
          <w:sz w:val="24"/>
        </w:rPr>
        <w:t xml:space="preserve">) </w:t>
      </w:r>
      <w:r w:rsidRPr="00B81B93">
        <w:rPr>
          <w:rFonts w:ascii="Arial" w:hAnsi="Arial" w:cs="Arial"/>
          <w:b/>
          <w:sz w:val="24"/>
        </w:rPr>
        <w:t>en el nostre SO Windows</w:t>
      </w:r>
      <w:r w:rsidR="00EE6866">
        <w:rPr>
          <w:rFonts w:ascii="Arial" w:hAnsi="Arial" w:cs="Arial"/>
          <w:b/>
          <w:sz w:val="24"/>
        </w:rPr>
        <w:t xml:space="preserve"> amb IP 1</w:t>
      </w:r>
      <w:r w:rsidR="00B223AB">
        <w:rPr>
          <w:rFonts w:ascii="Arial" w:hAnsi="Arial" w:cs="Arial"/>
          <w:b/>
          <w:sz w:val="24"/>
        </w:rPr>
        <w:t>7</w:t>
      </w:r>
      <w:r w:rsidR="00EE6866">
        <w:rPr>
          <w:rFonts w:ascii="Arial" w:hAnsi="Arial" w:cs="Arial"/>
          <w:b/>
          <w:sz w:val="24"/>
        </w:rPr>
        <w:t>2.16.XX.1</w:t>
      </w:r>
      <w:r w:rsidR="00B223AB">
        <w:rPr>
          <w:rFonts w:ascii="Arial" w:hAnsi="Arial" w:cs="Arial"/>
          <w:b/>
          <w:sz w:val="24"/>
        </w:rPr>
        <w:t xml:space="preserve">. </w:t>
      </w:r>
      <w:r w:rsidR="00B223AB">
        <w:rPr>
          <w:rFonts w:ascii="Arial" w:hAnsi="Arial" w:cs="Arial"/>
          <w:bCs/>
          <w:sz w:val="24"/>
        </w:rPr>
        <w:t xml:space="preserve">Pots trobar altres </w:t>
      </w:r>
      <w:r w:rsidR="0018568C">
        <w:rPr>
          <w:rFonts w:ascii="Arial" w:hAnsi="Arial" w:cs="Arial"/>
          <w:bCs/>
          <w:sz w:val="24"/>
        </w:rPr>
        <w:t xml:space="preserve">llocs on t’expliquin com es fa, </w:t>
      </w:r>
      <w:r w:rsidR="00B223AB">
        <w:rPr>
          <w:rFonts w:ascii="Arial" w:hAnsi="Arial" w:cs="Arial"/>
          <w:bCs/>
          <w:sz w:val="24"/>
        </w:rPr>
        <w:t>però aquest vídeo també et pot servir d’ajuda.</w:t>
      </w:r>
    </w:p>
    <w:p w14:paraId="61F1446D" w14:textId="52D86591" w:rsidR="002D0F6D" w:rsidRDefault="00FC5149" w:rsidP="002D0F6D">
      <w:pPr>
        <w:jc w:val="center"/>
        <w:rPr>
          <w:rFonts w:ascii="Arial" w:hAnsi="Arial" w:cs="Arial"/>
          <w:sz w:val="24"/>
        </w:rPr>
      </w:pPr>
      <w:hyperlink r:id="rId8" w:history="1">
        <w:r w:rsidR="002D0F6D" w:rsidRPr="003C7CF5">
          <w:rPr>
            <w:rStyle w:val="Hipervnculo"/>
            <w:rFonts w:ascii="Arial" w:hAnsi="Arial" w:cs="Arial"/>
            <w:sz w:val="24"/>
          </w:rPr>
          <w:t>https://www.youtube.com/watch?v=3T-x9o4ep20</w:t>
        </w:r>
      </w:hyperlink>
    </w:p>
    <w:p w14:paraId="0DA436B9" w14:textId="77777777" w:rsidR="002D0F6D" w:rsidRDefault="002D0F6D" w:rsidP="00B81B93">
      <w:pPr>
        <w:jc w:val="both"/>
        <w:rPr>
          <w:rFonts w:ascii="Arial" w:hAnsi="Arial" w:cs="Arial"/>
          <w:sz w:val="24"/>
        </w:rPr>
      </w:pPr>
    </w:p>
    <w:p w14:paraId="259DF89B" w14:textId="7FDAF2DE" w:rsidR="00B81B93" w:rsidRPr="00B81B93" w:rsidRDefault="00B81B93" w:rsidP="00B81B93">
      <w:pPr>
        <w:jc w:val="both"/>
        <w:rPr>
          <w:rFonts w:ascii="Arial" w:hAnsi="Arial" w:cs="Arial"/>
          <w:sz w:val="24"/>
        </w:rPr>
      </w:pPr>
      <w:r w:rsidRPr="00B81B93">
        <w:rPr>
          <w:rFonts w:ascii="Arial" w:hAnsi="Arial" w:cs="Arial"/>
          <w:sz w:val="24"/>
        </w:rPr>
        <w:t>La tasca d’instal·lació d’un gestor de continguts és molt senzilla: normalment tots els gestors de continguts s’instal·len de la mateixa manera. Caldrà consultar la documentació tècnica de cada gestor de continguts per comprovar els requisits del nostre servidor així com els passos a seguir per instal·lar el gestor de continguts.</w:t>
      </w:r>
    </w:p>
    <w:p w14:paraId="000C8499" w14:textId="6793BF05" w:rsidR="00B81B93" w:rsidRPr="00B81B93" w:rsidRDefault="00B81B93" w:rsidP="00B81B93">
      <w:pPr>
        <w:jc w:val="both"/>
        <w:rPr>
          <w:rFonts w:ascii="Arial" w:hAnsi="Arial" w:cs="Arial"/>
          <w:sz w:val="24"/>
        </w:rPr>
      </w:pPr>
      <w:r>
        <w:rPr>
          <w:rFonts w:ascii="Arial" w:hAnsi="Arial" w:cs="Arial"/>
          <w:sz w:val="24"/>
        </w:rPr>
        <w:t>(</w:t>
      </w:r>
      <w:r w:rsidRPr="00372114">
        <w:rPr>
          <w:rFonts w:ascii="Arial" w:hAnsi="Arial" w:cs="Arial"/>
          <w:i/>
          <w:iCs/>
          <w:sz w:val="24"/>
          <w:u w:val="single"/>
        </w:rPr>
        <w:t xml:space="preserve">Si voleu </w:t>
      </w:r>
      <w:r w:rsidR="00372114">
        <w:rPr>
          <w:rFonts w:ascii="Arial" w:hAnsi="Arial" w:cs="Arial"/>
          <w:i/>
          <w:iCs/>
          <w:sz w:val="24"/>
          <w:u w:val="single"/>
        </w:rPr>
        <w:t xml:space="preserve">ho </w:t>
      </w:r>
      <w:r w:rsidRPr="00372114">
        <w:rPr>
          <w:rFonts w:ascii="Arial" w:hAnsi="Arial" w:cs="Arial"/>
          <w:i/>
          <w:iCs/>
          <w:sz w:val="24"/>
          <w:u w:val="single"/>
        </w:rPr>
        <w:t xml:space="preserve">podeu instal·lar </w:t>
      </w:r>
      <w:r w:rsidR="00372114">
        <w:rPr>
          <w:rFonts w:ascii="Arial" w:hAnsi="Arial" w:cs="Arial"/>
          <w:i/>
          <w:iCs/>
          <w:sz w:val="24"/>
          <w:u w:val="single"/>
        </w:rPr>
        <w:t xml:space="preserve">utilitzar </w:t>
      </w:r>
      <w:r w:rsidRPr="00372114">
        <w:rPr>
          <w:rFonts w:ascii="Arial" w:hAnsi="Arial" w:cs="Arial"/>
          <w:i/>
          <w:iCs/>
          <w:sz w:val="24"/>
          <w:u w:val="single"/>
        </w:rPr>
        <w:t xml:space="preserve">el XAMPP </w:t>
      </w:r>
      <w:r w:rsidR="00372114">
        <w:rPr>
          <w:rFonts w:ascii="Arial" w:hAnsi="Arial" w:cs="Arial"/>
          <w:i/>
          <w:iCs/>
          <w:sz w:val="24"/>
          <w:u w:val="single"/>
        </w:rPr>
        <w:t xml:space="preserve">-els que el </w:t>
      </w:r>
      <w:r w:rsidRPr="00372114">
        <w:rPr>
          <w:rFonts w:ascii="Arial" w:hAnsi="Arial" w:cs="Arial"/>
          <w:i/>
          <w:iCs/>
          <w:sz w:val="24"/>
          <w:u w:val="single"/>
        </w:rPr>
        <w:t>tingueu de la UF1</w:t>
      </w:r>
      <w:r>
        <w:rPr>
          <w:rFonts w:ascii="Arial" w:hAnsi="Arial" w:cs="Arial"/>
          <w:sz w:val="24"/>
        </w:rPr>
        <w:t>)</w:t>
      </w:r>
      <w:r w:rsidRPr="00B81B93">
        <w:rPr>
          <w:rFonts w:ascii="Arial" w:hAnsi="Arial" w:cs="Arial"/>
          <w:sz w:val="24"/>
        </w:rPr>
        <w:t>.</w:t>
      </w:r>
    </w:p>
    <w:p w14:paraId="5077547C" w14:textId="77777777" w:rsidR="002F0B13" w:rsidRDefault="002F0B13">
      <w:pPr>
        <w:suppressAutoHyphens w:val="0"/>
        <w:spacing w:after="0" w:line="240" w:lineRule="auto"/>
        <w:rPr>
          <w:rFonts w:ascii="Arial" w:hAnsi="Arial" w:cs="Arial"/>
          <w:sz w:val="24"/>
        </w:rPr>
      </w:pPr>
      <w:r>
        <w:rPr>
          <w:rFonts w:ascii="Arial" w:hAnsi="Arial" w:cs="Arial"/>
          <w:sz w:val="24"/>
        </w:rPr>
        <w:br w:type="page"/>
      </w:r>
    </w:p>
    <w:p w14:paraId="7B478E16" w14:textId="0CF0EACC" w:rsidR="00B81B93" w:rsidRDefault="00B81B93" w:rsidP="00524999">
      <w:pPr>
        <w:spacing w:after="0" w:line="240" w:lineRule="auto"/>
        <w:jc w:val="both"/>
        <w:rPr>
          <w:rFonts w:ascii="Arial" w:hAnsi="Arial" w:cs="Arial"/>
          <w:sz w:val="24"/>
        </w:rPr>
      </w:pPr>
      <w:r w:rsidRPr="00B81B93">
        <w:rPr>
          <w:rFonts w:ascii="Arial" w:hAnsi="Arial" w:cs="Arial"/>
          <w:sz w:val="24"/>
        </w:rPr>
        <w:lastRenderedPageBreak/>
        <w:t xml:space="preserve">Documenta amb pantalles els passos seguits per instal·lar </w:t>
      </w:r>
      <w:proofErr w:type="spellStart"/>
      <w:r w:rsidRPr="00B81B93">
        <w:rPr>
          <w:rFonts w:ascii="Arial" w:hAnsi="Arial" w:cs="Arial"/>
          <w:sz w:val="24"/>
        </w:rPr>
        <w:t>Wordpress</w:t>
      </w:r>
      <w:proofErr w:type="spellEnd"/>
      <w:r>
        <w:rPr>
          <w:rFonts w:ascii="Arial" w:hAnsi="Arial" w:cs="Arial"/>
          <w:sz w:val="24"/>
        </w:rPr>
        <w:t xml:space="preserve"> </w:t>
      </w:r>
      <w:r w:rsidRPr="00B81B93">
        <w:rPr>
          <w:rFonts w:ascii="Arial" w:hAnsi="Arial" w:cs="Arial"/>
          <w:sz w:val="24"/>
        </w:rPr>
        <w:t>a</w:t>
      </w:r>
      <w:r>
        <w:rPr>
          <w:rFonts w:ascii="Arial" w:hAnsi="Arial" w:cs="Arial"/>
          <w:sz w:val="24"/>
        </w:rPr>
        <w:t>l</w:t>
      </w:r>
      <w:r w:rsidRPr="00B81B93">
        <w:rPr>
          <w:rFonts w:ascii="Arial" w:hAnsi="Arial" w:cs="Arial"/>
          <w:sz w:val="24"/>
        </w:rPr>
        <w:t xml:space="preserve"> Windows</w:t>
      </w:r>
      <w:r w:rsidR="00A416F8">
        <w:rPr>
          <w:rFonts w:ascii="Arial" w:hAnsi="Arial" w:cs="Arial"/>
          <w:sz w:val="24"/>
        </w:rPr>
        <w:t xml:space="preserve"> (</w:t>
      </w:r>
      <w:r w:rsidR="00A416F8" w:rsidRPr="00A416F8">
        <w:rPr>
          <w:rFonts w:ascii="Arial" w:hAnsi="Arial" w:cs="Arial"/>
          <w:b/>
          <w:sz w:val="24"/>
        </w:rPr>
        <w:t xml:space="preserve">pots </w:t>
      </w:r>
      <w:proofErr w:type="spellStart"/>
      <w:r w:rsidR="00A416F8" w:rsidRPr="00A416F8">
        <w:rPr>
          <w:rFonts w:ascii="Arial" w:hAnsi="Arial" w:cs="Arial"/>
          <w:b/>
          <w:sz w:val="24"/>
        </w:rPr>
        <w:t>insertar</w:t>
      </w:r>
      <w:proofErr w:type="spellEnd"/>
      <w:r w:rsidR="00A416F8" w:rsidRPr="00A416F8">
        <w:rPr>
          <w:rFonts w:ascii="Arial" w:hAnsi="Arial" w:cs="Arial"/>
          <w:b/>
          <w:sz w:val="24"/>
        </w:rPr>
        <w:t xml:space="preserve"> les captures a l’apartat corresponent</w:t>
      </w:r>
      <w:r w:rsidR="00A416F8">
        <w:rPr>
          <w:rFonts w:ascii="Arial" w:hAnsi="Arial" w:cs="Arial"/>
          <w:sz w:val="24"/>
        </w:rPr>
        <w:t>)</w:t>
      </w:r>
      <w:r w:rsidRPr="00B81B93">
        <w:rPr>
          <w:rFonts w:ascii="Arial" w:hAnsi="Arial" w:cs="Arial"/>
          <w:sz w:val="24"/>
        </w:rPr>
        <w:t>.</w:t>
      </w:r>
    </w:p>
    <w:p w14:paraId="116C4E1B" w14:textId="77777777" w:rsidR="002F0B13" w:rsidRDefault="002F0B13" w:rsidP="00524999">
      <w:pPr>
        <w:spacing w:after="0" w:line="240" w:lineRule="auto"/>
        <w:jc w:val="both"/>
        <w:rPr>
          <w:rFonts w:ascii="Arial" w:hAnsi="Arial" w:cs="Arial"/>
          <w:sz w:val="24"/>
        </w:rPr>
      </w:pPr>
    </w:p>
    <w:p w14:paraId="0322DE27" w14:textId="60175358" w:rsidR="00B81B93" w:rsidRPr="00B81B93" w:rsidRDefault="00A416F8" w:rsidP="00B81B93">
      <w:pPr>
        <w:numPr>
          <w:ilvl w:val="0"/>
          <w:numId w:val="15"/>
        </w:numPr>
        <w:spacing w:after="0" w:line="240" w:lineRule="auto"/>
        <w:ind w:left="567"/>
        <w:jc w:val="both"/>
        <w:rPr>
          <w:rFonts w:ascii="Arial" w:hAnsi="Arial" w:cs="Arial"/>
          <w:sz w:val="24"/>
        </w:rPr>
      </w:pPr>
      <w:r w:rsidRPr="00A416F8">
        <w:rPr>
          <w:rFonts w:ascii="Arial" w:hAnsi="Arial" w:cs="Arial"/>
          <w:sz w:val="24"/>
          <w:u w:val="single"/>
        </w:rPr>
        <w:t>Fes que a</w:t>
      </w:r>
      <w:r w:rsidR="00B81B93" w:rsidRPr="00A416F8">
        <w:rPr>
          <w:rFonts w:ascii="Arial" w:hAnsi="Arial" w:cs="Arial"/>
          <w:sz w:val="24"/>
          <w:u w:val="single"/>
        </w:rPr>
        <w:t xml:space="preserve"> les captures es vegi</w:t>
      </w:r>
      <w:r w:rsidR="00B81B93" w:rsidRPr="00B81B93">
        <w:rPr>
          <w:rFonts w:ascii="Arial" w:hAnsi="Arial" w:cs="Arial"/>
          <w:sz w:val="24"/>
        </w:rPr>
        <w:t>:</w:t>
      </w:r>
    </w:p>
    <w:p w14:paraId="6BB13E87" w14:textId="02FD2BEB" w:rsidR="00B81B93" w:rsidRDefault="00B81B93" w:rsidP="00B81B93">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Programari requerit per instal·lar el CMS</w:t>
      </w:r>
    </w:p>
    <w:p w14:paraId="458A7C23" w14:textId="77777777" w:rsidR="002F0B13" w:rsidRPr="00B81B93" w:rsidRDefault="002F0B13" w:rsidP="002F0B13">
      <w:pPr>
        <w:tabs>
          <w:tab w:val="left" w:pos="720"/>
        </w:tabs>
        <w:spacing w:after="0" w:line="240" w:lineRule="auto"/>
        <w:ind w:left="644"/>
        <w:jc w:val="both"/>
        <w:rPr>
          <w:rFonts w:ascii="Arial" w:hAnsi="Arial" w:cs="Arial"/>
          <w:sz w:val="24"/>
        </w:rPr>
      </w:pPr>
    </w:p>
    <w:p w14:paraId="09B8C260" w14:textId="6CC9132C" w:rsidR="00B81B93" w:rsidRDefault="00B81B93" w:rsidP="00B81B93">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Versió i webs on has trobat el programari requerit.</w:t>
      </w:r>
    </w:p>
    <w:p w14:paraId="78F16243" w14:textId="77777777" w:rsidR="002F0B13" w:rsidRPr="00B81B93" w:rsidRDefault="002F0B13" w:rsidP="002F0B13">
      <w:pPr>
        <w:tabs>
          <w:tab w:val="left" w:pos="720"/>
        </w:tabs>
        <w:spacing w:after="0" w:line="240" w:lineRule="auto"/>
        <w:ind w:left="1134"/>
        <w:jc w:val="both"/>
        <w:rPr>
          <w:rFonts w:ascii="Arial" w:hAnsi="Arial" w:cs="Arial"/>
          <w:sz w:val="24"/>
        </w:rPr>
      </w:pPr>
    </w:p>
    <w:p w14:paraId="100594B3" w14:textId="24FF0FB7" w:rsidR="00B81B93" w:rsidRDefault="00B81B93" w:rsidP="00B81B93">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 xml:space="preserve">Documentació de la instal·lació del </w:t>
      </w:r>
      <w:r w:rsidRPr="00896E89">
        <w:rPr>
          <w:rFonts w:ascii="Arial" w:hAnsi="Arial" w:cs="Arial"/>
          <w:b/>
          <w:bCs/>
          <w:sz w:val="24"/>
        </w:rPr>
        <w:t>programari requerit</w:t>
      </w:r>
      <w:r w:rsidRPr="00B81B93">
        <w:rPr>
          <w:rFonts w:ascii="Arial" w:hAnsi="Arial" w:cs="Arial"/>
          <w:sz w:val="24"/>
        </w:rPr>
        <w:t>.</w:t>
      </w:r>
    </w:p>
    <w:p w14:paraId="680A9307" w14:textId="77777777" w:rsidR="002F0B13" w:rsidRPr="00B81B93" w:rsidRDefault="002F0B13" w:rsidP="002F0B13">
      <w:pPr>
        <w:tabs>
          <w:tab w:val="left" w:pos="720"/>
        </w:tabs>
        <w:spacing w:after="0" w:line="240" w:lineRule="auto"/>
        <w:ind w:left="1134"/>
        <w:jc w:val="both"/>
        <w:rPr>
          <w:rFonts w:ascii="Arial" w:hAnsi="Arial" w:cs="Arial"/>
          <w:sz w:val="24"/>
        </w:rPr>
      </w:pPr>
    </w:p>
    <w:p w14:paraId="412656DE" w14:textId="632F96E2" w:rsidR="00B81B93" w:rsidRDefault="00B81B93" w:rsidP="00B81B93">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 xml:space="preserve">Documentació de la </w:t>
      </w:r>
      <w:r w:rsidRPr="00896E89">
        <w:rPr>
          <w:rFonts w:ascii="Arial" w:hAnsi="Arial" w:cs="Arial"/>
          <w:b/>
          <w:bCs/>
          <w:sz w:val="24"/>
        </w:rPr>
        <w:t>creació de la base de dades</w:t>
      </w:r>
      <w:r w:rsidR="006C3CD7">
        <w:rPr>
          <w:rFonts w:ascii="Arial" w:hAnsi="Arial" w:cs="Arial"/>
          <w:b/>
          <w:bCs/>
          <w:sz w:val="24"/>
        </w:rPr>
        <w:t xml:space="preserve"> </w:t>
      </w:r>
      <w:r w:rsidR="006C3CD7" w:rsidRPr="00F53898">
        <w:rPr>
          <w:rFonts w:ascii="Arial" w:hAnsi="Arial" w:cs="Arial"/>
          <w:b/>
          <w:bCs/>
          <w:sz w:val="24"/>
          <w:u w:val="single"/>
        </w:rPr>
        <w:t xml:space="preserve">(que s’ha de dir </w:t>
      </w:r>
      <w:proofErr w:type="spellStart"/>
      <w:r w:rsidR="006C3CD7" w:rsidRPr="00F53898">
        <w:rPr>
          <w:rFonts w:ascii="Arial" w:hAnsi="Arial" w:cs="Arial"/>
          <w:b/>
          <w:bCs/>
          <w:sz w:val="24"/>
          <w:u w:val="single"/>
        </w:rPr>
        <w:t>wordpressXX</w:t>
      </w:r>
      <w:proofErr w:type="spellEnd"/>
      <w:r w:rsidR="006C3CD7">
        <w:rPr>
          <w:rFonts w:ascii="Arial" w:hAnsi="Arial" w:cs="Arial"/>
          <w:b/>
          <w:bCs/>
          <w:sz w:val="24"/>
        </w:rPr>
        <w:t>)</w:t>
      </w:r>
      <w:r w:rsidRPr="00896E89">
        <w:rPr>
          <w:rFonts w:ascii="Arial" w:hAnsi="Arial" w:cs="Arial"/>
          <w:b/>
          <w:bCs/>
          <w:sz w:val="24"/>
        </w:rPr>
        <w:t xml:space="preserve"> i usuaris creats</w:t>
      </w:r>
      <w:r w:rsidRPr="00B81B93">
        <w:rPr>
          <w:rFonts w:ascii="Arial" w:hAnsi="Arial" w:cs="Arial"/>
          <w:sz w:val="24"/>
        </w:rPr>
        <w:t>.</w:t>
      </w:r>
    </w:p>
    <w:p w14:paraId="411D492F" w14:textId="77777777" w:rsidR="002F0B13" w:rsidRDefault="002F0B13" w:rsidP="002F0B13">
      <w:pPr>
        <w:tabs>
          <w:tab w:val="left" w:pos="720"/>
        </w:tabs>
        <w:spacing w:after="0" w:line="240" w:lineRule="auto"/>
        <w:ind w:left="1134"/>
        <w:jc w:val="both"/>
        <w:rPr>
          <w:rFonts w:ascii="Arial" w:hAnsi="Arial" w:cs="Arial"/>
          <w:sz w:val="24"/>
        </w:rPr>
      </w:pPr>
    </w:p>
    <w:p w14:paraId="76DF5331" w14:textId="6EFCE74A" w:rsidR="00B81B93" w:rsidRPr="008741D8" w:rsidRDefault="00B81B93" w:rsidP="00B81B93">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 xml:space="preserve">Documentació de la </w:t>
      </w:r>
      <w:r w:rsidRPr="00896E89">
        <w:rPr>
          <w:rFonts w:ascii="Arial" w:hAnsi="Arial" w:cs="Arial"/>
          <w:b/>
          <w:bCs/>
          <w:sz w:val="24"/>
        </w:rPr>
        <w:t>instal·lació del CMS</w:t>
      </w:r>
    </w:p>
    <w:p w14:paraId="774201C8" w14:textId="77777777" w:rsidR="008741D8" w:rsidRPr="00B81B93" w:rsidRDefault="008741D8" w:rsidP="008741D8">
      <w:pPr>
        <w:tabs>
          <w:tab w:val="left" w:pos="720"/>
        </w:tabs>
        <w:spacing w:after="0" w:line="240" w:lineRule="auto"/>
        <w:ind w:left="1134"/>
        <w:jc w:val="both"/>
        <w:rPr>
          <w:rFonts w:ascii="Arial" w:hAnsi="Arial" w:cs="Arial"/>
          <w:sz w:val="24"/>
        </w:rPr>
      </w:pPr>
    </w:p>
    <w:p w14:paraId="26E198B7" w14:textId="77777777" w:rsidR="00B81B93" w:rsidRPr="00B81B93" w:rsidRDefault="00B81B93" w:rsidP="008741D8">
      <w:pPr>
        <w:numPr>
          <w:ilvl w:val="1"/>
          <w:numId w:val="11"/>
        </w:numPr>
        <w:tabs>
          <w:tab w:val="clear" w:pos="0"/>
          <w:tab w:val="left" w:pos="720"/>
        </w:tabs>
        <w:spacing w:after="0" w:line="240" w:lineRule="auto"/>
        <w:ind w:left="1134" w:firstLine="54"/>
        <w:jc w:val="both"/>
        <w:rPr>
          <w:rFonts w:ascii="Arial" w:hAnsi="Arial" w:cs="Arial"/>
          <w:sz w:val="24"/>
        </w:rPr>
      </w:pPr>
      <w:r w:rsidRPr="00B81B93">
        <w:rPr>
          <w:rFonts w:ascii="Arial" w:hAnsi="Arial" w:cs="Arial"/>
          <w:sz w:val="24"/>
        </w:rPr>
        <w:t>Captura de pantalla de la primera pantalla del front-</w:t>
      </w:r>
      <w:proofErr w:type="spellStart"/>
      <w:r w:rsidRPr="00B81B93">
        <w:rPr>
          <w:rFonts w:ascii="Arial" w:hAnsi="Arial" w:cs="Arial"/>
          <w:sz w:val="24"/>
        </w:rPr>
        <w:t>end</w:t>
      </w:r>
      <w:proofErr w:type="spellEnd"/>
      <w:r w:rsidRPr="00B81B93">
        <w:rPr>
          <w:rFonts w:ascii="Arial" w:hAnsi="Arial" w:cs="Arial"/>
          <w:sz w:val="24"/>
        </w:rPr>
        <w:t xml:space="preserve"> i del </w:t>
      </w:r>
      <w:proofErr w:type="spellStart"/>
      <w:r w:rsidRPr="00B81B93">
        <w:rPr>
          <w:rFonts w:ascii="Arial" w:hAnsi="Arial" w:cs="Arial"/>
          <w:sz w:val="24"/>
        </w:rPr>
        <w:t>back-end</w:t>
      </w:r>
      <w:proofErr w:type="spellEnd"/>
      <w:r w:rsidRPr="00B81B93">
        <w:rPr>
          <w:rFonts w:ascii="Arial" w:hAnsi="Arial" w:cs="Arial"/>
          <w:sz w:val="24"/>
        </w:rPr>
        <w:t xml:space="preserve">, una vegada instal·lats (si encara no ho saps, busca com s’entra a la part del </w:t>
      </w:r>
      <w:proofErr w:type="spellStart"/>
      <w:r w:rsidRPr="00B81B93">
        <w:rPr>
          <w:rFonts w:ascii="Arial" w:hAnsi="Arial" w:cs="Arial"/>
          <w:sz w:val="24"/>
        </w:rPr>
        <w:t>back-end</w:t>
      </w:r>
      <w:proofErr w:type="spellEnd"/>
      <w:r w:rsidRPr="00B81B93">
        <w:rPr>
          <w:rFonts w:ascii="Arial" w:hAnsi="Arial" w:cs="Arial"/>
          <w:sz w:val="24"/>
        </w:rPr>
        <w:t xml:space="preserve">/administració del CMS, </w:t>
      </w:r>
      <w:proofErr w:type="spellStart"/>
      <w:r w:rsidRPr="00B81B93">
        <w:rPr>
          <w:rFonts w:ascii="Arial" w:hAnsi="Arial" w:cs="Arial"/>
          <w:sz w:val="24"/>
        </w:rPr>
        <w:t>Dashboard</w:t>
      </w:r>
      <w:proofErr w:type="spellEnd"/>
      <w:r w:rsidRPr="00B81B93">
        <w:rPr>
          <w:rFonts w:ascii="Arial" w:hAnsi="Arial" w:cs="Arial"/>
          <w:sz w:val="24"/>
        </w:rPr>
        <w:t xml:space="preserve"> en </w:t>
      </w:r>
      <w:proofErr w:type="spellStart"/>
      <w:r w:rsidRPr="00B81B93">
        <w:rPr>
          <w:rFonts w:ascii="Arial" w:hAnsi="Arial" w:cs="Arial"/>
          <w:sz w:val="24"/>
        </w:rPr>
        <w:t>Wordpress</w:t>
      </w:r>
      <w:proofErr w:type="spellEnd"/>
      <w:r w:rsidRPr="00B81B93">
        <w:rPr>
          <w:rFonts w:ascii="Arial" w:hAnsi="Arial" w:cs="Arial"/>
          <w:sz w:val="24"/>
        </w:rPr>
        <w:t>)</w:t>
      </w:r>
    </w:p>
    <w:p w14:paraId="489815AA" w14:textId="3741EE87" w:rsidR="00C677C9" w:rsidRDefault="00C677C9">
      <w:pPr>
        <w:suppressAutoHyphens w:val="0"/>
        <w:spacing w:after="0" w:line="240" w:lineRule="auto"/>
        <w:rPr>
          <w:sz w:val="24"/>
          <w:szCs w:val="24"/>
        </w:rPr>
      </w:pPr>
    </w:p>
    <w:p w14:paraId="776889D4" w14:textId="54619B5A" w:rsidR="00C677C9" w:rsidRDefault="00C677C9">
      <w:pPr>
        <w:suppressAutoHyphens w:val="0"/>
        <w:spacing w:after="0" w:line="240" w:lineRule="auto"/>
        <w:rPr>
          <w:sz w:val="24"/>
          <w:szCs w:val="24"/>
        </w:rPr>
      </w:pPr>
      <w:r>
        <w:rPr>
          <w:noProof/>
          <w:sz w:val="24"/>
          <w:szCs w:val="24"/>
        </w:rPr>
        <w:drawing>
          <wp:inline distT="0" distB="0" distL="0" distR="0" wp14:anchorId="39D21F2D" wp14:editId="039709DA">
            <wp:extent cx="5400040" cy="295338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53385"/>
                    </a:xfrm>
                    <a:prstGeom prst="rect">
                      <a:avLst/>
                    </a:prstGeom>
                  </pic:spPr>
                </pic:pic>
              </a:graphicData>
            </a:graphic>
          </wp:inline>
        </w:drawing>
      </w:r>
    </w:p>
    <w:p w14:paraId="3F91BD83" w14:textId="3683C8A0" w:rsidR="00C677C9" w:rsidRDefault="00C677C9">
      <w:pPr>
        <w:suppressAutoHyphens w:val="0"/>
        <w:spacing w:after="0" w:line="240" w:lineRule="auto"/>
        <w:rPr>
          <w:sz w:val="24"/>
          <w:szCs w:val="24"/>
        </w:rPr>
      </w:pPr>
    </w:p>
    <w:p w14:paraId="78B472E5" w14:textId="7061BC66" w:rsidR="00C677C9" w:rsidRDefault="00C677C9">
      <w:pPr>
        <w:suppressAutoHyphens w:val="0"/>
        <w:spacing w:after="0" w:line="240" w:lineRule="auto"/>
        <w:rPr>
          <w:sz w:val="24"/>
          <w:szCs w:val="24"/>
        </w:rPr>
      </w:pPr>
      <w:r>
        <w:rPr>
          <w:noProof/>
          <w:sz w:val="24"/>
          <w:szCs w:val="24"/>
        </w:rPr>
        <w:lastRenderedPageBreak/>
        <w:drawing>
          <wp:inline distT="0" distB="0" distL="0" distR="0" wp14:anchorId="641296C2" wp14:editId="5A28F592">
            <wp:extent cx="5400040" cy="4321810"/>
            <wp:effectExtent l="0" t="0" r="0" b="254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4321810"/>
                    </a:xfrm>
                    <a:prstGeom prst="rect">
                      <a:avLst/>
                    </a:prstGeom>
                  </pic:spPr>
                </pic:pic>
              </a:graphicData>
            </a:graphic>
          </wp:inline>
        </w:drawing>
      </w:r>
    </w:p>
    <w:p w14:paraId="70859781" w14:textId="69519EC3" w:rsidR="00C677C9" w:rsidRDefault="00C677C9">
      <w:pPr>
        <w:suppressAutoHyphens w:val="0"/>
        <w:spacing w:after="0" w:line="240" w:lineRule="auto"/>
        <w:rPr>
          <w:sz w:val="24"/>
          <w:szCs w:val="24"/>
        </w:rPr>
      </w:pPr>
      <w:r>
        <w:rPr>
          <w:noProof/>
          <w:sz w:val="24"/>
          <w:szCs w:val="24"/>
        </w:rPr>
        <w:lastRenderedPageBreak/>
        <w:drawing>
          <wp:inline distT="0" distB="0" distL="0" distR="0" wp14:anchorId="10E3DAC1" wp14:editId="1E4F708A">
            <wp:extent cx="5400040" cy="4146550"/>
            <wp:effectExtent l="0" t="0" r="0" b="635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146550"/>
                    </a:xfrm>
                    <a:prstGeom prst="rect">
                      <a:avLst/>
                    </a:prstGeom>
                  </pic:spPr>
                </pic:pic>
              </a:graphicData>
            </a:graphic>
          </wp:inline>
        </w:drawing>
      </w:r>
    </w:p>
    <w:p w14:paraId="7B448BA2" w14:textId="171869E8" w:rsidR="00230E6C" w:rsidRDefault="00230E6C">
      <w:pPr>
        <w:suppressAutoHyphens w:val="0"/>
        <w:spacing w:after="0" w:line="240" w:lineRule="auto"/>
        <w:rPr>
          <w:sz w:val="24"/>
          <w:szCs w:val="24"/>
        </w:rPr>
      </w:pPr>
      <w:r>
        <w:rPr>
          <w:noProof/>
          <w:sz w:val="24"/>
          <w:szCs w:val="24"/>
        </w:rPr>
        <w:lastRenderedPageBreak/>
        <w:drawing>
          <wp:inline distT="0" distB="0" distL="0" distR="0" wp14:anchorId="1EA3AA2C" wp14:editId="317752D7">
            <wp:extent cx="5400040" cy="4436110"/>
            <wp:effectExtent l="0" t="0" r="0" b="254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4436110"/>
                    </a:xfrm>
                    <a:prstGeom prst="rect">
                      <a:avLst/>
                    </a:prstGeom>
                  </pic:spPr>
                </pic:pic>
              </a:graphicData>
            </a:graphic>
          </wp:inline>
        </w:drawing>
      </w:r>
    </w:p>
    <w:p w14:paraId="70D84FE1" w14:textId="6E55BD16" w:rsidR="00C677C9" w:rsidRDefault="00C677C9">
      <w:pPr>
        <w:suppressAutoHyphens w:val="0"/>
        <w:spacing w:after="0" w:line="240" w:lineRule="auto"/>
        <w:rPr>
          <w:sz w:val="24"/>
          <w:szCs w:val="24"/>
        </w:rPr>
      </w:pPr>
    </w:p>
    <w:p w14:paraId="6A43F92A" w14:textId="19D3A0A4" w:rsidR="00C677C9" w:rsidRDefault="00C677C9">
      <w:pPr>
        <w:suppressAutoHyphens w:val="0"/>
        <w:spacing w:after="0" w:line="240" w:lineRule="auto"/>
        <w:rPr>
          <w:sz w:val="24"/>
          <w:szCs w:val="24"/>
        </w:rPr>
      </w:pPr>
      <w:r>
        <w:rPr>
          <w:noProof/>
          <w:sz w:val="24"/>
          <w:szCs w:val="24"/>
        </w:rPr>
        <w:lastRenderedPageBreak/>
        <w:drawing>
          <wp:inline distT="0" distB="0" distL="0" distR="0" wp14:anchorId="2012B053" wp14:editId="4499C6F0">
            <wp:extent cx="5400040" cy="3971925"/>
            <wp:effectExtent l="0" t="0" r="0" b="952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66C676C9" w14:textId="13469221" w:rsidR="00C677C9" w:rsidRDefault="00C677C9">
      <w:pPr>
        <w:suppressAutoHyphens w:val="0"/>
        <w:spacing w:after="0" w:line="240" w:lineRule="auto"/>
        <w:rPr>
          <w:sz w:val="24"/>
          <w:szCs w:val="24"/>
        </w:rPr>
      </w:pPr>
      <w:r>
        <w:rPr>
          <w:sz w:val="24"/>
          <w:szCs w:val="24"/>
        </w:rPr>
        <w:t>No he utilitzat aquest usuari</w:t>
      </w:r>
      <w:r w:rsidR="00AA246F">
        <w:rPr>
          <w:sz w:val="24"/>
          <w:szCs w:val="24"/>
        </w:rPr>
        <w:t xml:space="preserve">, he utilitzat l’usuari </w:t>
      </w:r>
      <w:proofErr w:type="spellStart"/>
      <w:r w:rsidR="00AA246F">
        <w:rPr>
          <w:sz w:val="24"/>
          <w:szCs w:val="24"/>
        </w:rPr>
        <w:t>IkerG</w:t>
      </w:r>
      <w:proofErr w:type="spellEnd"/>
      <w:r w:rsidR="00AA246F">
        <w:rPr>
          <w:sz w:val="24"/>
          <w:szCs w:val="24"/>
        </w:rPr>
        <w:t xml:space="preserve"> que </w:t>
      </w:r>
      <w:proofErr w:type="spellStart"/>
      <w:r w:rsidR="00AA246F">
        <w:rPr>
          <w:sz w:val="24"/>
          <w:szCs w:val="24"/>
        </w:rPr>
        <w:t>había</w:t>
      </w:r>
      <w:proofErr w:type="spellEnd"/>
      <w:r w:rsidR="00AA246F">
        <w:rPr>
          <w:sz w:val="24"/>
          <w:szCs w:val="24"/>
        </w:rPr>
        <w:t xml:space="preserve"> creat a la taula de </w:t>
      </w:r>
      <w:proofErr w:type="spellStart"/>
      <w:r w:rsidR="00AA246F">
        <w:rPr>
          <w:sz w:val="24"/>
          <w:szCs w:val="24"/>
        </w:rPr>
        <w:t>PhPMyAdmin</w:t>
      </w:r>
      <w:proofErr w:type="spellEnd"/>
      <w:r w:rsidR="00F26CB8">
        <w:rPr>
          <w:sz w:val="24"/>
          <w:szCs w:val="24"/>
        </w:rPr>
        <w:t>.</w:t>
      </w:r>
    </w:p>
    <w:p w14:paraId="341E8752" w14:textId="48781601" w:rsidR="00C677C9" w:rsidRDefault="00C677C9">
      <w:pPr>
        <w:suppressAutoHyphens w:val="0"/>
        <w:spacing w:after="0" w:line="240" w:lineRule="auto"/>
        <w:rPr>
          <w:sz w:val="24"/>
          <w:szCs w:val="24"/>
        </w:rPr>
      </w:pPr>
      <w:r>
        <w:rPr>
          <w:noProof/>
          <w:sz w:val="24"/>
          <w:szCs w:val="24"/>
        </w:rPr>
        <w:lastRenderedPageBreak/>
        <w:drawing>
          <wp:inline distT="0" distB="0" distL="0" distR="0" wp14:anchorId="79D7E5C5" wp14:editId="487069E7">
            <wp:extent cx="5400040" cy="4474210"/>
            <wp:effectExtent l="0" t="0" r="0" b="254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4474210"/>
                    </a:xfrm>
                    <a:prstGeom prst="rect">
                      <a:avLst/>
                    </a:prstGeom>
                  </pic:spPr>
                </pic:pic>
              </a:graphicData>
            </a:graphic>
          </wp:inline>
        </w:drawing>
      </w:r>
    </w:p>
    <w:p w14:paraId="41F0F9EE" w14:textId="330ACF1F" w:rsidR="00C677C9" w:rsidRDefault="00C677C9">
      <w:pPr>
        <w:suppressAutoHyphens w:val="0"/>
        <w:spacing w:after="0" w:line="240" w:lineRule="auto"/>
        <w:rPr>
          <w:sz w:val="24"/>
          <w:szCs w:val="24"/>
        </w:rPr>
      </w:pPr>
    </w:p>
    <w:p w14:paraId="40B8957A" w14:textId="5CCADC9B" w:rsidR="00C677C9" w:rsidRDefault="00230E6C">
      <w:pPr>
        <w:suppressAutoHyphens w:val="0"/>
        <w:spacing w:after="0" w:line="240" w:lineRule="auto"/>
        <w:rPr>
          <w:sz w:val="24"/>
          <w:szCs w:val="24"/>
        </w:rPr>
      </w:pPr>
      <w:r>
        <w:rPr>
          <w:noProof/>
          <w:sz w:val="24"/>
          <w:szCs w:val="24"/>
        </w:rPr>
        <w:lastRenderedPageBreak/>
        <w:drawing>
          <wp:anchor distT="0" distB="0" distL="114300" distR="114300" simplePos="0" relativeHeight="251658240" behindDoc="0" locked="0" layoutInCell="1" allowOverlap="1" wp14:anchorId="096A7661" wp14:editId="757E4942">
            <wp:simplePos x="0" y="0"/>
            <wp:positionH relativeFrom="column">
              <wp:posOffset>53340</wp:posOffset>
            </wp:positionH>
            <wp:positionV relativeFrom="paragraph">
              <wp:posOffset>0</wp:posOffset>
            </wp:positionV>
            <wp:extent cx="5400040" cy="4195445"/>
            <wp:effectExtent l="0" t="0" r="0" b="0"/>
            <wp:wrapSquare wrapText="bothSides"/>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195445"/>
                    </a:xfrm>
                    <a:prstGeom prst="rect">
                      <a:avLst/>
                    </a:prstGeom>
                  </pic:spPr>
                </pic:pic>
              </a:graphicData>
            </a:graphic>
          </wp:anchor>
        </w:drawing>
      </w:r>
    </w:p>
    <w:p w14:paraId="1ECCC812" w14:textId="4CF48CD0" w:rsidR="00C677C9" w:rsidRDefault="00C677C9">
      <w:pPr>
        <w:suppressAutoHyphens w:val="0"/>
        <w:spacing w:after="0" w:line="240" w:lineRule="auto"/>
        <w:rPr>
          <w:sz w:val="24"/>
          <w:szCs w:val="24"/>
        </w:rPr>
      </w:pPr>
    </w:p>
    <w:p w14:paraId="0B23A37E" w14:textId="77D9D0B5" w:rsidR="000144B8" w:rsidRDefault="00230E6C">
      <w:pPr>
        <w:suppressAutoHyphens w:val="0"/>
        <w:spacing w:after="0" w:line="240" w:lineRule="auto"/>
        <w:rPr>
          <w:sz w:val="24"/>
          <w:szCs w:val="24"/>
        </w:rPr>
      </w:pPr>
      <w:r>
        <w:rPr>
          <w:noProof/>
          <w:sz w:val="24"/>
          <w:szCs w:val="24"/>
        </w:rPr>
        <w:lastRenderedPageBreak/>
        <w:drawing>
          <wp:inline distT="0" distB="0" distL="0" distR="0" wp14:anchorId="7A28B5A6" wp14:editId="14CA32DB">
            <wp:extent cx="5400040" cy="4278630"/>
            <wp:effectExtent l="0" t="0" r="0" b="762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4278630"/>
                    </a:xfrm>
                    <a:prstGeom prst="rect">
                      <a:avLst/>
                    </a:prstGeom>
                  </pic:spPr>
                </pic:pic>
              </a:graphicData>
            </a:graphic>
          </wp:inline>
        </w:drawing>
      </w:r>
      <w:r w:rsidR="00C677C9">
        <w:rPr>
          <w:noProof/>
          <w:sz w:val="24"/>
          <w:szCs w:val="24"/>
        </w:rPr>
        <w:lastRenderedPageBreak/>
        <w:drawing>
          <wp:inline distT="0" distB="0" distL="0" distR="0" wp14:anchorId="41F22680" wp14:editId="0D37D977">
            <wp:extent cx="5400040" cy="4402455"/>
            <wp:effectExtent l="0" t="0" r="0"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4402455"/>
                    </a:xfrm>
                    <a:prstGeom prst="rect">
                      <a:avLst/>
                    </a:prstGeom>
                  </pic:spPr>
                </pic:pic>
              </a:graphicData>
            </a:graphic>
          </wp:inline>
        </w:drawing>
      </w:r>
    </w:p>
    <w:p w14:paraId="046437C7" w14:textId="13BC77B5" w:rsidR="000144B8" w:rsidRDefault="000144B8">
      <w:pPr>
        <w:suppressAutoHyphens w:val="0"/>
        <w:spacing w:after="0" w:line="240" w:lineRule="auto"/>
        <w:rPr>
          <w:sz w:val="24"/>
          <w:szCs w:val="24"/>
        </w:rPr>
      </w:pPr>
      <w:r>
        <w:rPr>
          <w:noProof/>
          <w:sz w:val="24"/>
          <w:szCs w:val="24"/>
        </w:rPr>
        <w:lastRenderedPageBreak/>
        <w:drawing>
          <wp:inline distT="0" distB="0" distL="0" distR="0" wp14:anchorId="3FF1F472" wp14:editId="5608986A">
            <wp:extent cx="5400040" cy="4827270"/>
            <wp:effectExtent l="0" t="0" r="0" b="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4827270"/>
                    </a:xfrm>
                    <a:prstGeom prst="rect">
                      <a:avLst/>
                    </a:prstGeom>
                  </pic:spPr>
                </pic:pic>
              </a:graphicData>
            </a:graphic>
          </wp:inline>
        </w:drawing>
      </w:r>
    </w:p>
    <w:p w14:paraId="404906E3" w14:textId="640037B4" w:rsidR="000144B8" w:rsidRDefault="000144B8">
      <w:pPr>
        <w:suppressAutoHyphens w:val="0"/>
        <w:spacing w:after="0" w:line="240" w:lineRule="auto"/>
        <w:rPr>
          <w:sz w:val="24"/>
          <w:szCs w:val="24"/>
        </w:rPr>
      </w:pPr>
    </w:p>
    <w:p w14:paraId="7765D8CB" w14:textId="78AB1989" w:rsidR="000144B8" w:rsidRDefault="000144B8">
      <w:pPr>
        <w:suppressAutoHyphens w:val="0"/>
        <w:spacing w:after="0" w:line="240" w:lineRule="auto"/>
        <w:rPr>
          <w:sz w:val="24"/>
          <w:szCs w:val="24"/>
        </w:rPr>
      </w:pPr>
      <w:proofErr w:type="spellStart"/>
      <w:r>
        <w:rPr>
          <w:sz w:val="24"/>
          <w:szCs w:val="24"/>
        </w:rPr>
        <w:t>Wordpress</w:t>
      </w:r>
      <w:proofErr w:type="spellEnd"/>
      <w:r>
        <w:rPr>
          <w:sz w:val="24"/>
          <w:szCs w:val="24"/>
        </w:rPr>
        <w:t xml:space="preserve"> funcionant en una maquina client</w:t>
      </w:r>
    </w:p>
    <w:p w14:paraId="76C9E211" w14:textId="6A59AEC8" w:rsidR="00C677C9" w:rsidRDefault="00C677C9">
      <w:pPr>
        <w:suppressAutoHyphens w:val="0"/>
        <w:spacing w:after="0" w:line="240" w:lineRule="auto"/>
        <w:rPr>
          <w:sz w:val="24"/>
          <w:szCs w:val="24"/>
        </w:rPr>
      </w:pPr>
      <w:r>
        <w:rPr>
          <w:sz w:val="24"/>
          <w:szCs w:val="24"/>
        </w:rPr>
        <w:br w:type="textWrapping" w:clear="all"/>
      </w:r>
    </w:p>
    <w:p w14:paraId="22B03E7F" w14:textId="666FCB39" w:rsidR="00C677C9" w:rsidRDefault="00C677C9">
      <w:pPr>
        <w:suppressAutoHyphens w:val="0"/>
        <w:spacing w:after="0" w:line="240" w:lineRule="auto"/>
        <w:rPr>
          <w:sz w:val="24"/>
          <w:szCs w:val="24"/>
        </w:rPr>
      </w:pPr>
    </w:p>
    <w:p w14:paraId="69D426EA" w14:textId="0AE5DDB7" w:rsidR="00AA246F" w:rsidRDefault="00AA246F">
      <w:pPr>
        <w:suppressAutoHyphens w:val="0"/>
        <w:spacing w:after="0" w:line="240" w:lineRule="auto"/>
        <w:rPr>
          <w:sz w:val="24"/>
          <w:szCs w:val="24"/>
        </w:rPr>
      </w:pPr>
    </w:p>
    <w:p w14:paraId="2F776EE0" w14:textId="13E56676" w:rsidR="00AA246F" w:rsidRDefault="00AA246F">
      <w:pPr>
        <w:suppressAutoHyphens w:val="0"/>
        <w:spacing w:after="0" w:line="240" w:lineRule="auto"/>
        <w:rPr>
          <w:sz w:val="24"/>
          <w:szCs w:val="24"/>
        </w:rPr>
      </w:pPr>
    </w:p>
    <w:p w14:paraId="62988399" w14:textId="0FFD7068" w:rsidR="00AA246F" w:rsidRDefault="00AA246F">
      <w:pPr>
        <w:suppressAutoHyphens w:val="0"/>
        <w:spacing w:after="0" w:line="240" w:lineRule="auto"/>
        <w:rPr>
          <w:sz w:val="24"/>
          <w:szCs w:val="24"/>
        </w:rPr>
      </w:pPr>
    </w:p>
    <w:p w14:paraId="08CE07DF" w14:textId="6310B16E" w:rsidR="00AA246F" w:rsidRDefault="00AA246F">
      <w:pPr>
        <w:suppressAutoHyphens w:val="0"/>
        <w:spacing w:after="0" w:line="240" w:lineRule="auto"/>
        <w:rPr>
          <w:sz w:val="24"/>
          <w:szCs w:val="24"/>
        </w:rPr>
      </w:pPr>
    </w:p>
    <w:p w14:paraId="1273A460" w14:textId="7975C16D" w:rsidR="00AA246F" w:rsidRDefault="00AA246F">
      <w:pPr>
        <w:suppressAutoHyphens w:val="0"/>
        <w:spacing w:after="0" w:line="240" w:lineRule="auto"/>
        <w:rPr>
          <w:sz w:val="24"/>
          <w:szCs w:val="24"/>
        </w:rPr>
      </w:pPr>
    </w:p>
    <w:p w14:paraId="358A6889" w14:textId="19D92604" w:rsidR="00AA246F" w:rsidRDefault="00AA246F">
      <w:pPr>
        <w:suppressAutoHyphens w:val="0"/>
        <w:spacing w:after="0" w:line="240" w:lineRule="auto"/>
        <w:rPr>
          <w:sz w:val="24"/>
          <w:szCs w:val="24"/>
        </w:rPr>
      </w:pPr>
    </w:p>
    <w:p w14:paraId="3A941D8D" w14:textId="5F3E899B" w:rsidR="00AA246F" w:rsidRDefault="00AA246F">
      <w:pPr>
        <w:suppressAutoHyphens w:val="0"/>
        <w:spacing w:after="0" w:line="240" w:lineRule="auto"/>
        <w:rPr>
          <w:sz w:val="24"/>
          <w:szCs w:val="24"/>
        </w:rPr>
      </w:pPr>
    </w:p>
    <w:p w14:paraId="7D31E1E9" w14:textId="7DB4A958" w:rsidR="00AA246F" w:rsidRDefault="00AA246F">
      <w:pPr>
        <w:suppressAutoHyphens w:val="0"/>
        <w:spacing w:after="0" w:line="240" w:lineRule="auto"/>
        <w:rPr>
          <w:sz w:val="24"/>
          <w:szCs w:val="24"/>
        </w:rPr>
      </w:pPr>
    </w:p>
    <w:p w14:paraId="16D17EFF" w14:textId="77777777" w:rsidR="00AA246F" w:rsidRDefault="00AA246F">
      <w:pPr>
        <w:suppressAutoHyphens w:val="0"/>
        <w:spacing w:after="0" w:line="240" w:lineRule="auto"/>
        <w:rPr>
          <w:sz w:val="24"/>
          <w:szCs w:val="24"/>
        </w:rPr>
      </w:pPr>
    </w:p>
    <w:p w14:paraId="5A63AE13" w14:textId="77777777" w:rsidR="00C677C9" w:rsidRDefault="00C677C9">
      <w:pPr>
        <w:suppressAutoHyphens w:val="0"/>
        <w:spacing w:after="0" w:line="240" w:lineRule="auto"/>
        <w:rPr>
          <w:sz w:val="24"/>
          <w:szCs w:val="24"/>
        </w:rPr>
      </w:pPr>
    </w:p>
    <w:p w14:paraId="5E3A8C3D" w14:textId="24228851" w:rsidR="00B81B93" w:rsidRPr="00B81B93" w:rsidRDefault="00B81B93" w:rsidP="00B81B93">
      <w:pPr>
        <w:jc w:val="both"/>
        <w:rPr>
          <w:rFonts w:ascii="Arial" w:hAnsi="Arial" w:cs="Arial"/>
          <w:b/>
          <w:bCs/>
          <w:sz w:val="24"/>
          <w:u w:val="single"/>
        </w:rPr>
      </w:pPr>
      <w:r w:rsidRPr="00B81B93">
        <w:rPr>
          <w:rFonts w:ascii="Arial" w:hAnsi="Arial" w:cs="Arial"/>
          <w:b/>
          <w:bCs/>
          <w:sz w:val="24"/>
        </w:rPr>
        <w:lastRenderedPageBreak/>
        <w:t xml:space="preserve">Exercici </w:t>
      </w:r>
      <w:r w:rsidR="00A416F8">
        <w:rPr>
          <w:rFonts w:ascii="Arial" w:hAnsi="Arial" w:cs="Arial"/>
          <w:b/>
          <w:bCs/>
          <w:sz w:val="24"/>
        </w:rPr>
        <w:t>2</w:t>
      </w:r>
      <w:r w:rsidRPr="00B81B93">
        <w:rPr>
          <w:rFonts w:ascii="Arial" w:hAnsi="Arial" w:cs="Arial"/>
          <w:bCs/>
          <w:sz w:val="24"/>
        </w:rPr>
        <w:t>.</w:t>
      </w:r>
      <w:r w:rsidR="00EE6866" w:rsidRPr="00EE6866">
        <w:rPr>
          <w:rFonts w:ascii="Arial" w:hAnsi="Arial" w:cs="Arial"/>
          <w:color w:val="00B0F0"/>
          <w:sz w:val="24"/>
          <w:szCs w:val="24"/>
        </w:rPr>
        <w:t xml:space="preserve"> </w:t>
      </w:r>
      <w:r w:rsidR="00982A27" w:rsidRPr="00372114">
        <w:rPr>
          <w:rFonts w:ascii="Arial" w:hAnsi="Arial" w:cs="Arial"/>
          <w:b/>
          <w:sz w:val="24"/>
        </w:rPr>
        <w:t xml:space="preserve">Instal·lació d’un </w:t>
      </w:r>
      <w:proofErr w:type="spellStart"/>
      <w:r w:rsidR="00982A27" w:rsidRPr="00372114">
        <w:rPr>
          <w:rFonts w:ascii="Arial" w:hAnsi="Arial" w:cs="Arial"/>
          <w:b/>
          <w:sz w:val="24"/>
        </w:rPr>
        <w:t>Wordpress</w:t>
      </w:r>
      <w:proofErr w:type="spellEnd"/>
      <w:r w:rsidR="00982A27" w:rsidRPr="00372114">
        <w:rPr>
          <w:rFonts w:ascii="Arial" w:hAnsi="Arial" w:cs="Arial"/>
          <w:b/>
          <w:sz w:val="24"/>
        </w:rPr>
        <w:t xml:space="preserve"> en local</w:t>
      </w:r>
      <w:r w:rsidR="00982A27">
        <w:rPr>
          <w:rFonts w:ascii="Arial" w:hAnsi="Arial" w:cs="Arial"/>
          <w:b/>
          <w:sz w:val="24"/>
        </w:rPr>
        <w:t xml:space="preserve"> en un SO </w:t>
      </w:r>
      <w:proofErr w:type="spellStart"/>
      <w:r w:rsidR="00982A27">
        <w:rPr>
          <w:rFonts w:ascii="Arial" w:hAnsi="Arial" w:cs="Arial"/>
          <w:b/>
          <w:sz w:val="24"/>
        </w:rPr>
        <w:t>Ubuntu</w:t>
      </w:r>
      <w:proofErr w:type="spellEnd"/>
      <w:r w:rsidR="00982A27">
        <w:rPr>
          <w:rFonts w:ascii="Arial" w:hAnsi="Arial" w:cs="Arial"/>
          <w:bCs/>
          <w:sz w:val="24"/>
        </w:rPr>
        <w:t xml:space="preserve"> </w:t>
      </w:r>
      <w:r w:rsidR="0079526F" w:rsidRPr="0079526F">
        <w:rPr>
          <w:rFonts w:ascii="Arial" w:hAnsi="Arial" w:cs="Arial"/>
          <w:b/>
          <w:sz w:val="24"/>
        </w:rPr>
        <w:t>Server</w:t>
      </w:r>
      <w:r w:rsidR="00A416F8">
        <w:rPr>
          <w:rFonts w:ascii="Arial" w:hAnsi="Arial" w:cs="Arial"/>
          <w:b/>
          <w:sz w:val="24"/>
        </w:rPr>
        <w:t xml:space="preserve"> 20.04 </w:t>
      </w:r>
      <w:proofErr w:type="spellStart"/>
      <w:r w:rsidR="00A416F8">
        <w:rPr>
          <w:rFonts w:ascii="Arial" w:hAnsi="Arial" w:cs="Arial"/>
          <w:b/>
          <w:sz w:val="24"/>
        </w:rPr>
        <w:t>Lts</w:t>
      </w:r>
      <w:proofErr w:type="spellEnd"/>
      <w:r w:rsidR="0079526F">
        <w:rPr>
          <w:rFonts w:ascii="Arial" w:hAnsi="Arial" w:cs="Arial"/>
          <w:b/>
          <w:sz w:val="24"/>
        </w:rPr>
        <w:t xml:space="preserve"> </w:t>
      </w:r>
      <w:r w:rsidR="00EE6866" w:rsidRPr="00EE6866">
        <w:rPr>
          <w:rFonts w:ascii="Arial" w:hAnsi="Arial" w:cs="Arial"/>
          <w:color w:val="00B0F0"/>
          <w:sz w:val="24"/>
          <w:szCs w:val="24"/>
        </w:rPr>
        <w:t>(</w:t>
      </w:r>
      <w:r w:rsidR="00982A27">
        <w:rPr>
          <w:rFonts w:ascii="Arial" w:hAnsi="Arial" w:cs="Arial"/>
          <w:color w:val="00B0F0"/>
          <w:sz w:val="24"/>
          <w:szCs w:val="24"/>
        </w:rPr>
        <w:t>5</w:t>
      </w:r>
      <w:r w:rsidR="00EE6866" w:rsidRPr="00EE6866">
        <w:rPr>
          <w:rFonts w:ascii="Arial" w:hAnsi="Arial" w:cs="Arial"/>
          <w:color w:val="00B0F0"/>
          <w:sz w:val="24"/>
          <w:szCs w:val="24"/>
        </w:rPr>
        <w:t>.</w:t>
      </w:r>
      <w:r w:rsidR="00EE6866">
        <w:rPr>
          <w:rFonts w:ascii="Arial" w:hAnsi="Arial" w:cs="Arial"/>
          <w:color w:val="00B0F0"/>
          <w:sz w:val="24"/>
          <w:szCs w:val="24"/>
        </w:rPr>
        <w:t>0</w:t>
      </w:r>
      <w:r w:rsidR="00EE6866" w:rsidRPr="00EE6866">
        <w:rPr>
          <w:rFonts w:ascii="Arial" w:hAnsi="Arial" w:cs="Arial"/>
          <w:color w:val="00B0F0"/>
          <w:sz w:val="24"/>
          <w:szCs w:val="24"/>
        </w:rPr>
        <w:t>p)</w:t>
      </w:r>
    </w:p>
    <w:p w14:paraId="5FC0E3DC" w14:textId="33BBC359" w:rsidR="006B7133" w:rsidRDefault="00B81B93" w:rsidP="006B7133">
      <w:pPr>
        <w:jc w:val="both"/>
        <w:rPr>
          <w:rFonts w:ascii="Arial" w:hAnsi="Arial" w:cs="Arial"/>
          <w:bCs/>
          <w:sz w:val="24"/>
        </w:rPr>
      </w:pPr>
      <w:r w:rsidRPr="00B81B93">
        <w:rPr>
          <w:rFonts w:ascii="Arial" w:hAnsi="Arial" w:cs="Arial"/>
          <w:sz w:val="24"/>
        </w:rPr>
        <w:t xml:space="preserve">La pràctica consisteix en instal·lar un gestor de continguts (en el nostre cas </w:t>
      </w:r>
      <w:proofErr w:type="spellStart"/>
      <w:r w:rsidRPr="00B81B93">
        <w:rPr>
          <w:rFonts w:ascii="Arial" w:hAnsi="Arial" w:cs="Arial"/>
          <w:sz w:val="24"/>
        </w:rPr>
        <w:t>Word</w:t>
      </w:r>
      <w:r w:rsidR="00BE5665">
        <w:rPr>
          <w:rFonts w:ascii="Arial" w:hAnsi="Arial" w:cs="Arial"/>
          <w:sz w:val="24"/>
        </w:rPr>
        <w:t>P</w:t>
      </w:r>
      <w:r w:rsidRPr="00B81B93">
        <w:rPr>
          <w:rFonts w:ascii="Arial" w:hAnsi="Arial" w:cs="Arial"/>
          <w:sz w:val="24"/>
        </w:rPr>
        <w:t>ress</w:t>
      </w:r>
      <w:proofErr w:type="spellEnd"/>
      <w:r w:rsidRPr="00B81B93">
        <w:rPr>
          <w:rFonts w:ascii="Arial" w:hAnsi="Arial" w:cs="Arial"/>
          <w:sz w:val="24"/>
        </w:rPr>
        <w:t xml:space="preserve">) en </w:t>
      </w:r>
      <w:r w:rsidRPr="00B81B93">
        <w:rPr>
          <w:rFonts w:ascii="Arial" w:hAnsi="Arial" w:cs="Arial"/>
          <w:b/>
          <w:sz w:val="24"/>
        </w:rPr>
        <w:t>el nostre SO Linux</w:t>
      </w:r>
      <w:r w:rsidR="00EE6866">
        <w:rPr>
          <w:rFonts w:ascii="Arial" w:hAnsi="Arial" w:cs="Arial"/>
          <w:b/>
          <w:sz w:val="24"/>
        </w:rPr>
        <w:t xml:space="preserve"> amb IP 1</w:t>
      </w:r>
      <w:r w:rsidR="00982A27">
        <w:rPr>
          <w:rFonts w:ascii="Arial" w:hAnsi="Arial" w:cs="Arial"/>
          <w:b/>
          <w:sz w:val="24"/>
        </w:rPr>
        <w:t>9</w:t>
      </w:r>
      <w:r w:rsidR="00EE6866">
        <w:rPr>
          <w:rFonts w:ascii="Arial" w:hAnsi="Arial" w:cs="Arial"/>
          <w:b/>
          <w:sz w:val="24"/>
        </w:rPr>
        <w:t>2.16</w:t>
      </w:r>
      <w:r w:rsidR="00982A27">
        <w:rPr>
          <w:rFonts w:ascii="Arial" w:hAnsi="Arial" w:cs="Arial"/>
          <w:b/>
          <w:sz w:val="24"/>
        </w:rPr>
        <w:t>8</w:t>
      </w:r>
      <w:r w:rsidR="00EE6866">
        <w:rPr>
          <w:rFonts w:ascii="Arial" w:hAnsi="Arial" w:cs="Arial"/>
          <w:b/>
          <w:sz w:val="24"/>
        </w:rPr>
        <w:t>.XX.1</w:t>
      </w:r>
      <w:r w:rsidRPr="00B81B93">
        <w:rPr>
          <w:rFonts w:ascii="Arial" w:hAnsi="Arial" w:cs="Arial"/>
          <w:sz w:val="24"/>
        </w:rPr>
        <w:t xml:space="preserve">. </w:t>
      </w:r>
      <w:r w:rsidR="006B7133">
        <w:rPr>
          <w:rFonts w:ascii="Arial" w:hAnsi="Arial" w:cs="Arial"/>
          <w:bCs/>
          <w:sz w:val="24"/>
        </w:rPr>
        <w:t xml:space="preserve">Pots trobar altres fonts però aquest </w:t>
      </w:r>
      <w:r w:rsidR="007E1B16">
        <w:rPr>
          <w:rFonts w:ascii="Arial" w:hAnsi="Arial" w:cs="Arial"/>
          <w:bCs/>
          <w:sz w:val="24"/>
        </w:rPr>
        <w:t xml:space="preserve">document i/o </w:t>
      </w:r>
      <w:r w:rsidR="006B7133">
        <w:rPr>
          <w:rFonts w:ascii="Arial" w:hAnsi="Arial" w:cs="Arial"/>
          <w:bCs/>
          <w:sz w:val="24"/>
        </w:rPr>
        <w:t>vídeo també et pot servir d’ajuda.</w:t>
      </w:r>
      <w:r w:rsidR="00A36E3C">
        <w:rPr>
          <w:rFonts w:ascii="Arial" w:hAnsi="Arial" w:cs="Arial"/>
          <w:bCs/>
          <w:sz w:val="24"/>
        </w:rPr>
        <w:t xml:space="preserve"> </w:t>
      </w:r>
      <w:r w:rsidR="00A36E3C" w:rsidRPr="007776E2">
        <w:rPr>
          <w:rFonts w:ascii="Arial" w:hAnsi="Arial" w:cs="Arial"/>
          <w:bCs/>
          <w:sz w:val="24"/>
          <w:u w:val="single"/>
        </w:rPr>
        <w:t xml:space="preserve">Hi ha la instal·lació en remot a un </w:t>
      </w:r>
      <w:proofErr w:type="spellStart"/>
      <w:r w:rsidR="00A36E3C" w:rsidRPr="007776E2">
        <w:rPr>
          <w:rFonts w:ascii="Arial" w:hAnsi="Arial" w:cs="Arial"/>
          <w:bCs/>
          <w:sz w:val="24"/>
          <w:u w:val="single"/>
        </w:rPr>
        <w:t>Ubuntu</w:t>
      </w:r>
      <w:proofErr w:type="spellEnd"/>
      <w:r w:rsidR="00A36E3C" w:rsidRPr="007776E2">
        <w:rPr>
          <w:rFonts w:ascii="Arial" w:hAnsi="Arial" w:cs="Arial"/>
          <w:bCs/>
          <w:sz w:val="24"/>
          <w:u w:val="single"/>
        </w:rPr>
        <w:t xml:space="preserve"> Server i per comandes</w:t>
      </w:r>
      <w:r w:rsidR="007776E2">
        <w:rPr>
          <w:rFonts w:ascii="Arial" w:hAnsi="Arial" w:cs="Arial"/>
          <w:bCs/>
          <w:sz w:val="24"/>
        </w:rPr>
        <w:t xml:space="preserve"> (s’ha de veure clarament per a obtenir aquesta valoració)</w:t>
      </w:r>
      <w:r w:rsidR="00A36E3C">
        <w:rPr>
          <w:rFonts w:ascii="Arial" w:hAnsi="Arial" w:cs="Arial"/>
          <w:bCs/>
          <w:sz w:val="24"/>
        </w:rPr>
        <w:t>.</w:t>
      </w:r>
    </w:p>
    <w:p w14:paraId="4541FE41" w14:textId="31BB9528" w:rsidR="006B0359" w:rsidRDefault="00FC5149" w:rsidP="006B0359">
      <w:pPr>
        <w:jc w:val="center"/>
        <w:rPr>
          <w:rFonts w:ascii="Arial" w:hAnsi="Arial" w:cs="Arial"/>
          <w:bCs/>
          <w:sz w:val="24"/>
        </w:rPr>
      </w:pPr>
      <w:hyperlink r:id="rId19" w:history="1">
        <w:r w:rsidR="006B0359">
          <w:rPr>
            <w:rStyle w:val="Hipervnculo"/>
            <w:rFonts w:ascii="Cambria Math" w:hAnsi="Cambria Math" w:cs="Cambria Math"/>
          </w:rPr>
          <w:t>▷</w:t>
        </w:r>
        <w:r w:rsidR="006B0359">
          <w:rPr>
            <w:rStyle w:val="Hipervnculo"/>
          </w:rPr>
          <w:t xml:space="preserve"> </w:t>
        </w:r>
        <w:proofErr w:type="spellStart"/>
        <w:r w:rsidR="006B0359">
          <w:rPr>
            <w:rStyle w:val="Hipervnculo"/>
          </w:rPr>
          <w:t>C</w:t>
        </w:r>
        <w:r w:rsidR="006B0359">
          <w:rPr>
            <w:rStyle w:val="Hipervnculo"/>
            <w:rFonts w:cs="Calibri"/>
          </w:rPr>
          <w:t>ó</w:t>
        </w:r>
        <w:r w:rsidR="006B0359">
          <w:rPr>
            <w:rStyle w:val="Hipervnculo"/>
          </w:rPr>
          <w:t>mo</w:t>
        </w:r>
        <w:proofErr w:type="spellEnd"/>
        <w:r w:rsidR="006B0359">
          <w:rPr>
            <w:rStyle w:val="Hipervnculo"/>
          </w:rPr>
          <w:t xml:space="preserve"> </w:t>
        </w:r>
        <w:proofErr w:type="spellStart"/>
        <w:r w:rsidR="006B0359">
          <w:rPr>
            <w:rStyle w:val="Hipervnculo"/>
          </w:rPr>
          <w:t>instalar</w:t>
        </w:r>
        <w:proofErr w:type="spellEnd"/>
        <w:r w:rsidR="006B0359">
          <w:rPr>
            <w:rStyle w:val="Hipervnculo"/>
          </w:rPr>
          <w:t xml:space="preserve"> </w:t>
        </w:r>
        <w:proofErr w:type="spellStart"/>
        <w:r w:rsidR="006B0359">
          <w:rPr>
            <w:rStyle w:val="Hipervnculo"/>
          </w:rPr>
          <w:t>WordPress</w:t>
        </w:r>
        <w:proofErr w:type="spellEnd"/>
        <w:r w:rsidR="006B0359">
          <w:rPr>
            <w:rStyle w:val="Hipervnculo"/>
          </w:rPr>
          <w:t xml:space="preserve"> en Linux </w:t>
        </w:r>
        <w:r w:rsidR="006B0359">
          <w:rPr>
            <w:rStyle w:val="Hipervnculo"/>
            <w:rFonts w:ascii="Segoe UI Emoji" w:hAnsi="Segoe UI Emoji" w:cs="Segoe UI Emoji"/>
          </w:rPr>
          <w:t>✔</w:t>
        </w:r>
        <w:r w:rsidR="006B0359">
          <w:rPr>
            <w:rStyle w:val="Hipervnculo"/>
          </w:rPr>
          <w:t>️</w:t>
        </w:r>
        <w:r w:rsidR="006B0359">
          <w:rPr>
            <w:rStyle w:val="Hipervnculo"/>
            <w:rFonts w:ascii="MS Gothic" w:eastAsia="MS Gothic" w:hAnsi="MS Gothic" w:cs="MS Gothic" w:hint="eastAsia"/>
          </w:rPr>
          <w:t>【</w:t>
        </w:r>
        <w:r w:rsidR="006B0359">
          <w:rPr>
            <w:rStyle w:val="Hipervnculo"/>
          </w:rPr>
          <w:t xml:space="preserve"> 2021 </w:t>
        </w:r>
        <w:r w:rsidR="006B0359">
          <w:rPr>
            <w:rStyle w:val="Hipervnculo"/>
            <w:rFonts w:ascii="MS Gothic" w:eastAsia="MS Gothic" w:hAnsi="MS Gothic" w:cs="MS Gothic" w:hint="eastAsia"/>
          </w:rPr>
          <w:t>】</w:t>
        </w:r>
        <w:r w:rsidR="006B0359">
          <w:rPr>
            <w:rStyle w:val="Hipervnculo"/>
          </w:rPr>
          <w:t xml:space="preserve"> Paso a </w:t>
        </w:r>
        <w:proofErr w:type="spellStart"/>
        <w:r w:rsidR="006B0359">
          <w:rPr>
            <w:rStyle w:val="Hipervnculo"/>
          </w:rPr>
          <w:t>paso</w:t>
        </w:r>
        <w:proofErr w:type="spellEnd"/>
        <w:r w:rsidR="006B0359">
          <w:rPr>
            <w:rStyle w:val="Hipervnculo"/>
          </w:rPr>
          <w:t xml:space="preserve"> (chachocool.com)</w:t>
        </w:r>
      </w:hyperlink>
    </w:p>
    <w:p w14:paraId="10DEB9CE" w14:textId="010D1759" w:rsidR="00A36E3C" w:rsidRDefault="00FC5149" w:rsidP="00A36E3C">
      <w:pPr>
        <w:jc w:val="center"/>
        <w:rPr>
          <w:rFonts w:ascii="Arial" w:hAnsi="Arial" w:cs="Arial"/>
          <w:bCs/>
          <w:sz w:val="24"/>
        </w:rPr>
      </w:pPr>
      <w:hyperlink r:id="rId20" w:history="1">
        <w:r w:rsidR="00A36E3C" w:rsidRPr="003C7CF5">
          <w:rPr>
            <w:rStyle w:val="Hipervnculo"/>
            <w:rFonts w:ascii="Arial" w:hAnsi="Arial" w:cs="Arial"/>
            <w:bCs/>
            <w:sz w:val="24"/>
          </w:rPr>
          <w:t>https://www.youtube.com/watch?v=JTV8_K44UaE</w:t>
        </w:r>
      </w:hyperlink>
    </w:p>
    <w:p w14:paraId="753C93E3" w14:textId="6B8B021C" w:rsidR="00F57060" w:rsidRDefault="00F57060" w:rsidP="006B7133">
      <w:pPr>
        <w:jc w:val="both"/>
        <w:rPr>
          <w:rFonts w:ascii="Arial" w:hAnsi="Arial" w:cs="Arial"/>
          <w:bCs/>
          <w:sz w:val="24"/>
        </w:rPr>
      </w:pPr>
      <w:r>
        <w:rPr>
          <w:rFonts w:ascii="Arial" w:hAnsi="Arial" w:cs="Arial"/>
          <w:bCs/>
          <w:sz w:val="24"/>
        </w:rPr>
        <w:t xml:space="preserve">Es pot provar de fer-ho </w:t>
      </w:r>
      <w:r w:rsidR="00FB36BC">
        <w:rPr>
          <w:rFonts w:ascii="Arial" w:hAnsi="Arial" w:cs="Arial"/>
          <w:b/>
          <w:sz w:val="24"/>
        </w:rPr>
        <w:t>d</w:t>
      </w:r>
      <w:r w:rsidRPr="007216D2">
        <w:rPr>
          <w:rFonts w:ascii="Arial" w:hAnsi="Arial" w:cs="Arial"/>
          <w:b/>
          <w:sz w:val="24"/>
        </w:rPr>
        <w:t xml:space="preserve">irectament al servidor </w:t>
      </w:r>
      <w:proofErr w:type="spellStart"/>
      <w:r w:rsidRPr="007216D2">
        <w:rPr>
          <w:rFonts w:ascii="Arial" w:hAnsi="Arial" w:cs="Arial"/>
          <w:b/>
          <w:sz w:val="24"/>
        </w:rPr>
        <w:t>Ubuntu</w:t>
      </w:r>
      <w:proofErr w:type="spellEnd"/>
      <w:r w:rsidR="00FB36BC">
        <w:rPr>
          <w:rFonts w:ascii="Arial" w:hAnsi="Arial" w:cs="Arial"/>
          <w:b/>
          <w:sz w:val="24"/>
        </w:rPr>
        <w:t>, sense utilitzar SSH</w:t>
      </w:r>
      <w:r>
        <w:rPr>
          <w:rFonts w:ascii="Arial" w:hAnsi="Arial" w:cs="Arial"/>
          <w:bCs/>
          <w:sz w:val="24"/>
        </w:rPr>
        <w:t xml:space="preserve"> (la valoració serà menor </w:t>
      </w:r>
      <w:r w:rsidR="00227876" w:rsidRPr="00227876">
        <w:rPr>
          <w:rFonts w:ascii="Arial" w:hAnsi="Arial" w:cs="Arial"/>
          <w:bCs/>
          <w:color w:val="00B0F0"/>
          <w:sz w:val="24"/>
        </w:rPr>
        <w:t>3.5p</w:t>
      </w:r>
      <w:r>
        <w:rPr>
          <w:rFonts w:ascii="Arial" w:hAnsi="Arial" w:cs="Arial"/>
          <w:bCs/>
          <w:sz w:val="24"/>
        </w:rPr>
        <w:t>)</w:t>
      </w:r>
    </w:p>
    <w:p w14:paraId="6292DB52" w14:textId="7EEFDED7" w:rsidR="00B81B93" w:rsidRDefault="00FC5149" w:rsidP="005F6839">
      <w:pPr>
        <w:jc w:val="center"/>
        <w:rPr>
          <w:rFonts w:ascii="Arial" w:hAnsi="Arial" w:cs="Arial"/>
          <w:sz w:val="24"/>
        </w:rPr>
      </w:pPr>
      <w:hyperlink r:id="rId21" w:history="1">
        <w:r w:rsidR="006B7133" w:rsidRPr="003C7CF5">
          <w:rPr>
            <w:rStyle w:val="Hipervnculo"/>
            <w:rFonts w:ascii="Arial" w:hAnsi="Arial" w:cs="Arial"/>
            <w:sz w:val="24"/>
          </w:rPr>
          <w:t>https://www.youtube.com/watch?v=muAKPiPqW6g</w:t>
        </w:r>
      </w:hyperlink>
    </w:p>
    <w:p w14:paraId="5344C7FA" w14:textId="2565A20E" w:rsidR="00227876" w:rsidRDefault="00227876" w:rsidP="00227876">
      <w:pPr>
        <w:rPr>
          <w:rFonts w:ascii="Arial" w:hAnsi="Arial" w:cs="Arial"/>
          <w:sz w:val="24"/>
        </w:rPr>
      </w:pPr>
      <w:r>
        <w:rPr>
          <w:rFonts w:ascii="Arial" w:hAnsi="Arial" w:cs="Arial"/>
          <w:sz w:val="24"/>
        </w:rPr>
        <w:t xml:space="preserve">O ho podeu fer </w:t>
      </w:r>
      <w:r w:rsidRPr="007216D2">
        <w:rPr>
          <w:rFonts w:ascii="Arial" w:hAnsi="Arial" w:cs="Arial"/>
          <w:b/>
          <w:bCs/>
          <w:sz w:val="24"/>
        </w:rPr>
        <w:t xml:space="preserve">en un </w:t>
      </w:r>
      <w:proofErr w:type="spellStart"/>
      <w:r w:rsidRPr="007216D2">
        <w:rPr>
          <w:rFonts w:ascii="Arial" w:hAnsi="Arial" w:cs="Arial"/>
          <w:b/>
          <w:bCs/>
          <w:sz w:val="24"/>
        </w:rPr>
        <w:t>Ubuntu</w:t>
      </w:r>
      <w:proofErr w:type="spellEnd"/>
      <w:r w:rsidRPr="007216D2">
        <w:rPr>
          <w:rFonts w:ascii="Arial" w:hAnsi="Arial" w:cs="Arial"/>
          <w:b/>
          <w:bCs/>
          <w:sz w:val="24"/>
        </w:rPr>
        <w:t xml:space="preserve"> Desktop</w:t>
      </w:r>
      <w:r>
        <w:rPr>
          <w:rFonts w:ascii="Arial" w:hAnsi="Arial" w:cs="Arial"/>
          <w:sz w:val="24"/>
        </w:rPr>
        <w:t xml:space="preserve"> </w:t>
      </w:r>
      <w:r w:rsidR="00247E42">
        <w:rPr>
          <w:rFonts w:ascii="Arial" w:hAnsi="Arial" w:cs="Arial"/>
          <w:sz w:val="24"/>
        </w:rPr>
        <w:t xml:space="preserve">(la valoració en aquest cas seria de </w:t>
      </w:r>
      <w:r w:rsidR="00247E42" w:rsidRPr="00247E42">
        <w:rPr>
          <w:rFonts w:ascii="Arial" w:hAnsi="Arial" w:cs="Arial"/>
          <w:color w:val="00B0F0"/>
          <w:sz w:val="24"/>
        </w:rPr>
        <w:t>2.5p</w:t>
      </w:r>
      <w:r w:rsidR="00247E42">
        <w:rPr>
          <w:rFonts w:ascii="Arial" w:hAnsi="Arial" w:cs="Arial"/>
          <w:sz w:val="24"/>
        </w:rPr>
        <w:t>)</w:t>
      </w:r>
    </w:p>
    <w:p w14:paraId="65627A0E" w14:textId="1A7ED332" w:rsidR="00553C02" w:rsidRDefault="00FC5149" w:rsidP="005F6839">
      <w:pPr>
        <w:jc w:val="center"/>
        <w:rPr>
          <w:rFonts w:ascii="Arial" w:hAnsi="Arial" w:cs="Arial"/>
          <w:sz w:val="24"/>
        </w:rPr>
      </w:pPr>
      <w:hyperlink r:id="rId22" w:history="1">
        <w:r w:rsidR="00553C02" w:rsidRPr="003C7CF5">
          <w:rPr>
            <w:rStyle w:val="Hipervnculo"/>
            <w:rFonts w:ascii="Arial" w:hAnsi="Arial" w:cs="Arial"/>
            <w:sz w:val="24"/>
          </w:rPr>
          <w:t>https://www.youtube.com/watch?v=MunklYLn_og</w:t>
        </w:r>
      </w:hyperlink>
    </w:p>
    <w:p w14:paraId="125E1873" w14:textId="77777777" w:rsidR="006B7133" w:rsidRPr="00B81B93" w:rsidRDefault="006B7133" w:rsidP="00B81B93">
      <w:pPr>
        <w:jc w:val="both"/>
        <w:rPr>
          <w:rFonts w:ascii="Arial" w:hAnsi="Arial" w:cs="Arial"/>
          <w:sz w:val="24"/>
        </w:rPr>
      </w:pPr>
    </w:p>
    <w:p w14:paraId="36F4C4C3" w14:textId="77777777" w:rsidR="00B81B93" w:rsidRPr="00B81B93" w:rsidRDefault="00EE6866" w:rsidP="00B81B93">
      <w:pPr>
        <w:jc w:val="both"/>
        <w:rPr>
          <w:rFonts w:ascii="Arial" w:hAnsi="Arial" w:cs="Arial"/>
          <w:sz w:val="24"/>
        </w:rPr>
      </w:pPr>
      <w:r>
        <w:rPr>
          <w:rFonts w:ascii="Arial" w:hAnsi="Arial" w:cs="Arial"/>
          <w:sz w:val="24"/>
        </w:rPr>
        <w:t>De nou</w:t>
      </w:r>
      <w:r w:rsidR="00B81B93" w:rsidRPr="00B81B93">
        <w:rPr>
          <w:rFonts w:ascii="Arial" w:hAnsi="Arial" w:cs="Arial"/>
          <w:sz w:val="24"/>
        </w:rPr>
        <w:t xml:space="preserve"> </w:t>
      </w:r>
      <w:r>
        <w:rPr>
          <w:rFonts w:ascii="Arial" w:hAnsi="Arial" w:cs="Arial"/>
          <w:sz w:val="24"/>
        </w:rPr>
        <w:t>c</w:t>
      </w:r>
      <w:r w:rsidR="00B81B93" w:rsidRPr="00B81B93">
        <w:rPr>
          <w:rFonts w:ascii="Arial" w:hAnsi="Arial" w:cs="Arial"/>
          <w:sz w:val="24"/>
        </w:rPr>
        <w:t>aldrà consultar la documentació tècnica per comprovar els requisits del nostre servidor així com els passos a seguir per instal·lar</w:t>
      </w:r>
      <w:r>
        <w:rPr>
          <w:rFonts w:ascii="Arial" w:hAnsi="Arial" w:cs="Arial"/>
          <w:sz w:val="24"/>
        </w:rPr>
        <w:t>-lo</w:t>
      </w:r>
      <w:r w:rsidR="00B81B93" w:rsidRPr="00B81B93">
        <w:rPr>
          <w:rFonts w:ascii="Arial" w:hAnsi="Arial" w:cs="Arial"/>
          <w:sz w:val="24"/>
        </w:rPr>
        <w:t>.</w:t>
      </w:r>
    </w:p>
    <w:p w14:paraId="07CACEED" w14:textId="21EB03E1" w:rsidR="00982A27" w:rsidRDefault="00982A27" w:rsidP="00982A27">
      <w:pPr>
        <w:spacing w:after="0" w:line="240" w:lineRule="auto"/>
        <w:jc w:val="both"/>
        <w:rPr>
          <w:rFonts w:ascii="Arial" w:hAnsi="Arial" w:cs="Arial"/>
          <w:sz w:val="24"/>
        </w:rPr>
      </w:pPr>
      <w:r w:rsidRPr="00B81B93">
        <w:rPr>
          <w:rFonts w:ascii="Arial" w:hAnsi="Arial" w:cs="Arial"/>
          <w:sz w:val="24"/>
        </w:rPr>
        <w:t xml:space="preserve">Documenta amb pantalles els passos seguits per instal·lar </w:t>
      </w:r>
      <w:proofErr w:type="spellStart"/>
      <w:r w:rsidRPr="00B81B93">
        <w:rPr>
          <w:rFonts w:ascii="Arial" w:hAnsi="Arial" w:cs="Arial"/>
          <w:sz w:val="24"/>
        </w:rPr>
        <w:t>Wordpress</w:t>
      </w:r>
      <w:proofErr w:type="spellEnd"/>
      <w:r>
        <w:rPr>
          <w:rFonts w:ascii="Arial" w:hAnsi="Arial" w:cs="Arial"/>
          <w:sz w:val="24"/>
        </w:rPr>
        <w:t xml:space="preserve"> </w:t>
      </w:r>
      <w:r w:rsidRPr="00B81B93">
        <w:rPr>
          <w:rFonts w:ascii="Arial" w:hAnsi="Arial" w:cs="Arial"/>
          <w:sz w:val="24"/>
        </w:rPr>
        <w:t>a</w:t>
      </w:r>
      <w:r>
        <w:rPr>
          <w:rFonts w:ascii="Arial" w:hAnsi="Arial" w:cs="Arial"/>
          <w:sz w:val="24"/>
        </w:rPr>
        <w:t>l</w:t>
      </w:r>
      <w:r w:rsidRPr="00B81B93">
        <w:rPr>
          <w:rFonts w:ascii="Arial" w:hAnsi="Arial" w:cs="Arial"/>
          <w:sz w:val="24"/>
        </w:rPr>
        <w:t xml:space="preserve"> </w:t>
      </w:r>
      <w:proofErr w:type="spellStart"/>
      <w:r>
        <w:rPr>
          <w:rFonts w:ascii="Arial" w:hAnsi="Arial" w:cs="Arial"/>
          <w:sz w:val="24"/>
        </w:rPr>
        <w:t>Ubuntu</w:t>
      </w:r>
      <w:proofErr w:type="spellEnd"/>
      <w:r w:rsidRPr="00B81B93">
        <w:rPr>
          <w:rFonts w:ascii="Arial" w:hAnsi="Arial" w:cs="Arial"/>
          <w:sz w:val="24"/>
        </w:rPr>
        <w:t>.</w:t>
      </w:r>
    </w:p>
    <w:p w14:paraId="0A710A81" w14:textId="0E3BE7DD" w:rsidR="00982A27" w:rsidRPr="00B81B93" w:rsidRDefault="00A416F8" w:rsidP="00982A27">
      <w:pPr>
        <w:numPr>
          <w:ilvl w:val="0"/>
          <w:numId w:val="15"/>
        </w:numPr>
        <w:spacing w:after="0" w:line="240" w:lineRule="auto"/>
        <w:ind w:left="567"/>
        <w:jc w:val="both"/>
        <w:rPr>
          <w:rFonts w:ascii="Arial" w:hAnsi="Arial" w:cs="Arial"/>
          <w:sz w:val="24"/>
        </w:rPr>
      </w:pPr>
      <w:r>
        <w:rPr>
          <w:rFonts w:ascii="Arial" w:hAnsi="Arial" w:cs="Arial"/>
          <w:sz w:val="24"/>
        </w:rPr>
        <w:t>Fes que a les captures es</w:t>
      </w:r>
      <w:r w:rsidR="00982A27">
        <w:rPr>
          <w:rFonts w:ascii="Arial" w:hAnsi="Arial" w:cs="Arial"/>
          <w:sz w:val="24"/>
        </w:rPr>
        <w:t xml:space="preserve"> </w:t>
      </w:r>
      <w:proofErr w:type="spellStart"/>
      <w:r w:rsidR="00982A27">
        <w:rPr>
          <w:rFonts w:ascii="Arial" w:hAnsi="Arial" w:cs="Arial"/>
          <w:sz w:val="24"/>
        </w:rPr>
        <w:t>es</w:t>
      </w:r>
      <w:proofErr w:type="spellEnd"/>
      <w:r w:rsidR="00982A27">
        <w:rPr>
          <w:rFonts w:ascii="Arial" w:hAnsi="Arial" w:cs="Arial"/>
          <w:sz w:val="24"/>
        </w:rPr>
        <w:t xml:space="preserve"> vegi</w:t>
      </w:r>
      <w:r w:rsidR="00982A27" w:rsidRPr="00B81B93">
        <w:rPr>
          <w:rFonts w:ascii="Arial" w:hAnsi="Arial" w:cs="Arial"/>
          <w:sz w:val="24"/>
        </w:rPr>
        <w:t>:</w:t>
      </w:r>
    </w:p>
    <w:p w14:paraId="2DACB761" w14:textId="77777777" w:rsidR="00982A27" w:rsidRPr="00B81B93" w:rsidRDefault="00982A27" w:rsidP="00982A27">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Programari requerit per instal·lar el CMS</w:t>
      </w:r>
    </w:p>
    <w:p w14:paraId="5603C6C6" w14:textId="77777777" w:rsidR="00982A27" w:rsidRPr="00B81B93" w:rsidRDefault="00982A27" w:rsidP="00982A27">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Versió i webs on has trobat el programari requerit.</w:t>
      </w:r>
    </w:p>
    <w:p w14:paraId="69ED7F28" w14:textId="77777777" w:rsidR="00982A27" w:rsidRPr="00B81B93" w:rsidRDefault="00982A27" w:rsidP="00982A27">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 xml:space="preserve">Documentació de la instal·lació del </w:t>
      </w:r>
      <w:r w:rsidRPr="00896E89">
        <w:rPr>
          <w:rFonts w:ascii="Arial" w:hAnsi="Arial" w:cs="Arial"/>
          <w:b/>
          <w:bCs/>
          <w:sz w:val="24"/>
        </w:rPr>
        <w:t>programari requerit</w:t>
      </w:r>
      <w:r w:rsidRPr="00B81B93">
        <w:rPr>
          <w:rFonts w:ascii="Arial" w:hAnsi="Arial" w:cs="Arial"/>
          <w:sz w:val="24"/>
        </w:rPr>
        <w:t>.</w:t>
      </w:r>
    </w:p>
    <w:p w14:paraId="57340A94" w14:textId="62E64338" w:rsidR="00982A27" w:rsidRPr="00B81B93" w:rsidRDefault="00982A27" w:rsidP="00982A27">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 xml:space="preserve">Documentació de la </w:t>
      </w:r>
      <w:r w:rsidRPr="00896E89">
        <w:rPr>
          <w:rFonts w:ascii="Arial" w:hAnsi="Arial" w:cs="Arial"/>
          <w:b/>
          <w:bCs/>
          <w:sz w:val="24"/>
        </w:rPr>
        <w:t>creació de la base de dades</w:t>
      </w:r>
      <w:r w:rsidR="00F53898">
        <w:rPr>
          <w:rFonts w:ascii="Arial" w:hAnsi="Arial" w:cs="Arial"/>
          <w:b/>
          <w:bCs/>
          <w:sz w:val="24"/>
        </w:rPr>
        <w:t xml:space="preserve"> (</w:t>
      </w:r>
      <w:r w:rsidR="00F53898" w:rsidRPr="00F53898">
        <w:rPr>
          <w:rFonts w:ascii="Arial" w:hAnsi="Arial" w:cs="Arial"/>
          <w:b/>
          <w:bCs/>
          <w:sz w:val="24"/>
          <w:u w:val="single"/>
        </w:rPr>
        <w:t xml:space="preserve">en aquest cas la direm </w:t>
      </w:r>
      <w:proofErr w:type="spellStart"/>
      <w:r w:rsidR="00F53898" w:rsidRPr="00F53898">
        <w:rPr>
          <w:rFonts w:ascii="Arial" w:hAnsi="Arial" w:cs="Arial"/>
          <w:b/>
          <w:bCs/>
          <w:sz w:val="24"/>
          <w:u w:val="single"/>
        </w:rPr>
        <w:t>webXX</w:t>
      </w:r>
      <w:proofErr w:type="spellEnd"/>
      <w:r w:rsidR="00F53898">
        <w:rPr>
          <w:rFonts w:ascii="Arial" w:hAnsi="Arial" w:cs="Arial"/>
          <w:b/>
          <w:bCs/>
          <w:sz w:val="24"/>
        </w:rPr>
        <w:t>)</w:t>
      </w:r>
      <w:r w:rsidRPr="00896E89">
        <w:rPr>
          <w:rFonts w:ascii="Arial" w:hAnsi="Arial" w:cs="Arial"/>
          <w:b/>
          <w:bCs/>
          <w:sz w:val="24"/>
        </w:rPr>
        <w:t xml:space="preserve"> i usuaris creats</w:t>
      </w:r>
      <w:r w:rsidRPr="00B81B93">
        <w:rPr>
          <w:rFonts w:ascii="Arial" w:hAnsi="Arial" w:cs="Arial"/>
          <w:sz w:val="24"/>
        </w:rPr>
        <w:t>.</w:t>
      </w:r>
    </w:p>
    <w:p w14:paraId="0286C2EF" w14:textId="77777777" w:rsidR="00982A27" w:rsidRPr="008741D8" w:rsidRDefault="00982A27" w:rsidP="00982A27">
      <w:pPr>
        <w:numPr>
          <w:ilvl w:val="1"/>
          <w:numId w:val="11"/>
        </w:numPr>
        <w:tabs>
          <w:tab w:val="clear" w:pos="0"/>
          <w:tab w:val="left" w:pos="720"/>
          <w:tab w:val="num" w:pos="1134"/>
        </w:tabs>
        <w:spacing w:after="0" w:line="240" w:lineRule="auto"/>
        <w:ind w:left="1080" w:firstLine="54"/>
        <w:jc w:val="both"/>
        <w:rPr>
          <w:rFonts w:ascii="Arial" w:hAnsi="Arial" w:cs="Arial"/>
          <w:sz w:val="24"/>
        </w:rPr>
      </w:pPr>
      <w:r w:rsidRPr="00B81B93">
        <w:rPr>
          <w:rFonts w:ascii="Arial" w:hAnsi="Arial" w:cs="Arial"/>
          <w:sz w:val="24"/>
        </w:rPr>
        <w:t xml:space="preserve">Documentació de la </w:t>
      </w:r>
      <w:r w:rsidRPr="00896E89">
        <w:rPr>
          <w:rFonts w:ascii="Arial" w:hAnsi="Arial" w:cs="Arial"/>
          <w:b/>
          <w:bCs/>
          <w:sz w:val="24"/>
        </w:rPr>
        <w:t>instal·lació del CMS</w:t>
      </w:r>
    </w:p>
    <w:p w14:paraId="06F10546" w14:textId="77777777" w:rsidR="00982A27" w:rsidRPr="00B81B93" w:rsidRDefault="00982A27" w:rsidP="00982A27">
      <w:pPr>
        <w:tabs>
          <w:tab w:val="left" w:pos="720"/>
        </w:tabs>
        <w:spacing w:after="0" w:line="240" w:lineRule="auto"/>
        <w:ind w:left="1134"/>
        <w:jc w:val="both"/>
        <w:rPr>
          <w:rFonts w:ascii="Arial" w:hAnsi="Arial" w:cs="Arial"/>
          <w:sz w:val="24"/>
        </w:rPr>
      </w:pPr>
    </w:p>
    <w:p w14:paraId="6763F59E" w14:textId="77777777" w:rsidR="00982A27" w:rsidRPr="00B81B93" w:rsidRDefault="00982A27" w:rsidP="00982A27">
      <w:pPr>
        <w:numPr>
          <w:ilvl w:val="1"/>
          <w:numId w:val="11"/>
        </w:numPr>
        <w:tabs>
          <w:tab w:val="clear" w:pos="0"/>
          <w:tab w:val="left" w:pos="720"/>
        </w:tabs>
        <w:spacing w:after="0" w:line="240" w:lineRule="auto"/>
        <w:ind w:left="1134" w:firstLine="54"/>
        <w:jc w:val="both"/>
        <w:rPr>
          <w:rFonts w:ascii="Arial" w:hAnsi="Arial" w:cs="Arial"/>
          <w:sz w:val="24"/>
        </w:rPr>
      </w:pPr>
      <w:r w:rsidRPr="00B81B93">
        <w:rPr>
          <w:rFonts w:ascii="Arial" w:hAnsi="Arial" w:cs="Arial"/>
          <w:sz w:val="24"/>
        </w:rPr>
        <w:t>Captura de pantalla de la primera pantalla del front-</w:t>
      </w:r>
      <w:proofErr w:type="spellStart"/>
      <w:r w:rsidRPr="00B81B93">
        <w:rPr>
          <w:rFonts w:ascii="Arial" w:hAnsi="Arial" w:cs="Arial"/>
          <w:sz w:val="24"/>
        </w:rPr>
        <w:t>end</w:t>
      </w:r>
      <w:proofErr w:type="spellEnd"/>
      <w:r w:rsidRPr="00B81B93">
        <w:rPr>
          <w:rFonts w:ascii="Arial" w:hAnsi="Arial" w:cs="Arial"/>
          <w:sz w:val="24"/>
        </w:rPr>
        <w:t xml:space="preserve"> i del </w:t>
      </w:r>
      <w:proofErr w:type="spellStart"/>
      <w:r w:rsidRPr="00B81B93">
        <w:rPr>
          <w:rFonts w:ascii="Arial" w:hAnsi="Arial" w:cs="Arial"/>
          <w:sz w:val="24"/>
        </w:rPr>
        <w:t>back-end</w:t>
      </w:r>
      <w:proofErr w:type="spellEnd"/>
      <w:r w:rsidRPr="00B81B93">
        <w:rPr>
          <w:rFonts w:ascii="Arial" w:hAnsi="Arial" w:cs="Arial"/>
          <w:sz w:val="24"/>
        </w:rPr>
        <w:t xml:space="preserve">, una vegada instal·lats (si encara no ho saps, busca com s’entra a la part del </w:t>
      </w:r>
      <w:proofErr w:type="spellStart"/>
      <w:r w:rsidRPr="00B81B93">
        <w:rPr>
          <w:rFonts w:ascii="Arial" w:hAnsi="Arial" w:cs="Arial"/>
          <w:sz w:val="24"/>
        </w:rPr>
        <w:t>back-end</w:t>
      </w:r>
      <w:proofErr w:type="spellEnd"/>
      <w:r w:rsidRPr="00B81B93">
        <w:rPr>
          <w:rFonts w:ascii="Arial" w:hAnsi="Arial" w:cs="Arial"/>
          <w:sz w:val="24"/>
        </w:rPr>
        <w:t xml:space="preserve">/administració del CMS, </w:t>
      </w:r>
      <w:proofErr w:type="spellStart"/>
      <w:r w:rsidRPr="00B81B93">
        <w:rPr>
          <w:rFonts w:ascii="Arial" w:hAnsi="Arial" w:cs="Arial"/>
          <w:sz w:val="24"/>
        </w:rPr>
        <w:t>Dashboard</w:t>
      </w:r>
      <w:proofErr w:type="spellEnd"/>
      <w:r w:rsidRPr="00B81B93">
        <w:rPr>
          <w:rFonts w:ascii="Arial" w:hAnsi="Arial" w:cs="Arial"/>
          <w:sz w:val="24"/>
        </w:rPr>
        <w:t xml:space="preserve"> en </w:t>
      </w:r>
      <w:proofErr w:type="spellStart"/>
      <w:r w:rsidRPr="00B81B93">
        <w:rPr>
          <w:rFonts w:ascii="Arial" w:hAnsi="Arial" w:cs="Arial"/>
          <w:sz w:val="24"/>
        </w:rPr>
        <w:t>Wordpress</w:t>
      </w:r>
      <w:proofErr w:type="spellEnd"/>
      <w:r w:rsidRPr="00B81B93">
        <w:rPr>
          <w:rFonts w:ascii="Arial" w:hAnsi="Arial" w:cs="Arial"/>
          <w:sz w:val="24"/>
        </w:rPr>
        <w:t>)</w:t>
      </w:r>
    </w:p>
    <w:p w14:paraId="6E056326" w14:textId="77777777" w:rsidR="00A416F8" w:rsidRDefault="00A416F8">
      <w:pPr>
        <w:suppressAutoHyphens w:val="0"/>
        <w:spacing w:after="0" w:line="240" w:lineRule="auto"/>
        <w:rPr>
          <w:rFonts w:ascii="Arial" w:hAnsi="Arial" w:cs="Arial"/>
          <w:sz w:val="24"/>
          <w:szCs w:val="24"/>
        </w:rPr>
      </w:pPr>
      <w:r>
        <w:rPr>
          <w:rFonts w:ascii="Arial" w:hAnsi="Arial" w:cs="Arial"/>
          <w:sz w:val="24"/>
          <w:szCs w:val="24"/>
        </w:rPr>
        <w:br w:type="page"/>
      </w:r>
    </w:p>
    <w:p w14:paraId="70C94125" w14:textId="77777777" w:rsidR="00A416F8" w:rsidRDefault="00A416F8" w:rsidP="00E02711">
      <w:pPr>
        <w:pBdr>
          <w:bottom w:val="single" w:sz="4" w:space="1" w:color="auto"/>
        </w:pBdr>
        <w:jc w:val="both"/>
        <w:rPr>
          <w:rFonts w:ascii="Arial" w:hAnsi="Arial" w:cs="Arial"/>
          <w:sz w:val="24"/>
          <w:szCs w:val="24"/>
        </w:rPr>
      </w:pPr>
    </w:p>
    <w:p w14:paraId="4F21262E" w14:textId="77777777" w:rsidR="00A416F8" w:rsidRDefault="00A416F8" w:rsidP="00E02711">
      <w:pPr>
        <w:pBdr>
          <w:bottom w:val="single" w:sz="4" w:space="1" w:color="auto"/>
        </w:pBdr>
        <w:jc w:val="both"/>
        <w:rPr>
          <w:rFonts w:ascii="Arial" w:hAnsi="Arial" w:cs="Arial"/>
          <w:sz w:val="24"/>
          <w:szCs w:val="24"/>
        </w:rPr>
      </w:pPr>
    </w:p>
    <w:p w14:paraId="538B4F69" w14:textId="77777777" w:rsidR="00A416F8" w:rsidRDefault="00A416F8" w:rsidP="00E02711">
      <w:pPr>
        <w:pBdr>
          <w:bottom w:val="single" w:sz="4" w:space="1" w:color="auto"/>
        </w:pBdr>
        <w:jc w:val="both"/>
        <w:rPr>
          <w:rFonts w:ascii="Arial" w:hAnsi="Arial" w:cs="Arial"/>
          <w:sz w:val="24"/>
          <w:szCs w:val="24"/>
        </w:rPr>
      </w:pPr>
    </w:p>
    <w:p w14:paraId="17CDE18C" w14:textId="77777777" w:rsidR="00A416F8" w:rsidRDefault="00A416F8" w:rsidP="00E02711">
      <w:pPr>
        <w:pBdr>
          <w:bottom w:val="single" w:sz="4" w:space="1" w:color="auto"/>
        </w:pBdr>
        <w:jc w:val="both"/>
        <w:rPr>
          <w:rFonts w:ascii="Arial" w:hAnsi="Arial" w:cs="Arial"/>
          <w:sz w:val="24"/>
          <w:szCs w:val="24"/>
        </w:rPr>
      </w:pPr>
    </w:p>
    <w:p w14:paraId="04EC93EB" w14:textId="77777777" w:rsidR="00A416F8" w:rsidRDefault="00A416F8" w:rsidP="00E02711">
      <w:pPr>
        <w:pBdr>
          <w:bottom w:val="single" w:sz="4" w:space="1" w:color="auto"/>
        </w:pBdr>
        <w:jc w:val="both"/>
        <w:rPr>
          <w:rFonts w:ascii="Arial" w:hAnsi="Arial" w:cs="Arial"/>
          <w:sz w:val="24"/>
          <w:szCs w:val="24"/>
        </w:rPr>
      </w:pPr>
    </w:p>
    <w:p w14:paraId="4B868448" w14:textId="77777777" w:rsidR="00A416F8" w:rsidRDefault="00A416F8" w:rsidP="00E02711">
      <w:pPr>
        <w:pBdr>
          <w:bottom w:val="single" w:sz="4" w:space="1" w:color="auto"/>
        </w:pBdr>
        <w:jc w:val="both"/>
        <w:rPr>
          <w:rFonts w:ascii="Arial" w:hAnsi="Arial" w:cs="Arial"/>
          <w:sz w:val="24"/>
          <w:szCs w:val="24"/>
        </w:rPr>
      </w:pPr>
    </w:p>
    <w:p w14:paraId="0AF092A1" w14:textId="77777777" w:rsidR="00A416F8" w:rsidRDefault="00A416F8" w:rsidP="00E02711">
      <w:pPr>
        <w:pBdr>
          <w:bottom w:val="single" w:sz="4" w:space="1" w:color="auto"/>
        </w:pBdr>
        <w:jc w:val="both"/>
        <w:rPr>
          <w:rFonts w:ascii="Arial" w:hAnsi="Arial" w:cs="Arial"/>
          <w:sz w:val="24"/>
          <w:szCs w:val="24"/>
        </w:rPr>
      </w:pPr>
    </w:p>
    <w:p w14:paraId="0F4398E4" w14:textId="77777777" w:rsidR="00A416F8" w:rsidRDefault="00A416F8" w:rsidP="00E02711">
      <w:pPr>
        <w:pBdr>
          <w:bottom w:val="single" w:sz="4" w:space="1" w:color="auto"/>
        </w:pBdr>
        <w:jc w:val="both"/>
        <w:rPr>
          <w:rFonts w:ascii="Arial" w:hAnsi="Arial" w:cs="Arial"/>
          <w:sz w:val="24"/>
          <w:szCs w:val="24"/>
        </w:rPr>
      </w:pPr>
    </w:p>
    <w:p w14:paraId="3CD32F32" w14:textId="77777777" w:rsidR="00A416F8" w:rsidRDefault="00A416F8" w:rsidP="00E02711">
      <w:pPr>
        <w:pBdr>
          <w:bottom w:val="single" w:sz="4" w:space="1" w:color="auto"/>
        </w:pBdr>
        <w:jc w:val="both"/>
        <w:rPr>
          <w:rFonts w:ascii="Arial" w:hAnsi="Arial" w:cs="Arial"/>
          <w:sz w:val="24"/>
          <w:szCs w:val="24"/>
        </w:rPr>
      </w:pPr>
    </w:p>
    <w:p w14:paraId="3326557C" w14:textId="77777777" w:rsidR="00A416F8" w:rsidRDefault="00A416F8" w:rsidP="00E02711">
      <w:pPr>
        <w:pBdr>
          <w:bottom w:val="single" w:sz="4" w:space="1" w:color="auto"/>
        </w:pBdr>
        <w:jc w:val="both"/>
        <w:rPr>
          <w:rFonts w:ascii="Arial" w:hAnsi="Arial" w:cs="Arial"/>
          <w:sz w:val="24"/>
          <w:szCs w:val="24"/>
        </w:rPr>
      </w:pPr>
    </w:p>
    <w:p w14:paraId="7F0CDD0D" w14:textId="77777777" w:rsidR="00A416F8" w:rsidRDefault="00A416F8" w:rsidP="00E02711">
      <w:pPr>
        <w:pBdr>
          <w:bottom w:val="single" w:sz="4" w:space="1" w:color="auto"/>
        </w:pBdr>
        <w:jc w:val="both"/>
        <w:rPr>
          <w:rFonts w:ascii="Arial" w:hAnsi="Arial" w:cs="Arial"/>
          <w:sz w:val="24"/>
          <w:szCs w:val="24"/>
        </w:rPr>
      </w:pPr>
    </w:p>
    <w:p w14:paraId="481AE3E2" w14:textId="77777777" w:rsidR="00A416F8" w:rsidRDefault="00A416F8" w:rsidP="00E02711">
      <w:pPr>
        <w:pBdr>
          <w:bottom w:val="single" w:sz="4" w:space="1" w:color="auto"/>
        </w:pBdr>
        <w:jc w:val="both"/>
        <w:rPr>
          <w:rFonts w:ascii="Arial" w:hAnsi="Arial" w:cs="Arial"/>
          <w:sz w:val="24"/>
          <w:szCs w:val="24"/>
        </w:rPr>
      </w:pPr>
    </w:p>
    <w:p w14:paraId="3DBEC875" w14:textId="77777777" w:rsidR="00A416F8" w:rsidRDefault="00A416F8" w:rsidP="00E02711">
      <w:pPr>
        <w:pBdr>
          <w:bottom w:val="single" w:sz="4" w:space="1" w:color="auto"/>
        </w:pBdr>
        <w:jc w:val="both"/>
        <w:rPr>
          <w:rFonts w:ascii="Arial" w:hAnsi="Arial" w:cs="Arial"/>
          <w:sz w:val="24"/>
          <w:szCs w:val="24"/>
        </w:rPr>
      </w:pPr>
    </w:p>
    <w:p w14:paraId="0242993E" w14:textId="77777777" w:rsidR="00A416F8" w:rsidRDefault="00A416F8" w:rsidP="00E02711">
      <w:pPr>
        <w:pBdr>
          <w:bottom w:val="single" w:sz="4" w:space="1" w:color="auto"/>
        </w:pBdr>
        <w:jc w:val="both"/>
        <w:rPr>
          <w:rFonts w:ascii="Arial" w:hAnsi="Arial" w:cs="Arial"/>
          <w:sz w:val="24"/>
          <w:szCs w:val="24"/>
        </w:rPr>
      </w:pPr>
    </w:p>
    <w:p w14:paraId="4D92DD75" w14:textId="77777777" w:rsidR="00A416F8" w:rsidRDefault="00A416F8" w:rsidP="00E02711">
      <w:pPr>
        <w:pBdr>
          <w:bottom w:val="single" w:sz="4" w:space="1" w:color="auto"/>
        </w:pBdr>
        <w:jc w:val="both"/>
        <w:rPr>
          <w:rFonts w:ascii="Arial" w:hAnsi="Arial" w:cs="Arial"/>
          <w:sz w:val="24"/>
          <w:szCs w:val="24"/>
        </w:rPr>
      </w:pPr>
    </w:p>
    <w:p w14:paraId="3363FB65" w14:textId="77777777" w:rsidR="00A416F8" w:rsidRDefault="00A416F8" w:rsidP="00E02711">
      <w:pPr>
        <w:pBdr>
          <w:bottom w:val="single" w:sz="4" w:space="1" w:color="auto"/>
        </w:pBdr>
        <w:jc w:val="both"/>
        <w:rPr>
          <w:rFonts w:ascii="Arial" w:hAnsi="Arial" w:cs="Arial"/>
          <w:sz w:val="24"/>
          <w:szCs w:val="24"/>
        </w:rPr>
      </w:pPr>
    </w:p>
    <w:p w14:paraId="0ACD8EB8" w14:textId="77777777" w:rsidR="00A416F8" w:rsidRDefault="00A416F8" w:rsidP="00E02711">
      <w:pPr>
        <w:pBdr>
          <w:bottom w:val="single" w:sz="4" w:space="1" w:color="auto"/>
        </w:pBdr>
        <w:jc w:val="both"/>
        <w:rPr>
          <w:rFonts w:ascii="Arial" w:hAnsi="Arial" w:cs="Arial"/>
          <w:sz w:val="24"/>
          <w:szCs w:val="24"/>
        </w:rPr>
      </w:pPr>
    </w:p>
    <w:p w14:paraId="502DD96D" w14:textId="1DB02D7B" w:rsidR="00E02711" w:rsidRPr="00E208DC" w:rsidRDefault="00E02711" w:rsidP="00E02711">
      <w:pPr>
        <w:pBdr>
          <w:bottom w:val="single" w:sz="4" w:space="1" w:color="auto"/>
        </w:pBdr>
        <w:jc w:val="both"/>
        <w:rPr>
          <w:rFonts w:ascii="Arial" w:hAnsi="Arial" w:cs="Arial"/>
          <w:sz w:val="24"/>
          <w:szCs w:val="24"/>
        </w:rPr>
      </w:pPr>
      <w:r w:rsidRPr="00E208DC">
        <w:rPr>
          <w:rFonts w:ascii="Arial" w:hAnsi="Arial" w:cs="Arial"/>
          <w:sz w:val="24"/>
          <w:szCs w:val="24"/>
        </w:rPr>
        <w:t>AVALUACIÓ</w:t>
      </w:r>
    </w:p>
    <w:p w14:paraId="09FB15AC" w14:textId="77777777" w:rsidR="00E02711" w:rsidRPr="00E208DC" w:rsidRDefault="00E02711" w:rsidP="00E02711">
      <w:pPr>
        <w:numPr>
          <w:ilvl w:val="0"/>
          <w:numId w:val="2"/>
        </w:numPr>
        <w:spacing w:after="0" w:line="240" w:lineRule="auto"/>
        <w:ind w:left="360"/>
        <w:jc w:val="both"/>
        <w:rPr>
          <w:rFonts w:ascii="Arial" w:eastAsia="Times New Roman" w:hAnsi="Arial" w:cs="Arial"/>
          <w:color w:val="000000"/>
          <w:sz w:val="24"/>
          <w:szCs w:val="24"/>
          <w:lang w:eastAsia="es-ES"/>
        </w:rPr>
      </w:pPr>
      <w:r w:rsidRPr="00E208DC">
        <w:rPr>
          <w:rFonts w:ascii="Arial" w:eastAsia="Times New Roman" w:hAnsi="Arial" w:cs="Arial"/>
          <w:color w:val="000000"/>
          <w:sz w:val="24"/>
          <w:szCs w:val="24"/>
          <w:lang w:eastAsia="es-ES"/>
        </w:rPr>
        <w:t>Cada exercici et mostra la seva valoració màxima en fonts blau.</w:t>
      </w:r>
    </w:p>
    <w:p w14:paraId="007B309E" w14:textId="77777777" w:rsidR="00E02711" w:rsidRPr="00E208DC" w:rsidRDefault="00E02711" w:rsidP="00E02711">
      <w:pPr>
        <w:numPr>
          <w:ilvl w:val="0"/>
          <w:numId w:val="2"/>
        </w:numPr>
        <w:spacing w:after="0" w:line="240" w:lineRule="auto"/>
        <w:ind w:left="360"/>
        <w:jc w:val="both"/>
        <w:rPr>
          <w:rFonts w:ascii="Arial" w:eastAsia="Times New Roman" w:hAnsi="Arial" w:cs="Arial"/>
          <w:color w:val="000000"/>
          <w:sz w:val="24"/>
          <w:szCs w:val="24"/>
          <w:lang w:eastAsia="es-ES"/>
        </w:rPr>
      </w:pPr>
      <w:r w:rsidRPr="00E208DC">
        <w:rPr>
          <w:rFonts w:ascii="Arial" w:eastAsia="Times New Roman" w:hAnsi="Arial" w:cs="Arial"/>
          <w:color w:val="000000"/>
          <w:sz w:val="24"/>
          <w:szCs w:val="24"/>
          <w:lang w:eastAsia="es-ES"/>
        </w:rPr>
        <w:t xml:space="preserve">Es sumarà fins </w:t>
      </w:r>
      <w:r w:rsidRPr="00E208DC">
        <w:rPr>
          <w:rFonts w:ascii="Arial" w:eastAsia="Times New Roman" w:hAnsi="Arial" w:cs="Arial"/>
          <w:b/>
          <w:bCs/>
          <w:color w:val="000000"/>
          <w:sz w:val="24"/>
          <w:szCs w:val="24"/>
          <w:lang w:eastAsia="es-ES"/>
        </w:rPr>
        <w:t>a un mig</w:t>
      </w:r>
      <w:r w:rsidRPr="00E208DC">
        <w:rPr>
          <w:rFonts w:ascii="Arial" w:eastAsia="Times New Roman" w:hAnsi="Arial" w:cs="Arial"/>
          <w:color w:val="000000"/>
          <w:sz w:val="24"/>
          <w:szCs w:val="24"/>
          <w:lang w:eastAsia="es-ES"/>
        </w:rPr>
        <w:t xml:space="preserve"> depenent de l'actitud a classe, la presentació i la manca de faltes en l'exercici. Es valora sobre un total de 10 punts. L'aprovat es donarà a partir de 5 aquest inclòs.</w:t>
      </w:r>
    </w:p>
    <w:p w14:paraId="1104DBAB" w14:textId="77777777" w:rsidR="008E31F5" w:rsidRPr="00E208DC" w:rsidRDefault="008E31F5" w:rsidP="00E02711">
      <w:pPr>
        <w:jc w:val="both"/>
        <w:rPr>
          <w:rFonts w:ascii="Arial" w:eastAsia="Times New Roman" w:hAnsi="Arial" w:cs="Arial"/>
          <w:color w:val="000000"/>
          <w:sz w:val="24"/>
          <w:szCs w:val="24"/>
          <w:lang w:eastAsia="es-ES"/>
        </w:rPr>
      </w:pPr>
    </w:p>
    <w:sectPr w:rsidR="008E31F5" w:rsidRPr="00E208DC" w:rsidSect="00033FA2">
      <w:headerReference w:type="default" r:id="rId23"/>
      <w:pgSz w:w="11906" w:h="16838"/>
      <w:pgMar w:top="1417" w:right="1701" w:bottom="1417" w:left="1701" w:header="70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DB0C1" w14:textId="77777777" w:rsidR="00FC5149" w:rsidRDefault="00FC5149">
      <w:pPr>
        <w:spacing w:after="0" w:line="240" w:lineRule="auto"/>
      </w:pPr>
      <w:r>
        <w:separator/>
      </w:r>
    </w:p>
  </w:endnote>
  <w:endnote w:type="continuationSeparator" w:id="0">
    <w:p w14:paraId="3EAFAE3C" w14:textId="77777777" w:rsidR="00FC5149" w:rsidRDefault="00FC5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Droid Sans Fallback">
    <w:altName w:val="MS Mincho"/>
    <w:panose1 w:val="00000000000000000000"/>
    <w:charset w:val="00"/>
    <w:family w:val="roman"/>
    <w:notTrueType/>
    <w:pitch w:val="default"/>
  </w:font>
  <w:font w:name="Lohit Hindi">
    <w:panose1 w:val="00000000000000000000"/>
    <w:charset w:val="00"/>
    <w:family w:val="roman"/>
    <w:notTrueType/>
    <w:pitch w:val="default"/>
  </w:font>
  <w:font w:name="DejaVu Sans Mono">
    <w:charset w:val="00"/>
    <w:family w:val="modern"/>
    <w:pitch w:val="fixed"/>
    <w:sig w:usb0="E70026FF" w:usb1="D200F9FB" w:usb2="02000028" w:usb3="00000000" w:csb0="000001DF" w:csb1="00000000"/>
  </w:font>
  <w:font w:name="Tinos">
    <w:altName w:val="MS PMincho"/>
    <w:charset w:val="00"/>
    <w:family w:val="roman"/>
    <w:pitch w:val="variable"/>
  </w:font>
  <w:font w:name="DejaVu Sans Condensed">
    <w:altName w:val="Verdana"/>
    <w:charset w:val="00"/>
    <w:family w:val="swiss"/>
    <w:pitch w:val="variable"/>
    <w:sig w:usb0="E7002EFF" w:usb1="D200FDFF" w:usb2="0A246029" w:usb3="00000000" w:csb0="000001FF" w:csb1="00000000"/>
  </w:font>
  <w:font w:name="Liberation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C73DD" w14:textId="77777777" w:rsidR="00FC5149" w:rsidRDefault="00FC5149">
      <w:pPr>
        <w:spacing w:after="0" w:line="240" w:lineRule="auto"/>
      </w:pPr>
      <w:r>
        <w:separator/>
      </w:r>
    </w:p>
  </w:footnote>
  <w:footnote w:type="continuationSeparator" w:id="0">
    <w:p w14:paraId="1F291A39" w14:textId="77777777" w:rsidR="00FC5149" w:rsidRDefault="00FC51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CBCD" w14:textId="77777777" w:rsidR="00B844BB" w:rsidRDefault="00CB1F5F">
    <w:pPr>
      <w:pStyle w:val="NormalWeb"/>
      <w:spacing w:before="0"/>
      <w:rPr>
        <w:rFonts w:ascii="Arial" w:hAnsi="Arial" w:cs="Arial"/>
        <w:b/>
        <w:bCs/>
        <w:sz w:val="27"/>
        <w:szCs w:val="27"/>
      </w:rPr>
    </w:pPr>
    <w:r>
      <w:rPr>
        <w:noProof/>
        <w:lang w:eastAsia="ca-ES"/>
      </w:rPr>
      <w:drawing>
        <wp:anchor distT="0" distB="0" distL="114300" distR="114300" simplePos="0" relativeHeight="251659264" behindDoc="0" locked="0" layoutInCell="1" allowOverlap="1" wp14:anchorId="2D842A6D" wp14:editId="425C7482">
          <wp:simplePos x="0" y="0"/>
          <wp:positionH relativeFrom="column">
            <wp:posOffset>3813810</wp:posOffset>
          </wp:positionH>
          <wp:positionV relativeFrom="paragraph">
            <wp:posOffset>-54610</wp:posOffset>
          </wp:positionV>
          <wp:extent cx="1794510" cy="894080"/>
          <wp:effectExtent l="0" t="0" r="0" b="0"/>
          <wp:wrapSquare wrapText="bothSides"/>
          <wp:docPr id="13" name="Imagen 13" descr="Descripción: logo-c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logo-cic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451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3D4">
      <w:rPr>
        <w:noProof/>
        <w:lang w:eastAsia="ca-ES"/>
      </w:rPr>
      <mc:AlternateContent>
        <mc:Choice Requires="wps">
          <w:drawing>
            <wp:anchor distT="0" distB="0" distL="114300" distR="114300" simplePos="0" relativeHeight="251656192" behindDoc="1" locked="0" layoutInCell="1" allowOverlap="1" wp14:anchorId="6FEE820E" wp14:editId="2C004354">
              <wp:simplePos x="0" y="0"/>
              <wp:positionH relativeFrom="column">
                <wp:posOffset>-80010</wp:posOffset>
              </wp:positionH>
              <wp:positionV relativeFrom="paragraph">
                <wp:posOffset>-78105</wp:posOffset>
              </wp:positionV>
              <wp:extent cx="5819775" cy="1295400"/>
              <wp:effectExtent l="5715" t="7620" r="13335" b="11430"/>
              <wp:wrapNone/>
              <wp:docPr id="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295400"/>
                      </a:xfrm>
                      <a:prstGeom prst="rect">
                        <a:avLst/>
                      </a:prstGeom>
                      <a:noFill/>
                      <a:ln w="93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1B5D04" id="Rectangle 1" o:spid="_x0000_s1026" style="position:absolute;margin-left:-6.3pt;margin-top:-6.15pt;width:458.25pt;height:10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" filled="f" strokeweight=".26mm">
              <v:stroke endcap="square"/>
            </v:rect>
          </w:pict>
        </mc:Fallback>
      </mc:AlternateContent>
    </w:r>
    <w:r w:rsidR="001917F3" w:rsidRPr="001917F3">
      <w:rPr>
        <w:rFonts w:ascii="Arial" w:hAnsi="Arial" w:cs="Arial"/>
        <w:b/>
        <w:bCs/>
        <w:noProof/>
        <w:sz w:val="27"/>
        <w:szCs w:val="27"/>
        <w:lang w:eastAsia="ca-ES"/>
      </w:rPr>
      <w:drawing>
        <wp:inline distT="0" distB="0" distL="0" distR="0" wp14:anchorId="2123CB41" wp14:editId="75393901">
          <wp:extent cx="1958340" cy="330713"/>
          <wp:effectExtent l="0" t="0" r="3810" b="0"/>
          <wp:docPr id="4" name="Imagen 4" descr="Z:\Nou logo\DE_2l_verm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ou logo\DE_2l_vermel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4005" cy="343491"/>
                  </a:xfrm>
                  <a:prstGeom prst="rect">
                    <a:avLst/>
                  </a:prstGeom>
                  <a:noFill/>
                  <a:ln>
                    <a:noFill/>
                  </a:ln>
                </pic:spPr>
              </pic:pic>
            </a:graphicData>
          </a:graphic>
        </wp:inline>
      </w:drawing>
    </w:r>
  </w:p>
  <w:p w14:paraId="75324D7D" w14:textId="77777777" w:rsidR="00B844BB" w:rsidRDefault="00B844BB">
    <w:pPr>
      <w:pStyle w:val="NormalWeb"/>
      <w:spacing w:before="0" w:after="0"/>
      <w:rPr>
        <w:rFonts w:ascii="Arial" w:hAnsi="Arial" w:cs="Arial"/>
        <w:sz w:val="18"/>
        <w:szCs w:val="18"/>
      </w:rPr>
    </w:pPr>
    <w:r>
      <w:rPr>
        <w:rFonts w:ascii="Arial" w:hAnsi="Arial" w:cs="Arial"/>
        <w:b/>
        <w:bCs/>
        <w:sz w:val="27"/>
        <w:szCs w:val="27"/>
      </w:rPr>
      <w:t xml:space="preserve">INSTITUT SA PALOMERA </w:t>
    </w:r>
  </w:p>
  <w:p w14:paraId="25D3A255" w14:textId="77777777" w:rsidR="00B844BB" w:rsidRDefault="00B844BB">
    <w:pPr>
      <w:pStyle w:val="NormalWeb"/>
      <w:spacing w:before="0" w:after="0"/>
    </w:pPr>
    <w:r>
      <w:rPr>
        <w:rFonts w:ascii="Arial" w:hAnsi="Arial" w:cs="Arial"/>
        <w:sz w:val="18"/>
        <w:szCs w:val="18"/>
      </w:rPr>
      <w:t xml:space="preserve">C/Vilar Petit 24 Blanes-Girona Tel 972350909 Fax 972352440 </w:t>
    </w:r>
  </w:p>
  <w:p w14:paraId="43075C56" w14:textId="77777777" w:rsidR="00B844BB" w:rsidRDefault="002943D4">
    <w:pPr>
      <w:pStyle w:val="NormalWeb"/>
      <w:spacing w:before="0" w:after="0"/>
      <w:rPr>
        <w:rFonts w:ascii="Arial" w:hAnsi="Arial" w:cs="Arial"/>
        <w:sz w:val="18"/>
        <w:szCs w:val="18"/>
        <w:lang w:eastAsia="ca-ES"/>
      </w:rPr>
    </w:pPr>
    <w:r>
      <w:rPr>
        <w:noProof/>
        <w:lang w:eastAsia="ca-ES"/>
      </w:rPr>
      <mc:AlternateContent>
        <mc:Choice Requires="wps">
          <w:drawing>
            <wp:anchor distT="0" distB="0" distL="114300" distR="114300" simplePos="0" relativeHeight="251657216" behindDoc="1" locked="0" layoutInCell="1" allowOverlap="1" wp14:anchorId="2F4CC4A4" wp14:editId="2F2082FF">
              <wp:simplePos x="0" y="0"/>
              <wp:positionH relativeFrom="column">
                <wp:posOffset>-80010</wp:posOffset>
              </wp:positionH>
              <wp:positionV relativeFrom="paragraph">
                <wp:posOffset>63500</wp:posOffset>
              </wp:positionV>
              <wp:extent cx="5820410" cy="1270"/>
              <wp:effectExtent l="5715" t="6350" r="12700" b="1143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0410" cy="1270"/>
                      </a:xfrm>
                      <a:prstGeom prst="straightConnector1">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302D3D" id="_x0000_t32" coordsize="21600,21600" o:spt="32" o:oned="t" path="m,l21600,21600e" filled="f">
              <v:path arrowok="t" fillok="f" o:connecttype="none"/>
              <o:lock v:ext="edit" shapetype="t"/>
            </v:shapetype>
            <v:shape id="AutoShape 2" o:spid="_x0000_s1026" type="#_x0000_t32" style="position:absolute;margin-left:-6.3pt;margin-top:5pt;width:458.3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" strokeweight=".26mm">
              <v:stroke joinstyle="miter" endcap="square"/>
            </v:shape>
          </w:pict>
        </mc:Fallback>
      </mc:AlternateContent>
    </w:r>
    <w:r>
      <w:rPr>
        <w:noProof/>
        <w:lang w:eastAsia="ca-ES"/>
      </w:rPr>
      <mc:AlternateContent>
        <mc:Choice Requires="wps">
          <w:drawing>
            <wp:anchor distT="0" distB="0" distL="114300" distR="114300" simplePos="0" relativeHeight="251658240" behindDoc="1" locked="0" layoutInCell="1" allowOverlap="1" wp14:anchorId="458E92D2" wp14:editId="09A36247">
              <wp:simplePos x="0" y="0"/>
              <wp:positionH relativeFrom="column">
                <wp:posOffset>3606165</wp:posOffset>
              </wp:positionH>
              <wp:positionV relativeFrom="paragraph">
                <wp:posOffset>63500</wp:posOffset>
              </wp:positionV>
              <wp:extent cx="1270" cy="448310"/>
              <wp:effectExtent l="5715" t="6350" r="12065" b="1206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48310"/>
                      </a:xfrm>
                      <a:prstGeom prst="straightConnector1">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64DA2" id="AutoShape 3" o:spid="_x0000_s1026" type="#_x0000_t32" style="position:absolute;margin-left:283.95pt;margin-top:5pt;width:.1pt;height:3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" strokeweight=".26mm">
              <v:stroke joinstyle="miter" endcap="square"/>
            </v:shape>
          </w:pict>
        </mc:Fallback>
      </mc:AlternateContent>
    </w:r>
  </w:p>
  <w:tbl>
    <w:tblPr>
      <w:tblW w:w="11732" w:type="dxa"/>
      <w:tblLayout w:type="fixed"/>
      <w:tblLook w:val="0000" w:firstRow="0" w:lastRow="0" w:firstColumn="0" w:lastColumn="0" w:noHBand="0" w:noVBand="0"/>
    </w:tblPr>
    <w:tblGrid>
      <w:gridCol w:w="5778"/>
      <w:gridCol w:w="2977"/>
      <w:gridCol w:w="2977"/>
    </w:tblGrid>
    <w:tr w:rsidR="00B844BB" w14:paraId="7FDC888C" w14:textId="77777777" w:rsidTr="008E31F5">
      <w:tc>
        <w:tcPr>
          <w:tcW w:w="5778" w:type="dxa"/>
          <w:shd w:val="clear" w:color="auto" w:fill="auto"/>
        </w:tcPr>
        <w:p w14:paraId="0C6E37B2" w14:textId="77777777" w:rsidR="00B844BB" w:rsidRPr="005360F4" w:rsidRDefault="00B844BB" w:rsidP="00BE3146">
          <w:pPr>
            <w:pStyle w:val="NormalWeb"/>
            <w:spacing w:before="0" w:after="0"/>
            <w:rPr>
              <w:rFonts w:ascii="Arial" w:hAnsi="Arial" w:cs="Arial"/>
              <w:sz w:val="20"/>
              <w:szCs w:val="20"/>
            </w:rPr>
          </w:pPr>
          <w:r w:rsidRPr="005360F4">
            <w:rPr>
              <w:rFonts w:ascii="Arial" w:hAnsi="Arial" w:cs="Arial"/>
              <w:sz w:val="20"/>
              <w:szCs w:val="20"/>
            </w:rPr>
            <w:t>M0</w:t>
          </w:r>
          <w:r w:rsidR="00BE3146">
            <w:rPr>
              <w:rFonts w:ascii="Arial" w:hAnsi="Arial" w:cs="Arial"/>
              <w:sz w:val="20"/>
              <w:szCs w:val="20"/>
            </w:rPr>
            <w:t>8</w:t>
          </w:r>
          <w:r w:rsidRPr="005360F4">
            <w:rPr>
              <w:rFonts w:ascii="Arial" w:hAnsi="Arial" w:cs="Arial"/>
              <w:sz w:val="20"/>
              <w:szCs w:val="20"/>
            </w:rPr>
            <w:t>.</w:t>
          </w:r>
          <w:r w:rsidR="00BE3146">
            <w:rPr>
              <w:rFonts w:ascii="Arial" w:hAnsi="Arial" w:cs="Arial"/>
              <w:sz w:val="20"/>
              <w:szCs w:val="20"/>
            </w:rPr>
            <w:t>Aplicacions Web</w:t>
          </w:r>
        </w:p>
      </w:tc>
      <w:tc>
        <w:tcPr>
          <w:tcW w:w="2977" w:type="dxa"/>
        </w:tcPr>
        <w:p w14:paraId="7B5B6314" w14:textId="77777777" w:rsidR="00B844BB" w:rsidRDefault="00F74484" w:rsidP="00F74484">
          <w:pPr>
            <w:pStyle w:val="NormalWeb"/>
            <w:spacing w:before="0" w:after="0"/>
            <w:ind w:left="-108"/>
            <w:jc w:val="right"/>
          </w:pPr>
          <w:r>
            <w:rPr>
              <w:rFonts w:ascii="Arial" w:hAnsi="Arial" w:cs="Arial"/>
              <w:sz w:val="20"/>
              <w:szCs w:val="20"/>
            </w:rPr>
            <w:t>Preparació Màquines</w:t>
          </w:r>
        </w:p>
      </w:tc>
      <w:tc>
        <w:tcPr>
          <w:tcW w:w="2977" w:type="dxa"/>
          <w:shd w:val="clear" w:color="auto" w:fill="auto"/>
        </w:tcPr>
        <w:p w14:paraId="7BF4F80A" w14:textId="77777777" w:rsidR="00B844BB" w:rsidRDefault="00B844BB" w:rsidP="001E7893">
          <w:pPr>
            <w:pStyle w:val="NormalWeb"/>
            <w:spacing w:before="0" w:after="0"/>
            <w:ind w:left="-108"/>
            <w:jc w:val="right"/>
          </w:pPr>
          <w:r>
            <w:rPr>
              <w:rFonts w:ascii="Arial" w:hAnsi="Arial" w:cs="Arial"/>
              <w:sz w:val="20"/>
              <w:szCs w:val="20"/>
            </w:rPr>
            <w:t>2.Serveis Web</w:t>
          </w:r>
        </w:p>
      </w:tc>
    </w:tr>
    <w:tr w:rsidR="00B844BB" w14:paraId="63AA793A" w14:textId="77777777" w:rsidTr="008E31F5">
      <w:trPr>
        <w:trHeight w:val="447"/>
      </w:trPr>
      <w:tc>
        <w:tcPr>
          <w:tcW w:w="5778" w:type="dxa"/>
          <w:shd w:val="clear" w:color="auto" w:fill="auto"/>
        </w:tcPr>
        <w:p w14:paraId="4A6F58DF" w14:textId="77777777" w:rsidR="00B844BB" w:rsidRPr="005360F4" w:rsidRDefault="00B844BB" w:rsidP="00F74484">
          <w:pPr>
            <w:pStyle w:val="NormalWeb"/>
            <w:spacing w:before="0"/>
            <w:rPr>
              <w:rFonts w:ascii="Arial" w:hAnsi="Arial" w:cs="Arial"/>
              <w:sz w:val="20"/>
              <w:szCs w:val="20"/>
            </w:rPr>
          </w:pPr>
          <w:r w:rsidRPr="005360F4">
            <w:rPr>
              <w:rFonts w:ascii="Arial" w:hAnsi="Arial" w:cs="Arial"/>
              <w:color w:val="000000"/>
              <w:sz w:val="16"/>
              <w:szCs w:val="16"/>
            </w:rPr>
            <w:t>UF</w:t>
          </w:r>
          <w:r w:rsidR="00F74484">
            <w:rPr>
              <w:rFonts w:ascii="Arial" w:hAnsi="Arial" w:cs="Arial"/>
              <w:color w:val="000000"/>
              <w:sz w:val="16"/>
              <w:szCs w:val="16"/>
            </w:rPr>
            <w:t>3</w:t>
          </w:r>
          <w:r w:rsidRPr="005360F4">
            <w:rPr>
              <w:rFonts w:ascii="Arial" w:hAnsi="Arial" w:cs="Arial"/>
              <w:color w:val="000000"/>
              <w:sz w:val="16"/>
              <w:szCs w:val="16"/>
            </w:rPr>
            <w:t xml:space="preserve">. </w:t>
          </w:r>
          <w:r w:rsidR="00F74484">
            <w:rPr>
              <w:rFonts w:ascii="Arial" w:hAnsi="Arial" w:cs="Arial"/>
              <w:color w:val="000000"/>
              <w:sz w:val="16"/>
              <w:szCs w:val="16"/>
            </w:rPr>
            <w:t>Gestors de Continguts</w:t>
          </w:r>
        </w:p>
      </w:tc>
      <w:tc>
        <w:tcPr>
          <w:tcW w:w="2977" w:type="dxa"/>
        </w:tcPr>
        <w:p w14:paraId="2CB14026" w14:textId="77777777" w:rsidR="00B844BB" w:rsidRDefault="00B844BB" w:rsidP="00F74484">
          <w:pPr>
            <w:pStyle w:val="NormalWeb"/>
            <w:spacing w:before="0" w:after="0"/>
            <w:jc w:val="right"/>
          </w:pPr>
          <w:r>
            <w:rPr>
              <w:rFonts w:ascii="Arial" w:hAnsi="Arial" w:cs="Arial"/>
              <w:sz w:val="20"/>
              <w:szCs w:val="20"/>
            </w:rPr>
            <w:t>A</w:t>
          </w:r>
          <w:r w:rsidR="00BE3146">
            <w:rPr>
              <w:rFonts w:ascii="Arial" w:hAnsi="Arial" w:cs="Arial"/>
              <w:sz w:val="20"/>
              <w:szCs w:val="20"/>
            </w:rPr>
            <w:t>1</w:t>
          </w:r>
          <w:r>
            <w:rPr>
              <w:rFonts w:ascii="Arial" w:hAnsi="Arial" w:cs="Arial"/>
              <w:sz w:val="20"/>
              <w:szCs w:val="20"/>
            </w:rPr>
            <w:t>-Pp</w:t>
          </w:r>
          <w:r w:rsidR="00BE3146">
            <w:rPr>
              <w:rFonts w:ascii="Arial" w:hAnsi="Arial" w:cs="Arial"/>
              <w:sz w:val="20"/>
              <w:szCs w:val="20"/>
            </w:rPr>
            <w:t>1</w:t>
          </w:r>
          <w:r>
            <w:rPr>
              <w:rFonts w:ascii="Arial" w:hAnsi="Arial" w:cs="Arial"/>
              <w:sz w:val="20"/>
              <w:szCs w:val="20"/>
            </w:rPr>
            <w:t>.</w:t>
          </w:r>
          <w:r w:rsidR="00F74484">
            <w:rPr>
              <w:rFonts w:ascii="Arial" w:hAnsi="Arial" w:cs="Arial"/>
              <w:sz w:val="20"/>
              <w:szCs w:val="20"/>
            </w:rPr>
            <w:t>1</w:t>
          </w:r>
        </w:p>
      </w:tc>
      <w:tc>
        <w:tcPr>
          <w:tcW w:w="2977" w:type="dxa"/>
          <w:shd w:val="clear" w:color="auto" w:fill="auto"/>
        </w:tcPr>
        <w:p w14:paraId="26F6C32E" w14:textId="77777777" w:rsidR="00B844BB" w:rsidRDefault="00B844BB" w:rsidP="004B0F70">
          <w:pPr>
            <w:pStyle w:val="NormalWeb"/>
            <w:spacing w:before="0" w:after="0"/>
            <w:jc w:val="right"/>
          </w:pPr>
          <w:r>
            <w:rPr>
              <w:rFonts w:ascii="Arial" w:hAnsi="Arial" w:cs="Arial"/>
              <w:sz w:val="20"/>
              <w:szCs w:val="20"/>
            </w:rPr>
            <w:t>A3-Pp3.2</w:t>
          </w:r>
        </w:p>
      </w:tc>
    </w:tr>
  </w:tbl>
  <w:p w14:paraId="1DF984C8" w14:textId="77777777" w:rsidR="00B844BB" w:rsidRDefault="00B844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bullet"/>
      <w:lvlText w:val=""/>
      <w:lvlJc w:val="left"/>
      <w:pPr>
        <w:tabs>
          <w:tab w:val="num" w:pos="0"/>
        </w:tabs>
        <w:ind w:left="1428" w:hanging="360"/>
      </w:pPr>
      <w:rPr>
        <w:rFonts w:ascii="Symbol" w:hAnsi="Symbol" w:cs="Symbol"/>
      </w:rPr>
    </w:lvl>
  </w:abstractNum>
  <w:abstractNum w:abstractNumId="2" w15:restartNumberingAfterBreak="0">
    <w:nsid w:val="00000003"/>
    <w:multiLevelType w:val="singleLevel"/>
    <w:tmpl w:val="00000003"/>
    <w:name w:val="WW8Num19"/>
    <w:lvl w:ilvl="0">
      <w:start w:val="1"/>
      <w:numFmt w:val="bullet"/>
      <w:lvlText w:val=""/>
      <w:lvlJc w:val="left"/>
      <w:pPr>
        <w:tabs>
          <w:tab w:val="num" w:pos="0"/>
        </w:tabs>
        <w:ind w:left="1004" w:hanging="360"/>
      </w:pPr>
      <w:rPr>
        <w:rFonts w:ascii="Symbol" w:hAnsi="Symbol" w:cs="Symbol"/>
        <w:color w:val="000000"/>
        <w:sz w:val="24"/>
        <w:szCs w:val="24"/>
        <w:lang w:eastAsia="es-ES"/>
      </w:rPr>
    </w:lvl>
  </w:abstractNum>
  <w:abstractNum w:abstractNumId="3" w15:restartNumberingAfterBreak="0">
    <w:nsid w:val="00000004"/>
    <w:multiLevelType w:val="singleLevel"/>
    <w:tmpl w:val="00000004"/>
    <w:name w:val="WW8Num21"/>
    <w:lvl w:ilvl="0">
      <w:start w:val="1"/>
      <w:numFmt w:val="bullet"/>
      <w:lvlText w:val=""/>
      <w:lvlJc w:val="left"/>
      <w:pPr>
        <w:tabs>
          <w:tab w:val="num" w:pos="0"/>
        </w:tabs>
        <w:ind w:left="720" w:hanging="360"/>
      </w:pPr>
      <w:rPr>
        <w:rFonts w:ascii="Symbol" w:hAnsi="Symbol" w:cs="Symbol"/>
        <w:color w:val="000000"/>
        <w:sz w:val="24"/>
        <w:szCs w:val="24"/>
        <w:lang w:eastAsia="es-ES"/>
      </w:rPr>
    </w:lvl>
  </w:abstractNum>
  <w:abstractNum w:abstractNumId="4" w15:restartNumberingAfterBreak="0">
    <w:nsid w:val="00000005"/>
    <w:multiLevelType w:val="singleLevel"/>
    <w:tmpl w:val="00000005"/>
    <w:name w:val="WW8Num25"/>
    <w:lvl w:ilvl="0">
      <w:start w:val="1"/>
      <w:numFmt w:val="bullet"/>
      <w:lvlText w:val=""/>
      <w:lvlJc w:val="left"/>
      <w:pPr>
        <w:tabs>
          <w:tab w:val="num" w:pos="0"/>
        </w:tabs>
        <w:ind w:left="1004" w:hanging="360"/>
      </w:pPr>
      <w:rPr>
        <w:rFonts w:ascii="Symbol" w:hAnsi="Symbol" w:cs="Symbol"/>
        <w:color w:val="000000"/>
        <w:lang w:eastAsia="es-ES"/>
      </w:rPr>
    </w:lvl>
  </w:abstractNum>
  <w:abstractNum w:abstractNumId="5" w15:restartNumberingAfterBreak="0">
    <w:nsid w:val="00000006"/>
    <w:multiLevelType w:val="multilevel"/>
    <w:tmpl w:val="00000006"/>
    <w:name w:val="WW8Num2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Symbol"/>
        <w:color w:val="000000"/>
        <w:sz w:val="20"/>
        <w:szCs w:val="24"/>
        <w:lang w:eastAsia="es-ES"/>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8" w15:restartNumberingAfterBreak="0">
    <w:nsid w:val="0E5E5DE5"/>
    <w:multiLevelType w:val="hybridMultilevel"/>
    <w:tmpl w:val="D8E8F668"/>
    <w:lvl w:ilvl="0" w:tplc="04030001">
      <w:start w:val="1"/>
      <w:numFmt w:val="bullet"/>
      <w:lvlText w:val=""/>
      <w:lvlJc w:val="left"/>
      <w:pPr>
        <w:ind w:left="2880" w:hanging="360"/>
      </w:pPr>
      <w:rPr>
        <w:rFonts w:ascii="Symbol" w:hAnsi="Symbol" w:hint="default"/>
      </w:rPr>
    </w:lvl>
    <w:lvl w:ilvl="1" w:tplc="04030019">
      <w:start w:val="1"/>
      <w:numFmt w:val="lowerLetter"/>
      <w:lvlText w:val="%2."/>
      <w:lvlJc w:val="left"/>
      <w:pPr>
        <w:ind w:left="3600" w:hanging="360"/>
      </w:pPr>
    </w:lvl>
    <w:lvl w:ilvl="2" w:tplc="0403001B">
      <w:start w:val="1"/>
      <w:numFmt w:val="lowerRoman"/>
      <w:lvlText w:val="%3."/>
      <w:lvlJc w:val="right"/>
      <w:pPr>
        <w:ind w:left="4320" w:hanging="180"/>
      </w:pPr>
    </w:lvl>
    <w:lvl w:ilvl="3" w:tplc="0403000F" w:tentative="1">
      <w:start w:val="1"/>
      <w:numFmt w:val="decimal"/>
      <w:lvlText w:val="%4."/>
      <w:lvlJc w:val="left"/>
      <w:pPr>
        <w:ind w:left="5040" w:hanging="360"/>
      </w:pPr>
    </w:lvl>
    <w:lvl w:ilvl="4" w:tplc="04030019" w:tentative="1">
      <w:start w:val="1"/>
      <w:numFmt w:val="lowerLetter"/>
      <w:lvlText w:val="%5."/>
      <w:lvlJc w:val="left"/>
      <w:pPr>
        <w:ind w:left="5760" w:hanging="360"/>
      </w:pPr>
    </w:lvl>
    <w:lvl w:ilvl="5" w:tplc="0403001B" w:tentative="1">
      <w:start w:val="1"/>
      <w:numFmt w:val="lowerRoman"/>
      <w:lvlText w:val="%6."/>
      <w:lvlJc w:val="right"/>
      <w:pPr>
        <w:ind w:left="6480" w:hanging="180"/>
      </w:pPr>
    </w:lvl>
    <w:lvl w:ilvl="6" w:tplc="0403000F" w:tentative="1">
      <w:start w:val="1"/>
      <w:numFmt w:val="decimal"/>
      <w:lvlText w:val="%7."/>
      <w:lvlJc w:val="left"/>
      <w:pPr>
        <w:ind w:left="7200" w:hanging="360"/>
      </w:pPr>
    </w:lvl>
    <w:lvl w:ilvl="7" w:tplc="04030019" w:tentative="1">
      <w:start w:val="1"/>
      <w:numFmt w:val="lowerLetter"/>
      <w:lvlText w:val="%8."/>
      <w:lvlJc w:val="left"/>
      <w:pPr>
        <w:ind w:left="7920" w:hanging="360"/>
      </w:pPr>
    </w:lvl>
    <w:lvl w:ilvl="8" w:tplc="0403001B" w:tentative="1">
      <w:start w:val="1"/>
      <w:numFmt w:val="lowerRoman"/>
      <w:lvlText w:val="%9."/>
      <w:lvlJc w:val="right"/>
      <w:pPr>
        <w:ind w:left="8640" w:hanging="180"/>
      </w:pPr>
    </w:lvl>
  </w:abstractNum>
  <w:abstractNum w:abstractNumId="9" w15:restartNumberingAfterBreak="0">
    <w:nsid w:val="19BA34F5"/>
    <w:multiLevelType w:val="hybridMultilevel"/>
    <w:tmpl w:val="50960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A4AF3"/>
    <w:multiLevelType w:val="hybridMultilevel"/>
    <w:tmpl w:val="56DE0E1E"/>
    <w:lvl w:ilvl="0" w:tplc="0403000F">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35234113"/>
    <w:multiLevelType w:val="hybridMultilevel"/>
    <w:tmpl w:val="88A47BC2"/>
    <w:lvl w:ilvl="0" w:tplc="04030001">
      <w:start w:val="1"/>
      <w:numFmt w:val="bullet"/>
      <w:lvlText w:val=""/>
      <w:lvlJc w:val="left"/>
      <w:pPr>
        <w:ind w:left="1428" w:hanging="360"/>
      </w:pPr>
      <w:rPr>
        <w:rFonts w:ascii="Symbol" w:hAnsi="Symbol" w:hint="default"/>
      </w:rPr>
    </w:lvl>
    <w:lvl w:ilvl="1" w:tplc="04030003" w:tentative="1">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12" w15:restartNumberingAfterBreak="0">
    <w:nsid w:val="532F0393"/>
    <w:multiLevelType w:val="hybridMultilevel"/>
    <w:tmpl w:val="820C6394"/>
    <w:lvl w:ilvl="0" w:tplc="DF00B9EE">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599C03D8"/>
    <w:multiLevelType w:val="hybridMultilevel"/>
    <w:tmpl w:val="2B68A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2C6152"/>
    <w:multiLevelType w:val="hybridMultilevel"/>
    <w:tmpl w:val="8F4E31A6"/>
    <w:lvl w:ilvl="0" w:tplc="04030001">
      <w:start w:val="1"/>
      <w:numFmt w:val="bullet"/>
      <w:lvlText w:val=""/>
      <w:lvlJc w:val="left"/>
      <w:pPr>
        <w:ind w:left="2334" w:hanging="360"/>
      </w:pPr>
      <w:rPr>
        <w:rFonts w:ascii="Symbol" w:hAnsi="Symbol" w:hint="default"/>
      </w:rPr>
    </w:lvl>
    <w:lvl w:ilvl="1" w:tplc="04030003" w:tentative="1">
      <w:start w:val="1"/>
      <w:numFmt w:val="bullet"/>
      <w:lvlText w:val="o"/>
      <w:lvlJc w:val="left"/>
      <w:pPr>
        <w:ind w:left="3054" w:hanging="360"/>
      </w:pPr>
      <w:rPr>
        <w:rFonts w:ascii="Courier New" w:hAnsi="Courier New" w:cs="Courier New" w:hint="default"/>
      </w:rPr>
    </w:lvl>
    <w:lvl w:ilvl="2" w:tplc="04030005" w:tentative="1">
      <w:start w:val="1"/>
      <w:numFmt w:val="bullet"/>
      <w:lvlText w:val=""/>
      <w:lvlJc w:val="left"/>
      <w:pPr>
        <w:ind w:left="3774" w:hanging="360"/>
      </w:pPr>
      <w:rPr>
        <w:rFonts w:ascii="Wingdings" w:hAnsi="Wingdings" w:hint="default"/>
      </w:rPr>
    </w:lvl>
    <w:lvl w:ilvl="3" w:tplc="04030001" w:tentative="1">
      <w:start w:val="1"/>
      <w:numFmt w:val="bullet"/>
      <w:lvlText w:val=""/>
      <w:lvlJc w:val="left"/>
      <w:pPr>
        <w:ind w:left="4494" w:hanging="360"/>
      </w:pPr>
      <w:rPr>
        <w:rFonts w:ascii="Symbol" w:hAnsi="Symbol" w:hint="default"/>
      </w:rPr>
    </w:lvl>
    <w:lvl w:ilvl="4" w:tplc="04030003" w:tentative="1">
      <w:start w:val="1"/>
      <w:numFmt w:val="bullet"/>
      <w:lvlText w:val="o"/>
      <w:lvlJc w:val="left"/>
      <w:pPr>
        <w:ind w:left="5214" w:hanging="360"/>
      </w:pPr>
      <w:rPr>
        <w:rFonts w:ascii="Courier New" w:hAnsi="Courier New" w:cs="Courier New" w:hint="default"/>
      </w:rPr>
    </w:lvl>
    <w:lvl w:ilvl="5" w:tplc="04030005" w:tentative="1">
      <w:start w:val="1"/>
      <w:numFmt w:val="bullet"/>
      <w:lvlText w:val=""/>
      <w:lvlJc w:val="left"/>
      <w:pPr>
        <w:ind w:left="5934" w:hanging="360"/>
      </w:pPr>
      <w:rPr>
        <w:rFonts w:ascii="Wingdings" w:hAnsi="Wingdings" w:hint="default"/>
      </w:rPr>
    </w:lvl>
    <w:lvl w:ilvl="6" w:tplc="04030001" w:tentative="1">
      <w:start w:val="1"/>
      <w:numFmt w:val="bullet"/>
      <w:lvlText w:val=""/>
      <w:lvlJc w:val="left"/>
      <w:pPr>
        <w:ind w:left="6654" w:hanging="360"/>
      </w:pPr>
      <w:rPr>
        <w:rFonts w:ascii="Symbol" w:hAnsi="Symbol" w:hint="default"/>
      </w:rPr>
    </w:lvl>
    <w:lvl w:ilvl="7" w:tplc="04030003" w:tentative="1">
      <w:start w:val="1"/>
      <w:numFmt w:val="bullet"/>
      <w:lvlText w:val="o"/>
      <w:lvlJc w:val="left"/>
      <w:pPr>
        <w:ind w:left="7374" w:hanging="360"/>
      </w:pPr>
      <w:rPr>
        <w:rFonts w:ascii="Courier New" w:hAnsi="Courier New" w:cs="Courier New" w:hint="default"/>
      </w:rPr>
    </w:lvl>
    <w:lvl w:ilvl="8" w:tplc="04030005" w:tentative="1">
      <w:start w:val="1"/>
      <w:numFmt w:val="bullet"/>
      <w:lvlText w:val=""/>
      <w:lvlJc w:val="left"/>
      <w:pPr>
        <w:ind w:left="8094" w:hanging="360"/>
      </w:pPr>
      <w:rPr>
        <w:rFonts w:ascii="Wingdings" w:hAnsi="Wingdings" w:hint="default"/>
      </w:rPr>
    </w:lvl>
  </w:abstractNum>
  <w:abstractNum w:abstractNumId="15" w15:restartNumberingAfterBreak="0">
    <w:nsid w:val="6A440DDB"/>
    <w:multiLevelType w:val="hybridMultilevel"/>
    <w:tmpl w:val="784209A6"/>
    <w:lvl w:ilvl="0" w:tplc="04030001">
      <w:start w:val="1"/>
      <w:numFmt w:val="bullet"/>
      <w:lvlText w:val=""/>
      <w:lvlJc w:val="left"/>
      <w:pPr>
        <w:ind w:left="1428" w:hanging="360"/>
      </w:pPr>
      <w:rPr>
        <w:rFonts w:ascii="Symbol" w:hAnsi="Symbol" w:hint="default"/>
      </w:rPr>
    </w:lvl>
    <w:lvl w:ilvl="1" w:tplc="04030003" w:tentative="1">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16" w15:restartNumberingAfterBreak="0">
    <w:nsid w:val="729915D7"/>
    <w:multiLevelType w:val="hybridMultilevel"/>
    <w:tmpl w:val="1CECF5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D724378"/>
    <w:multiLevelType w:val="hybridMultilevel"/>
    <w:tmpl w:val="3010384A"/>
    <w:lvl w:ilvl="0" w:tplc="0C0A0005">
      <w:start w:val="1"/>
      <w:numFmt w:val="bullet"/>
      <w:lvlText w:val=""/>
      <w:lvlJc w:val="left"/>
      <w:pPr>
        <w:ind w:left="2832" w:hanging="360"/>
      </w:pPr>
      <w:rPr>
        <w:rFonts w:ascii="Wingdings" w:hAnsi="Wingdings" w:hint="default"/>
      </w:rPr>
    </w:lvl>
    <w:lvl w:ilvl="1" w:tplc="0C0A0003" w:tentative="1">
      <w:start w:val="1"/>
      <w:numFmt w:val="bullet"/>
      <w:lvlText w:val="o"/>
      <w:lvlJc w:val="left"/>
      <w:pPr>
        <w:ind w:left="3552" w:hanging="360"/>
      </w:pPr>
      <w:rPr>
        <w:rFonts w:ascii="Courier New" w:hAnsi="Courier New" w:cs="Courier New" w:hint="default"/>
      </w:rPr>
    </w:lvl>
    <w:lvl w:ilvl="2" w:tplc="0C0A0005" w:tentative="1">
      <w:start w:val="1"/>
      <w:numFmt w:val="bullet"/>
      <w:lvlText w:val=""/>
      <w:lvlJc w:val="left"/>
      <w:pPr>
        <w:ind w:left="4272" w:hanging="360"/>
      </w:pPr>
      <w:rPr>
        <w:rFonts w:ascii="Wingdings" w:hAnsi="Wingdings" w:hint="default"/>
      </w:rPr>
    </w:lvl>
    <w:lvl w:ilvl="3" w:tplc="0C0A0001" w:tentative="1">
      <w:start w:val="1"/>
      <w:numFmt w:val="bullet"/>
      <w:lvlText w:val=""/>
      <w:lvlJc w:val="left"/>
      <w:pPr>
        <w:ind w:left="4992" w:hanging="360"/>
      </w:pPr>
      <w:rPr>
        <w:rFonts w:ascii="Symbol" w:hAnsi="Symbol" w:hint="default"/>
      </w:rPr>
    </w:lvl>
    <w:lvl w:ilvl="4" w:tplc="0C0A0003" w:tentative="1">
      <w:start w:val="1"/>
      <w:numFmt w:val="bullet"/>
      <w:lvlText w:val="o"/>
      <w:lvlJc w:val="left"/>
      <w:pPr>
        <w:ind w:left="5712" w:hanging="360"/>
      </w:pPr>
      <w:rPr>
        <w:rFonts w:ascii="Courier New" w:hAnsi="Courier New" w:cs="Courier New" w:hint="default"/>
      </w:rPr>
    </w:lvl>
    <w:lvl w:ilvl="5" w:tplc="0C0A0005" w:tentative="1">
      <w:start w:val="1"/>
      <w:numFmt w:val="bullet"/>
      <w:lvlText w:val=""/>
      <w:lvlJc w:val="left"/>
      <w:pPr>
        <w:ind w:left="6432" w:hanging="360"/>
      </w:pPr>
      <w:rPr>
        <w:rFonts w:ascii="Wingdings" w:hAnsi="Wingdings" w:hint="default"/>
      </w:rPr>
    </w:lvl>
    <w:lvl w:ilvl="6" w:tplc="0C0A0001" w:tentative="1">
      <w:start w:val="1"/>
      <w:numFmt w:val="bullet"/>
      <w:lvlText w:val=""/>
      <w:lvlJc w:val="left"/>
      <w:pPr>
        <w:ind w:left="7152" w:hanging="360"/>
      </w:pPr>
      <w:rPr>
        <w:rFonts w:ascii="Symbol" w:hAnsi="Symbol" w:hint="default"/>
      </w:rPr>
    </w:lvl>
    <w:lvl w:ilvl="7" w:tplc="0C0A0003" w:tentative="1">
      <w:start w:val="1"/>
      <w:numFmt w:val="bullet"/>
      <w:lvlText w:val="o"/>
      <w:lvlJc w:val="left"/>
      <w:pPr>
        <w:ind w:left="7872" w:hanging="360"/>
      </w:pPr>
      <w:rPr>
        <w:rFonts w:ascii="Courier New" w:hAnsi="Courier New" w:cs="Courier New" w:hint="default"/>
      </w:rPr>
    </w:lvl>
    <w:lvl w:ilvl="8" w:tplc="0C0A0005" w:tentative="1">
      <w:start w:val="1"/>
      <w:numFmt w:val="bullet"/>
      <w:lvlText w:val=""/>
      <w:lvlJc w:val="left"/>
      <w:pPr>
        <w:ind w:left="8592" w:hanging="360"/>
      </w:pPr>
      <w:rPr>
        <w:rFonts w:ascii="Wingdings" w:hAnsi="Wingdings" w:hint="default"/>
      </w:rPr>
    </w:lvl>
  </w:abstractNum>
  <w:num w:numId="1">
    <w:abstractNumId w:val="0"/>
  </w:num>
  <w:num w:numId="2">
    <w:abstractNumId w:val="6"/>
  </w:num>
  <w:num w:numId="3">
    <w:abstractNumId w:val="11"/>
  </w:num>
  <w:num w:numId="4">
    <w:abstractNumId w:val="13"/>
  </w:num>
  <w:num w:numId="5">
    <w:abstractNumId w:val="9"/>
  </w:num>
  <w:num w:numId="6">
    <w:abstractNumId w:val="17"/>
  </w:num>
  <w:num w:numId="7">
    <w:abstractNumId w:val="10"/>
  </w:num>
  <w:num w:numId="8">
    <w:abstractNumId w:val="12"/>
  </w:num>
  <w:num w:numId="9">
    <w:abstractNumId w:val="8"/>
  </w:num>
  <w:num w:numId="10">
    <w:abstractNumId w:val="1"/>
    <w:lvlOverride w:ilvl="0">
      <w:startOverride w:val="1"/>
    </w:lvlOverride>
  </w:num>
  <w:num w:numId="11">
    <w:abstractNumId w:val="2"/>
  </w:num>
  <w:num w:numId="12">
    <w:abstractNumId w:val="1"/>
    <w:lvlOverride w:ilvl="0">
      <w:startOverride w:val="1"/>
    </w:lvlOverride>
  </w:num>
  <w:num w:numId="13">
    <w:abstractNumId w:val="1"/>
  </w:num>
  <w:num w:numId="14">
    <w:abstractNumId w:val="16"/>
  </w:num>
  <w:num w:numId="15">
    <w:abstractNumId w:val="15"/>
  </w:num>
  <w:num w:numId="16">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326"/>
    <w:rsid w:val="000144B8"/>
    <w:rsid w:val="000302F1"/>
    <w:rsid w:val="00030EAD"/>
    <w:rsid w:val="00033FA2"/>
    <w:rsid w:val="00054FB4"/>
    <w:rsid w:val="000745D5"/>
    <w:rsid w:val="00082F50"/>
    <w:rsid w:val="00085F87"/>
    <w:rsid w:val="000917ED"/>
    <w:rsid w:val="000A3AF5"/>
    <w:rsid w:val="000B107D"/>
    <w:rsid w:val="000B6545"/>
    <w:rsid w:val="000F7F51"/>
    <w:rsid w:val="001020E7"/>
    <w:rsid w:val="00114FAA"/>
    <w:rsid w:val="00122FCD"/>
    <w:rsid w:val="00134FC8"/>
    <w:rsid w:val="001420A6"/>
    <w:rsid w:val="00152356"/>
    <w:rsid w:val="00161575"/>
    <w:rsid w:val="00167117"/>
    <w:rsid w:val="001705F9"/>
    <w:rsid w:val="001826AF"/>
    <w:rsid w:val="0018568C"/>
    <w:rsid w:val="001917F3"/>
    <w:rsid w:val="001A4ACF"/>
    <w:rsid w:val="001B6252"/>
    <w:rsid w:val="001C3BAA"/>
    <w:rsid w:val="001D33EE"/>
    <w:rsid w:val="001E1ABE"/>
    <w:rsid w:val="001E5208"/>
    <w:rsid w:val="001E7893"/>
    <w:rsid w:val="001F6485"/>
    <w:rsid w:val="00226C8B"/>
    <w:rsid w:val="00227876"/>
    <w:rsid w:val="002302F6"/>
    <w:rsid w:val="00230E6C"/>
    <w:rsid w:val="00235A07"/>
    <w:rsid w:val="00236F7C"/>
    <w:rsid w:val="00247E42"/>
    <w:rsid w:val="0027147E"/>
    <w:rsid w:val="0027170C"/>
    <w:rsid w:val="00291D17"/>
    <w:rsid w:val="002943D4"/>
    <w:rsid w:val="002A658A"/>
    <w:rsid w:val="002A79FF"/>
    <w:rsid w:val="002D0A75"/>
    <w:rsid w:val="002D0F6D"/>
    <w:rsid w:val="002D3B0C"/>
    <w:rsid w:val="002D40B3"/>
    <w:rsid w:val="002D4AED"/>
    <w:rsid w:val="002F0B13"/>
    <w:rsid w:val="00306C57"/>
    <w:rsid w:val="00334E77"/>
    <w:rsid w:val="0036408B"/>
    <w:rsid w:val="00372114"/>
    <w:rsid w:val="0039379A"/>
    <w:rsid w:val="003B029C"/>
    <w:rsid w:val="003B308D"/>
    <w:rsid w:val="003D1465"/>
    <w:rsid w:val="003D4D27"/>
    <w:rsid w:val="00400277"/>
    <w:rsid w:val="00407215"/>
    <w:rsid w:val="0043613E"/>
    <w:rsid w:val="00473EDE"/>
    <w:rsid w:val="004767A7"/>
    <w:rsid w:val="0048665E"/>
    <w:rsid w:val="004957A1"/>
    <w:rsid w:val="004A2235"/>
    <w:rsid w:val="004B0F70"/>
    <w:rsid w:val="004B1368"/>
    <w:rsid w:val="004B73E8"/>
    <w:rsid w:val="004D7B96"/>
    <w:rsid w:val="004E5DE5"/>
    <w:rsid w:val="004F31DF"/>
    <w:rsid w:val="004F46E9"/>
    <w:rsid w:val="00501CD6"/>
    <w:rsid w:val="00520326"/>
    <w:rsid w:val="00524999"/>
    <w:rsid w:val="005360F4"/>
    <w:rsid w:val="005362BA"/>
    <w:rsid w:val="0053740F"/>
    <w:rsid w:val="005427FF"/>
    <w:rsid w:val="00553C02"/>
    <w:rsid w:val="005610FA"/>
    <w:rsid w:val="005679AC"/>
    <w:rsid w:val="00572DE3"/>
    <w:rsid w:val="0058171B"/>
    <w:rsid w:val="00592670"/>
    <w:rsid w:val="005A4CA9"/>
    <w:rsid w:val="005B4EDB"/>
    <w:rsid w:val="005C1903"/>
    <w:rsid w:val="005D0EF2"/>
    <w:rsid w:val="005D4025"/>
    <w:rsid w:val="005D5650"/>
    <w:rsid w:val="005D58B1"/>
    <w:rsid w:val="005F057E"/>
    <w:rsid w:val="005F35CC"/>
    <w:rsid w:val="005F6839"/>
    <w:rsid w:val="00606B01"/>
    <w:rsid w:val="00606DCA"/>
    <w:rsid w:val="006109A6"/>
    <w:rsid w:val="00621BF4"/>
    <w:rsid w:val="00637BE6"/>
    <w:rsid w:val="0065271C"/>
    <w:rsid w:val="00661028"/>
    <w:rsid w:val="00691647"/>
    <w:rsid w:val="0069204F"/>
    <w:rsid w:val="006A0328"/>
    <w:rsid w:val="006A2222"/>
    <w:rsid w:val="006A5131"/>
    <w:rsid w:val="006B0359"/>
    <w:rsid w:val="006B7133"/>
    <w:rsid w:val="006C3CD7"/>
    <w:rsid w:val="006C7A41"/>
    <w:rsid w:val="006D17EF"/>
    <w:rsid w:val="006D2F5E"/>
    <w:rsid w:val="006D7FCA"/>
    <w:rsid w:val="006E251B"/>
    <w:rsid w:val="006F304C"/>
    <w:rsid w:val="00704DB1"/>
    <w:rsid w:val="007176FC"/>
    <w:rsid w:val="007216D2"/>
    <w:rsid w:val="007220CF"/>
    <w:rsid w:val="00746B37"/>
    <w:rsid w:val="007776E2"/>
    <w:rsid w:val="0079526F"/>
    <w:rsid w:val="007E1B16"/>
    <w:rsid w:val="007E436D"/>
    <w:rsid w:val="007E4741"/>
    <w:rsid w:val="007E63AB"/>
    <w:rsid w:val="007F3FE0"/>
    <w:rsid w:val="007F4535"/>
    <w:rsid w:val="007F6559"/>
    <w:rsid w:val="007F7789"/>
    <w:rsid w:val="00816C94"/>
    <w:rsid w:val="0082648C"/>
    <w:rsid w:val="00832B82"/>
    <w:rsid w:val="00837A46"/>
    <w:rsid w:val="00842F0E"/>
    <w:rsid w:val="00843E7A"/>
    <w:rsid w:val="00847F14"/>
    <w:rsid w:val="00852943"/>
    <w:rsid w:val="008714BB"/>
    <w:rsid w:val="008741D8"/>
    <w:rsid w:val="008744BA"/>
    <w:rsid w:val="00885FEC"/>
    <w:rsid w:val="00886B7F"/>
    <w:rsid w:val="00893C3F"/>
    <w:rsid w:val="00896E89"/>
    <w:rsid w:val="008A1833"/>
    <w:rsid w:val="008A5D68"/>
    <w:rsid w:val="008A6463"/>
    <w:rsid w:val="008B0A24"/>
    <w:rsid w:val="008C6380"/>
    <w:rsid w:val="008D3994"/>
    <w:rsid w:val="008E31F5"/>
    <w:rsid w:val="00916AA6"/>
    <w:rsid w:val="00925897"/>
    <w:rsid w:val="0092701B"/>
    <w:rsid w:val="00936729"/>
    <w:rsid w:val="00937ED4"/>
    <w:rsid w:val="009710DE"/>
    <w:rsid w:val="00982A27"/>
    <w:rsid w:val="00983978"/>
    <w:rsid w:val="0098792C"/>
    <w:rsid w:val="00991E79"/>
    <w:rsid w:val="009B3F44"/>
    <w:rsid w:val="009B4F0E"/>
    <w:rsid w:val="009D0A7A"/>
    <w:rsid w:val="009D2289"/>
    <w:rsid w:val="009E532E"/>
    <w:rsid w:val="009F7189"/>
    <w:rsid w:val="00A358BA"/>
    <w:rsid w:val="00A36E3C"/>
    <w:rsid w:val="00A416F8"/>
    <w:rsid w:val="00A47BE9"/>
    <w:rsid w:val="00A52A75"/>
    <w:rsid w:val="00A538D1"/>
    <w:rsid w:val="00A84C9D"/>
    <w:rsid w:val="00A851F1"/>
    <w:rsid w:val="00A91D3A"/>
    <w:rsid w:val="00A94663"/>
    <w:rsid w:val="00AA246F"/>
    <w:rsid w:val="00AB2D81"/>
    <w:rsid w:val="00AC7713"/>
    <w:rsid w:val="00AD09C7"/>
    <w:rsid w:val="00AD1805"/>
    <w:rsid w:val="00B04916"/>
    <w:rsid w:val="00B15D2D"/>
    <w:rsid w:val="00B223AB"/>
    <w:rsid w:val="00B25B51"/>
    <w:rsid w:val="00B342C1"/>
    <w:rsid w:val="00B35C5B"/>
    <w:rsid w:val="00B37028"/>
    <w:rsid w:val="00B41A6E"/>
    <w:rsid w:val="00B41EC8"/>
    <w:rsid w:val="00B54C59"/>
    <w:rsid w:val="00B64621"/>
    <w:rsid w:val="00B70AFA"/>
    <w:rsid w:val="00B80FD3"/>
    <w:rsid w:val="00B818B6"/>
    <w:rsid w:val="00B81B93"/>
    <w:rsid w:val="00B844BB"/>
    <w:rsid w:val="00B90C9C"/>
    <w:rsid w:val="00BB4BB9"/>
    <w:rsid w:val="00BC0970"/>
    <w:rsid w:val="00BC5DEB"/>
    <w:rsid w:val="00BE2A5C"/>
    <w:rsid w:val="00BE3146"/>
    <w:rsid w:val="00BE5665"/>
    <w:rsid w:val="00C02342"/>
    <w:rsid w:val="00C33AA7"/>
    <w:rsid w:val="00C41D4D"/>
    <w:rsid w:val="00C6564F"/>
    <w:rsid w:val="00C677C9"/>
    <w:rsid w:val="00C72E86"/>
    <w:rsid w:val="00C96787"/>
    <w:rsid w:val="00CA5580"/>
    <w:rsid w:val="00CB1F5F"/>
    <w:rsid w:val="00CB3169"/>
    <w:rsid w:val="00CB45A7"/>
    <w:rsid w:val="00CC2EA5"/>
    <w:rsid w:val="00CC3CCA"/>
    <w:rsid w:val="00CD4961"/>
    <w:rsid w:val="00CE0845"/>
    <w:rsid w:val="00CE12A5"/>
    <w:rsid w:val="00CE1F9E"/>
    <w:rsid w:val="00D060AA"/>
    <w:rsid w:val="00D22BB0"/>
    <w:rsid w:val="00D25EF8"/>
    <w:rsid w:val="00D32625"/>
    <w:rsid w:val="00D37B58"/>
    <w:rsid w:val="00D72C7E"/>
    <w:rsid w:val="00D73772"/>
    <w:rsid w:val="00D9285F"/>
    <w:rsid w:val="00D938C2"/>
    <w:rsid w:val="00D95300"/>
    <w:rsid w:val="00DA2F7B"/>
    <w:rsid w:val="00DB31B8"/>
    <w:rsid w:val="00DD356C"/>
    <w:rsid w:val="00DD378E"/>
    <w:rsid w:val="00DF5861"/>
    <w:rsid w:val="00E02711"/>
    <w:rsid w:val="00E10377"/>
    <w:rsid w:val="00E208DC"/>
    <w:rsid w:val="00E26DD3"/>
    <w:rsid w:val="00E414F6"/>
    <w:rsid w:val="00E4453D"/>
    <w:rsid w:val="00E458C4"/>
    <w:rsid w:val="00E65B37"/>
    <w:rsid w:val="00E73738"/>
    <w:rsid w:val="00E763D7"/>
    <w:rsid w:val="00ED053A"/>
    <w:rsid w:val="00EE0A55"/>
    <w:rsid w:val="00EE1150"/>
    <w:rsid w:val="00EE6866"/>
    <w:rsid w:val="00F03B2E"/>
    <w:rsid w:val="00F100C6"/>
    <w:rsid w:val="00F14A18"/>
    <w:rsid w:val="00F207A7"/>
    <w:rsid w:val="00F261A8"/>
    <w:rsid w:val="00F26CB8"/>
    <w:rsid w:val="00F45CA9"/>
    <w:rsid w:val="00F50FA2"/>
    <w:rsid w:val="00F53898"/>
    <w:rsid w:val="00F57060"/>
    <w:rsid w:val="00F64A58"/>
    <w:rsid w:val="00F74484"/>
    <w:rsid w:val="00F9317B"/>
    <w:rsid w:val="00FB36BC"/>
    <w:rsid w:val="00FC0A52"/>
    <w:rsid w:val="00FC5149"/>
    <w:rsid w:val="00FE1125"/>
    <w:rsid w:val="00FF320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107E423"/>
  <w15:docId w15:val="{3BF651AF-9BB3-4B01-BB0F-FF0E15F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189"/>
    <w:pPr>
      <w:suppressAutoHyphens/>
      <w:spacing w:after="200" w:line="276" w:lineRule="auto"/>
    </w:pPr>
    <w:rPr>
      <w:rFonts w:ascii="Calibri" w:eastAsia="Calibri" w:hAnsi="Calibri"/>
      <w:sz w:val="22"/>
      <w:szCs w:val="22"/>
      <w:lang w:eastAsia="zh-CN"/>
    </w:rPr>
  </w:style>
  <w:style w:type="paragraph" w:styleId="Ttulo1">
    <w:name w:val="heading 1"/>
    <w:basedOn w:val="Normal"/>
    <w:next w:val="Textoindependiente"/>
    <w:qFormat/>
    <w:rsid w:val="009F7189"/>
    <w:pPr>
      <w:numPr>
        <w:numId w:val="1"/>
      </w:numPr>
      <w:spacing w:before="280" w:after="119" w:line="240" w:lineRule="auto"/>
      <w:outlineLvl w:val="0"/>
    </w:pPr>
    <w:rPr>
      <w:rFonts w:ascii="Times New Roman" w:eastAsia="Times New Roman" w:hAnsi="Times New Roman"/>
      <w:b/>
      <w:bCs/>
      <w:kern w:val="1"/>
      <w:sz w:val="48"/>
      <w:szCs w:val="48"/>
    </w:rPr>
  </w:style>
  <w:style w:type="paragraph" w:styleId="Ttulo2">
    <w:name w:val="heading 2"/>
    <w:basedOn w:val="Normal"/>
    <w:next w:val="Normal"/>
    <w:qFormat/>
    <w:rsid w:val="009F7189"/>
    <w:pPr>
      <w:keepNext/>
      <w:tabs>
        <w:tab w:val="num" w:pos="576"/>
      </w:tabs>
      <w:spacing w:before="240" w:after="60"/>
      <w:ind w:left="576" w:hanging="576"/>
      <w:outlineLvl w:val="1"/>
    </w:pPr>
    <w:rPr>
      <w:rFonts w:ascii="Cambria" w:eastAsia="Times New Roman" w:hAnsi="Cambria"/>
      <w:b/>
      <w:bCs/>
      <w:i/>
      <w:iCs/>
      <w:sz w:val="28"/>
      <w:szCs w:val="28"/>
    </w:rPr>
  </w:style>
  <w:style w:type="paragraph" w:styleId="Ttulo3">
    <w:name w:val="heading 3"/>
    <w:basedOn w:val="Normal"/>
    <w:next w:val="Normal"/>
    <w:link w:val="Ttulo3Car"/>
    <w:uiPriority w:val="9"/>
    <w:semiHidden/>
    <w:unhideWhenUsed/>
    <w:qFormat/>
    <w:rsid w:val="00843E7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679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9F7189"/>
    <w:rPr>
      <w:rFonts w:ascii="Symbol" w:hAnsi="Symbol" w:cs="Symbol"/>
      <w:sz w:val="20"/>
    </w:rPr>
  </w:style>
  <w:style w:type="character" w:customStyle="1" w:styleId="WW8Num1z1">
    <w:name w:val="WW8Num1z1"/>
    <w:rsid w:val="009F7189"/>
    <w:rPr>
      <w:rFonts w:ascii="Courier New" w:hAnsi="Courier New" w:cs="Courier New"/>
      <w:sz w:val="20"/>
    </w:rPr>
  </w:style>
  <w:style w:type="character" w:customStyle="1" w:styleId="WW8Num1z2">
    <w:name w:val="WW8Num1z2"/>
    <w:rsid w:val="009F7189"/>
    <w:rPr>
      <w:rFonts w:ascii="Wingdings" w:hAnsi="Wingdings" w:cs="Wingdings"/>
      <w:sz w:val="20"/>
    </w:rPr>
  </w:style>
  <w:style w:type="character" w:customStyle="1" w:styleId="WW8Num2z0">
    <w:name w:val="WW8Num2z0"/>
    <w:rsid w:val="009F7189"/>
    <w:rPr>
      <w:rFonts w:ascii="Symbol" w:hAnsi="Symbol" w:cs="Symbol"/>
      <w:sz w:val="20"/>
    </w:rPr>
  </w:style>
  <w:style w:type="character" w:customStyle="1" w:styleId="WW8Num2z1">
    <w:name w:val="WW8Num2z1"/>
    <w:rsid w:val="009F7189"/>
    <w:rPr>
      <w:rFonts w:ascii="Courier New" w:hAnsi="Courier New" w:cs="Courier New"/>
      <w:sz w:val="20"/>
    </w:rPr>
  </w:style>
  <w:style w:type="character" w:customStyle="1" w:styleId="WW8Num2z2">
    <w:name w:val="WW8Num2z2"/>
    <w:rsid w:val="009F7189"/>
    <w:rPr>
      <w:rFonts w:ascii="Wingdings" w:hAnsi="Wingdings" w:cs="Wingdings"/>
      <w:sz w:val="20"/>
    </w:rPr>
  </w:style>
  <w:style w:type="character" w:customStyle="1" w:styleId="WW8Num3z0">
    <w:name w:val="WW8Num3z0"/>
    <w:rsid w:val="009F7189"/>
    <w:rPr>
      <w:rFonts w:ascii="Symbol" w:hAnsi="Symbol" w:cs="Symbol"/>
      <w:sz w:val="20"/>
    </w:rPr>
  </w:style>
  <w:style w:type="character" w:customStyle="1" w:styleId="WW8Num3z1">
    <w:name w:val="WW8Num3z1"/>
    <w:rsid w:val="009F7189"/>
    <w:rPr>
      <w:rFonts w:ascii="Courier New" w:hAnsi="Courier New" w:cs="Courier New"/>
      <w:sz w:val="20"/>
    </w:rPr>
  </w:style>
  <w:style w:type="character" w:customStyle="1" w:styleId="WW8Num3z2">
    <w:name w:val="WW8Num3z2"/>
    <w:rsid w:val="009F7189"/>
    <w:rPr>
      <w:rFonts w:ascii="Wingdings" w:hAnsi="Wingdings" w:cs="Wingdings"/>
      <w:sz w:val="20"/>
    </w:rPr>
  </w:style>
  <w:style w:type="character" w:customStyle="1" w:styleId="WW8Num4z0">
    <w:name w:val="WW8Num4z0"/>
    <w:rsid w:val="009F7189"/>
    <w:rPr>
      <w:rFonts w:ascii="Courier New" w:hAnsi="Courier New" w:cs="Courier New"/>
    </w:rPr>
  </w:style>
  <w:style w:type="character" w:customStyle="1" w:styleId="WW8Num4z2">
    <w:name w:val="WW8Num4z2"/>
    <w:rsid w:val="009F7189"/>
    <w:rPr>
      <w:rFonts w:ascii="Wingdings" w:hAnsi="Wingdings" w:cs="Wingdings"/>
    </w:rPr>
  </w:style>
  <w:style w:type="character" w:customStyle="1" w:styleId="WW8Num4z3">
    <w:name w:val="WW8Num4z3"/>
    <w:rsid w:val="009F7189"/>
    <w:rPr>
      <w:rFonts w:ascii="Symbol" w:hAnsi="Symbol" w:cs="Symbol"/>
    </w:rPr>
  </w:style>
  <w:style w:type="character" w:customStyle="1" w:styleId="WW8Num5z0">
    <w:name w:val="WW8Num5z0"/>
    <w:rsid w:val="009F7189"/>
  </w:style>
  <w:style w:type="character" w:customStyle="1" w:styleId="WW8Num5z1">
    <w:name w:val="WW8Num5z1"/>
    <w:rsid w:val="009F7189"/>
  </w:style>
  <w:style w:type="character" w:customStyle="1" w:styleId="WW8Num5z2">
    <w:name w:val="WW8Num5z2"/>
    <w:rsid w:val="009F7189"/>
  </w:style>
  <w:style w:type="character" w:customStyle="1" w:styleId="WW8Num5z3">
    <w:name w:val="WW8Num5z3"/>
    <w:rsid w:val="009F7189"/>
  </w:style>
  <w:style w:type="character" w:customStyle="1" w:styleId="WW8Num5z4">
    <w:name w:val="WW8Num5z4"/>
    <w:rsid w:val="009F7189"/>
  </w:style>
  <w:style w:type="character" w:customStyle="1" w:styleId="WW8Num5z5">
    <w:name w:val="WW8Num5z5"/>
    <w:rsid w:val="009F7189"/>
  </w:style>
  <w:style w:type="character" w:customStyle="1" w:styleId="WW8Num5z6">
    <w:name w:val="WW8Num5z6"/>
    <w:rsid w:val="009F7189"/>
  </w:style>
  <w:style w:type="character" w:customStyle="1" w:styleId="WW8Num5z7">
    <w:name w:val="WW8Num5z7"/>
    <w:rsid w:val="009F7189"/>
  </w:style>
  <w:style w:type="character" w:customStyle="1" w:styleId="WW8Num5z8">
    <w:name w:val="WW8Num5z8"/>
    <w:rsid w:val="009F7189"/>
  </w:style>
  <w:style w:type="character" w:customStyle="1" w:styleId="WW8Num6z0">
    <w:name w:val="WW8Num6z0"/>
    <w:rsid w:val="009F7189"/>
  </w:style>
  <w:style w:type="character" w:customStyle="1" w:styleId="WW8Num6z1">
    <w:name w:val="WW8Num6z1"/>
    <w:rsid w:val="009F7189"/>
  </w:style>
  <w:style w:type="character" w:customStyle="1" w:styleId="WW8Num6z2">
    <w:name w:val="WW8Num6z2"/>
    <w:rsid w:val="009F7189"/>
  </w:style>
  <w:style w:type="character" w:customStyle="1" w:styleId="WW8Num6z3">
    <w:name w:val="WW8Num6z3"/>
    <w:rsid w:val="009F7189"/>
  </w:style>
  <w:style w:type="character" w:customStyle="1" w:styleId="WW8Num6z4">
    <w:name w:val="WW8Num6z4"/>
    <w:rsid w:val="009F7189"/>
  </w:style>
  <w:style w:type="character" w:customStyle="1" w:styleId="WW8Num6z5">
    <w:name w:val="WW8Num6z5"/>
    <w:rsid w:val="009F7189"/>
  </w:style>
  <w:style w:type="character" w:customStyle="1" w:styleId="WW8Num6z6">
    <w:name w:val="WW8Num6z6"/>
    <w:rsid w:val="009F7189"/>
  </w:style>
  <w:style w:type="character" w:customStyle="1" w:styleId="WW8Num6z7">
    <w:name w:val="WW8Num6z7"/>
    <w:rsid w:val="009F7189"/>
  </w:style>
  <w:style w:type="character" w:customStyle="1" w:styleId="WW8Num6z8">
    <w:name w:val="WW8Num6z8"/>
    <w:rsid w:val="009F7189"/>
  </w:style>
  <w:style w:type="character" w:customStyle="1" w:styleId="WW8Num7z0">
    <w:name w:val="WW8Num7z0"/>
    <w:rsid w:val="009F7189"/>
  </w:style>
  <w:style w:type="character" w:customStyle="1" w:styleId="WW8Num7z1">
    <w:name w:val="WW8Num7z1"/>
    <w:rsid w:val="009F7189"/>
  </w:style>
  <w:style w:type="character" w:customStyle="1" w:styleId="WW8Num7z2">
    <w:name w:val="WW8Num7z2"/>
    <w:rsid w:val="009F7189"/>
  </w:style>
  <w:style w:type="character" w:customStyle="1" w:styleId="WW8Num7z3">
    <w:name w:val="WW8Num7z3"/>
    <w:rsid w:val="009F7189"/>
  </w:style>
  <w:style w:type="character" w:customStyle="1" w:styleId="WW8Num7z4">
    <w:name w:val="WW8Num7z4"/>
    <w:rsid w:val="009F7189"/>
  </w:style>
  <w:style w:type="character" w:customStyle="1" w:styleId="WW8Num7z5">
    <w:name w:val="WW8Num7z5"/>
    <w:rsid w:val="009F7189"/>
  </w:style>
  <w:style w:type="character" w:customStyle="1" w:styleId="WW8Num7z6">
    <w:name w:val="WW8Num7z6"/>
    <w:rsid w:val="009F7189"/>
  </w:style>
  <w:style w:type="character" w:customStyle="1" w:styleId="WW8Num7z7">
    <w:name w:val="WW8Num7z7"/>
    <w:rsid w:val="009F7189"/>
  </w:style>
  <w:style w:type="character" w:customStyle="1" w:styleId="WW8Num7z8">
    <w:name w:val="WW8Num7z8"/>
    <w:rsid w:val="009F7189"/>
  </w:style>
  <w:style w:type="character" w:customStyle="1" w:styleId="WW8Num8z0">
    <w:name w:val="WW8Num8z0"/>
    <w:rsid w:val="009F7189"/>
    <w:rPr>
      <w:rFonts w:ascii="Symbol" w:hAnsi="Symbol" w:cs="Symbol"/>
      <w:sz w:val="20"/>
    </w:rPr>
  </w:style>
  <w:style w:type="character" w:customStyle="1" w:styleId="WW8Num8z1">
    <w:name w:val="WW8Num8z1"/>
    <w:rsid w:val="009F7189"/>
    <w:rPr>
      <w:rFonts w:ascii="Courier New" w:hAnsi="Courier New" w:cs="Courier New"/>
      <w:sz w:val="20"/>
    </w:rPr>
  </w:style>
  <w:style w:type="character" w:customStyle="1" w:styleId="WW8Num8z2">
    <w:name w:val="WW8Num8z2"/>
    <w:rsid w:val="009F7189"/>
    <w:rPr>
      <w:rFonts w:ascii="Wingdings" w:hAnsi="Wingdings" w:cs="Wingdings"/>
      <w:sz w:val="20"/>
    </w:rPr>
  </w:style>
  <w:style w:type="character" w:customStyle="1" w:styleId="WW8Num9z0">
    <w:name w:val="WW8Num9z0"/>
    <w:rsid w:val="009F7189"/>
  </w:style>
  <w:style w:type="character" w:customStyle="1" w:styleId="WW8Num9z1">
    <w:name w:val="WW8Num9z1"/>
    <w:rsid w:val="009F7189"/>
  </w:style>
  <w:style w:type="character" w:customStyle="1" w:styleId="WW8Num9z2">
    <w:name w:val="WW8Num9z2"/>
    <w:rsid w:val="009F7189"/>
  </w:style>
  <w:style w:type="character" w:customStyle="1" w:styleId="WW8Num9z3">
    <w:name w:val="WW8Num9z3"/>
    <w:rsid w:val="009F7189"/>
  </w:style>
  <w:style w:type="character" w:customStyle="1" w:styleId="WW8Num9z4">
    <w:name w:val="WW8Num9z4"/>
    <w:rsid w:val="009F7189"/>
  </w:style>
  <w:style w:type="character" w:customStyle="1" w:styleId="WW8Num9z5">
    <w:name w:val="WW8Num9z5"/>
    <w:rsid w:val="009F7189"/>
  </w:style>
  <w:style w:type="character" w:customStyle="1" w:styleId="WW8Num9z6">
    <w:name w:val="WW8Num9z6"/>
    <w:rsid w:val="009F7189"/>
  </w:style>
  <w:style w:type="character" w:customStyle="1" w:styleId="WW8Num9z7">
    <w:name w:val="WW8Num9z7"/>
    <w:rsid w:val="009F7189"/>
  </w:style>
  <w:style w:type="character" w:customStyle="1" w:styleId="WW8Num9z8">
    <w:name w:val="WW8Num9z8"/>
    <w:rsid w:val="009F7189"/>
  </w:style>
  <w:style w:type="character" w:customStyle="1" w:styleId="WW8Num10z0">
    <w:name w:val="WW8Num10z0"/>
    <w:rsid w:val="009F7189"/>
    <w:rPr>
      <w:rFonts w:ascii="Symbol" w:hAnsi="Symbol" w:cs="Symbol"/>
      <w:sz w:val="20"/>
    </w:rPr>
  </w:style>
  <w:style w:type="character" w:customStyle="1" w:styleId="WW8Num10z1">
    <w:name w:val="WW8Num10z1"/>
    <w:rsid w:val="009F7189"/>
    <w:rPr>
      <w:rFonts w:ascii="Courier New" w:hAnsi="Courier New" w:cs="Courier New"/>
      <w:sz w:val="20"/>
    </w:rPr>
  </w:style>
  <w:style w:type="character" w:customStyle="1" w:styleId="WW8Num10z2">
    <w:name w:val="WW8Num10z2"/>
    <w:rsid w:val="009F7189"/>
    <w:rPr>
      <w:rFonts w:ascii="Wingdings" w:hAnsi="Wingdings" w:cs="Wingdings"/>
      <w:sz w:val="20"/>
    </w:rPr>
  </w:style>
  <w:style w:type="character" w:customStyle="1" w:styleId="WW8Num11z0">
    <w:name w:val="WW8Num11z0"/>
    <w:rsid w:val="009F7189"/>
    <w:rPr>
      <w:rFonts w:ascii="Symbol" w:hAnsi="Symbol" w:cs="Symbol"/>
    </w:rPr>
  </w:style>
  <w:style w:type="character" w:customStyle="1" w:styleId="WW8Num11z1">
    <w:name w:val="WW8Num11z1"/>
    <w:rsid w:val="009F7189"/>
    <w:rPr>
      <w:rFonts w:ascii="Courier New" w:hAnsi="Courier New" w:cs="Courier New"/>
    </w:rPr>
  </w:style>
  <w:style w:type="character" w:customStyle="1" w:styleId="WW8Num11z2">
    <w:name w:val="WW8Num11z2"/>
    <w:rsid w:val="009F7189"/>
    <w:rPr>
      <w:rFonts w:ascii="Wingdings" w:hAnsi="Wingdings" w:cs="Wingdings"/>
    </w:rPr>
  </w:style>
  <w:style w:type="character" w:customStyle="1" w:styleId="WW8Num12z0">
    <w:name w:val="WW8Num12z0"/>
    <w:rsid w:val="009F7189"/>
  </w:style>
  <w:style w:type="character" w:customStyle="1" w:styleId="WW8Num12z1">
    <w:name w:val="WW8Num12z1"/>
    <w:rsid w:val="009F7189"/>
  </w:style>
  <w:style w:type="character" w:customStyle="1" w:styleId="WW8Num12z2">
    <w:name w:val="WW8Num12z2"/>
    <w:rsid w:val="009F7189"/>
  </w:style>
  <w:style w:type="character" w:customStyle="1" w:styleId="WW8Num12z3">
    <w:name w:val="WW8Num12z3"/>
    <w:rsid w:val="009F7189"/>
  </w:style>
  <w:style w:type="character" w:customStyle="1" w:styleId="WW8Num12z4">
    <w:name w:val="WW8Num12z4"/>
    <w:rsid w:val="009F7189"/>
  </w:style>
  <w:style w:type="character" w:customStyle="1" w:styleId="WW8Num12z5">
    <w:name w:val="WW8Num12z5"/>
    <w:rsid w:val="009F7189"/>
  </w:style>
  <w:style w:type="character" w:customStyle="1" w:styleId="WW8Num12z6">
    <w:name w:val="WW8Num12z6"/>
    <w:rsid w:val="009F7189"/>
  </w:style>
  <w:style w:type="character" w:customStyle="1" w:styleId="WW8Num12z7">
    <w:name w:val="WW8Num12z7"/>
    <w:rsid w:val="009F7189"/>
  </w:style>
  <w:style w:type="character" w:customStyle="1" w:styleId="WW8Num12z8">
    <w:name w:val="WW8Num12z8"/>
    <w:rsid w:val="009F7189"/>
  </w:style>
  <w:style w:type="character" w:customStyle="1" w:styleId="WW8Num13z0">
    <w:name w:val="WW8Num13z0"/>
    <w:rsid w:val="009F7189"/>
    <w:rPr>
      <w:rFonts w:ascii="Symbol" w:hAnsi="Symbol" w:cs="Symbol"/>
      <w:sz w:val="20"/>
    </w:rPr>
  </w:style>
  <w:style w:type="character" w:customStyle="1" w:styleId="WW8Num13z1">
    <w:name w:val="WW8Num13z1"/>
    <w:rsid w:val="009F7189"/>
    <w:rPr>
      <w:rFonts w:ascii="Courier New" w:hAnsi="Courier New" w:cs="Courier New"/>
      <w:sz w:val="20"/>
    </w:rPr>
  </w:style>
  <w:style w:type="character" w:customStyle="1" w:styleId="WW8Num13z2">
    <w:name w:val="WW8Num13z2"/>
    <w:rsid w:val="009F7189"/>
    <w:rPr>
      <w:rFonts w:ascii="Wingdings" w:hAnsi="Wingdings" w:cs="Wingdings"/>
      <w:sz w:val="20"/>
    </w:rPr>
  </w:style>
  <w:style w:type="character" w:customStyle="1" w:styleId="WW8Num14z0">
    <w:name w:val="WW8Num14z0"/>
    <w:rsid w:val="009F7189"/>
  </w:style>
  <w:style w:type="character" w:customStyle="1" w:styleId="WW8Num14z1">
    <w:name w:val="WW8Num14z1"/>
    <w:rsid w:val="009F7189"/>
  </w:style>
  <w:style w:type="character" w:customStyle="1" w:styleId="WW8Num14z2">
    <w:name w:val="WW8Num14z2"/>
    <w:rsid w:val="009F7189"/>
  </w:style>
  <w:style w:type="character" w:customStyle="1" w:styleId="WW8Num14z3">
    <w:name w:val="WW8Num14z3"/>
    <w:rsid w:val="009F7189"/>
  </w:style>
  <w:style w:type="character" w:customStyle="1" w:styleId="WW8Num14z4">
    <w:name w:val="WW8Num14z4"/>
    <w:rsid w:val="009F7189"/>
  </w:style>
  <w:style w:type="character" w:customStyle="1" w:styleId="WW8Num14z5">
    <w:name w:val="WW8Num14z5"/>
    <w:rsid w:val="009F7189"/>
  </w:style>
  <w:style w:type="character" w:customStyle="1" w:styleId="WW8Num14z6">
    <w:name w:val="WW8Num14z6"/>
    <w:rsid w:val="009F7189"/>
  </w:style>
  <w:style w:type="character" w:customStyle="1" w:styleId="WW8Num14z7">
    <w:name w:val="WW8Num14z7"/>
    <w:rsid w:val="009F7189"/>
  </w:style>
  <w:style w:type="character" w:customStyle="1" w:styleId="WW8Num14z8">
    <w:name w:val="WW8Num14z8"/>
    <w:rsid w:val="009F7189"/>
  </w:style>
  <w:style w:type="character" w:customStyle="1" w:styleId="WW8Num15z0">
    <w:name w:val="WW8Num15z0"/>
    <w:rsid w:val="009F7189"/>
    <w:rPr>
      <w:rFonts w:ascii="Symbol" w:hAnsi="Symbol" w:cs="Symbol"/>
      <w:sz w:val="20"/>
    </w:rPr>
  </w:style>
  <w:style w:type="character" w:customStyle="1" w:styleId="WW8Num15z1">
    <w:name w:val="WW8Num15z1"/>
    <w:rsid w:val="009F7189"/>
    <w:rPr>
      <w:rFonts w:ascii="Courier New" w:hAnsi="Courier New" w:cs="Courier New"/>
      <w:sz w:val="20"/>
    </w:rPr>
  </w:style>
  <w:style w:type="character" w:customStyle="1" w:styleId="WW8Num15z2">
    <w:name w:val="WW8Num15z2"/>
    <w:rsid w:val="009F7189"/>
    <w:rPr>
      <w:rFonts w:ascii="Wingdings" w:hAnsi="Wingdings" w:cs="Wingdings"/>
      <w:sz w:val="20"/>
    </w:rPr>
  </w:style>
  <w:style w:type="character" w:customStyle="1" w:styleId="WW8Num16z0">
    <w:name w:val="WW8Num16z0"/>
    <w:rsid w:val="009F7189"/>
    <w:rPr>
      <w:rFonts w:ascii="Arial" w:eastAsia="Times New Roman" w:hAnsi="Arial" w:cs="Arial"/>
    </w:rPr>
  </w:style>
  <w:style w:type="character" w:customStyle="1" w:styleId="WW8Num16z1">
    <w:name w:val="WW8Num16z1"/>
    <w:rsid w:val="009F7189"/>
    <w:rPr>
      <w:rFonts w:ascii="Courier New" w:hAnsi="Courier New" w:cs="Courier New"/>
    </w:rPr>
  </w:style>
  <w:style w:type="character" w:customStyle="1" w:styleId="WW8Num16z2">
    <w:name w:val="WW8Num16z2"/>
    <w:rsid w:val="009F7189"/>
    <w:rPr>
      <w:rFonts w:ascii="Wingdings" w:hAnsi="Wingdings" w:cs="Wingdings"/>
    </w:rPr>
  </w:style>
  <w:style w:type="character" w:customStyle="1" w:styleId="WW8Num16z3">
    <w:name w:val="WW8Num16z3"/>
    <w:rsid w:val="009F7189"/>
    <w:rPr>
      <w:rFonts w:ascii="Symbol" w:hAnsi="Symbol" w:cs="Symbol"/>
    </w:rPr>
  </w:style>
  <w:style w:type="character" w:customStyle="1" w:styleId="WW8Num17z0">
    <w:name w:val="WW8Num17z0"/>
    <w:rsid w:val="009F7189"/>
    <w:rPr>
      <w:rFonts w:ascii="Symbol" w:hAnsi="Symbol" w:cs="Symbol"/>
      <w:sz w:val="20"/>
    </w:rPr>
  </w:style>
  <w:style w:type="character" w:customStyle="1" w:styleId="WW8Num17z1">
    <w:name w:val="WW8Num17z1"/>
    <w:rsid w:val="009F7189"/>
    <w:rPr>
      <w:rFonts w:ascii="Courier New" w:hAnsi="Courier New" w:cs="Courier New"/>
      <w:sz w:val="20"/>
    </w:rPr>
  </w:style>
  <w:style w:type="character" w:customStyle="1" w:styleId="WW8Num17z2">
    <w:name w:val="WW8Num17z2"/>
    <w:rsid w:val="009F7189"/>
    <w:rPr>
      <w:rFonts w:ascii="Wingdings" w:hAnsi="Wingdings" w:cs="Wingdings"/>
      <w:sz w:val="20"/>
    </w:rPr>
  </w:style>
  <w:style w:type="character" w:customStyle="1" w:styleId="WW8Num18z0">
    <w:name w:val="WW8Num18z0"/>
    <w:rsid w:val="009F7189"/>
  </w:style>
  <w:style w:type="character" w:customStyle="1" w:styleId="WW8Num18z1">
    <w:name w:val="WW8Num18z1"/>
    <w:rsid w:val="009F7189"/>
  </w:style>
  <w:style w:type="character" w:customStyle="1" w:styleId="WW8Num18z2">
    <w:name w:val="WW8Num18z2"/>
    <w:rsid w:val="009F7189"/>
  </w:style>
  <w:style w:type="character" w:customStyle="1" w:styleId="WW8Num18z3">
    <w:name w:val="WW8Num18z3"/>
    <w:rsid w:val="009F7189"/>
  </w:style>
  <w:style w:type="character" w:customStyle="1" w:styleId="WW8Num18z4">
    <w:name w:val="WW8Num18z4"/>
    <w:rsid w:val="009F7189"/>
  </w:style>
  <w:style w:type="character" w:customStyle="1" w:styleId="WW8Num18z5">
    <w:name w:val="WW8Num18z5"/>
    <w:rsid w:val="009F7189"/>
  </w:style>
  <w:style w:type="character" w:customStyle="1" w:styleId="WW8Num18z6">
    <w:name w:val="WW8Num18z6"/>
    <w:rsid w:val="009F7189"/>
  </w:style>
  <w:style w:type="character" w:customStyle="1" w:styleId="WW8Num18z7">
    <w:name w:val="WW8Num18z7"/>
    <w:rsid w:val="009F7189"/>
  </w:style>
  <w:style w:type="character" w:customStyle="1" w:styleId="WW8Num18z8">
    <w:name w:val="WW8Num18z8"/>
    <w:rsid w:val="009F7189"/>
  </w:style>
  <w:style w:type="character" w:customStyle="1" w:styleId="WW8Num19z0">
    <w:name w:val="WW8Num19z0"/>
    <w:rsid w:val="009F7189"/>
    <w:rPr>
      <w:rFonts w:ascii="Symbol" w:eastAsia="Times New Roman" w:hAnsi="Symbol" w:cs="Symbol"/>
      <w:color w:val="000000"/>
      <w:sz w:val="24"/>
      <w:szCs w:val="24"/>
      <w:lang w:eastAsia="es-ES"/>
    </w:rPr>
  </w:style>
  <w:style w:type="character" w:customStyle="1" w:styleId="WW8Num19z1">
    <w:name w:val="WW8Num19z1"/>
    <w:rsid w:val="009F7189"/>
    <w:rPr>
      <w:rFonts w:ascii="Courier New" w:hAnsi="Courier New" w:cs="Courier New"/>
    </w:rPr>
  </w:style>
  <w:style w:type="character" w:customStyle="1" w:styleId="WW8Num19z2">
    <w:name w:val="WW8Num19z2"/>
    <w:rsid w:val="009F7189"/>
    <w:rPr>
      <w:rFonts w:ascii="Wingdings" w:hAnsi="Wingdings" w:cs="Wingdings"/>
    </w:rPr>
  </w:style>
  <w:style w:type="character" w:customStyle="1" w:styleId="WW8Num20z0">
    <w:name w:val="WW8Num20z0"/>
    <w:rsid w:val="009F7189"/>
    <w:rPr>
      <w:rFonts w:ascii="Symbol" w:hAnsi="Symbol" w:cs="Symbol"/>
      <w:sz w:val="20"/>
    </w:rPr>
  </w:style>
  <w:style w:type="character" w:customStyle="1" w:styleId="WW8Num20z1">
    <w:name w:val="WW8Num20z1"/>
    <w:rsid w:val="009F7189"/>
    <w:rPr>
      <w:rFonts w:ascii="Courier New" w:hAnsi="Courier New" w:cs="Courier New"/>
      <w:sz w:val="20"/>
    </w:rPr>
  </w:style>
  <w:style w:type="character" w:customStyle="1" w:styleId="WW8Num20z2">
    <w:name w:val="WW8Num20z2"/>
    <w:rsid w:val="009F7189"/>
    <w:rPr>
      <w:rFonts w:ascii="Wingdings" w:hAnsi="Wingdings" w:cs="Wingdings"/>
      <w:sz w:val="20"/>
    </w:rPr>
  </w:style>
  <w:style w:type="character" w:customStyle="1" w:styleId="WW8Num21z0">
    <w:name w:val="WW8Num21z0"/>
    <w:rsid w:val="009F7189"/>
    <w:rPr>
      <w:rFonts w:ascii="Symbol" w:eastAsia="Times New Roman" w:hAnsi="Symbol" w:cs="Symbol"/>
      <w:color w:val="000000"/>
      <w:sz w:val="24"/>
      <w:szCs w:val="24"/>
      <w:lang w:eastAsia="es-ES"/>
    </w:rPr>
  </w:style>
  <w:style w:type="character" w:customStyle="1" w:styleId="WW8Num21z1">
    <w:name w:val="WW8Num21z1"/>
    <w:rsid w:val="009F7189"/>
    <w:rPr>
      <w:rFonts w:ascii="Courier New" w:hAnsi="Courier New" w:cs="Courier New"/>
    </w:rPr>
  </w:style>
  <w:style w:type="character" w:customStyle="1" w:styleId="WW8Num21z2">
    <w:name w:val="WW8Num21z2"/>
    <w:rsid w:val="009F7189"/>
    <w:rPr>
      <w:rFonts w:ascii="Wingdings" w:hAnsi="Wingdings" w:cs="Wingdings"/>
    </w:rPr>
  </w:style>
  <w:style w:type="character" w:customStyle="1" w:styleId="WW8Num22z0">
    <w:name w:val="WW8Num22z0"/>
    <w:rsid w:val="009F7189"/>
  </w:style>
  <w:style w:type="character" w:customStyle="1" w:styleId="WW8Num22z1">
    <w:name w:val="WW8Num22z1"/>
    <w:rsid w:val="009F7189"/>
  </w:style>
  <w:style w:type="character" w:customStyle="1" w:styleId="WW8Num22z2">
    <w:name w:val="WW8Num22z2"/>
    <w:rsid w:val="009F7189"/>
  </w:style>
  <w:style w:type="character" w:customStyle="1" w:styleId="WW8Num22z3">
    <w:name w:val="WW8Num22z3"/>
    <w:rsid w:val="009F7189"/>
  </w:style>
  <w:style w:type="character" w:customStyle="1" w:styleId="WW8Num22z4">
    <w:name w:val="WW8Num22z4"/>
    <w:rsid w:val="009F7189"/>
  </w:style>
  <w:style w:type="character" w:customStyle="1" w:styleId="WW8Num22z5">
    <w:name w:val="WW8Num22z5"/>
    <w:rsid w:val="009F7189"/>
  </w:style>
  <w:style w:type="character" w:customStyle="1" w:styleId="WW8Num22z6">
    <w:name w:val="WW8Num22z6"/>
    <w:rsid w:val="009F7189"/>
  </w:style>
  <w:style w:type="character" w:customStyle="1" w:styleId="WW8Num22z7">
    <w:name w:val="WW8Num22z7"/>
    <w:rsid w:val="009F7189"/>
  </w:style>
  <w:style w:type="character" w:customStyle="1" w:styleId="WW8Num22z8">
    <w:name w:val="WW8Num22z8"/>
    <w:rsid w:val="009F7189"/>
  </w:style>
  <w:style w:type="character" w:customStyle="1" w:styleId="WW8Num23z0">
    <w:name w:val="WW8Num23z0"/>
    <w:rsid w:val="009F7189"/>
    <w:rPr>
      <w:rFonts w:ascii="Symbol" w:hAnsi="Symbol" w:cs="Symbol"/>
      <w:sz w:val="20"/>
    </w:rPr>
  </w:style>
  <w:style w:type="character" w:customStyle="1" w:styleId="WW8Num23z1">
    <w:name w:val="WW8Num23z1"/>
    <w:rsid w:val="009F7189"/>
    <w:rPr>
      <w:rFonts w:ascii="Arial" w:eastAsia="Times New Roman" w:hAnsi="Arial" w:cs="Arial"/>
    </w:rPr>
  </w:style>
  <w:style w:type="character" w:customStyle="1" w:styleId="WW8Num23z2">
    <w:name w:val="WW8Num23z2"/>
    <w:rsid w:val="009F7189"/>
    <w:rPr>
      <w:rFonts w:ascii="Wingdings" w:hAnsi="Wingdings" w:cs="Wingdings"/>
      <w:sz w:val="20"/>
    </w:rPr>
  </w:style>
  <w:style w:type="character" w:customStyle="1" w:styleId="WW8Num24z0">
    <w:name w:val="WW8Num24z0"/>
    <w:rsid w:val="009F7189"/>
  </w:style>
  <w:style w:type="character" w:customStyle="1" w:styleId="WW8Num24z1">
    <w:name w:val="WW8Num24z1"/>
    <w:rsid w:val="009F7189"/>
  </w:style>
  <w:style w:type="character" w:customStyle="1" w:styleId="WW8Num24z2">
    <w:name w:val="WW8Num24z2"/>
    <w:rsid w:val="009F7189"/>
  </w:style>
  <w:style w:type="character" w:customStyle="1" w:styleId="WW8Num24z3">
    <w:name w:val="WW8Num24z3"/>
    <w:rsid w:val="009F7189"/>
  </w:style>
  <w:style w:type="character" w:customStyle="1" w:styleId="WW8Num24z4">
    <w:name w:val="WW8Num24z4"/>
    <w:rsid w:val="009F7189"/>
  </w:style>
  <w:style w:type="character" w:customStyle="1" w:styleId="WW8Num24z5">
    <w:name w:val="WW8Num24z5"/>
    <w:rsid w:val="009F7189"/>
  </w:style>
  <w:style w:type="character" w:customStyle="1" w:styleId="WW8Num24z6">
    <w:name w:val="WW8Num24z6"/>
    <w:rsid w:val="009F7189"/>
  </w:style>
  <w:style w:type="character" w:customStyle="1" w:styleId="WW8Num24z7">
    <w:name w:val="WW8Num24z7"/>
    <w:rsid w:val="009F7189"/>
  </w:style>
  <w:style w:type="character" w:customStyle="1" w:styleId="WW8Num24z8">
    <w:name w:val="WW8Num24z8"/>
    <w:rsid w:val="009F7189"/>
  </w:style>
  <w:style w:type="character" w:customStyle="1" w:styleId="WW8Num25z0">
    <w:name w:val="WW8Num25z0"/>
    <w:rsid w:val="009F7189"/>
    <w:rPr>
      <w:rFonts w:ascii="Symbol" w:hAnsi="Symbol" w:cs="Symbol"/>
      <w:color w:val="000000"/>
      <w:lang w:eastAsia="es-ES"/>
    </w:rPr>
  </w:style>
  <w:style w:type="character" w:customStyle="1" w:styleId="WW8Num25z1">
    <w:name w:val="WW8Num25z1"/>
    <w:rsid w:val="009F7189"/>
    <w:rPr>
      <w:rFonts w:ascii="Courier New" w:hAnsi="Courier New" w:cs="Courier New"/>
    </w:rPr>
  </w:style>
  <w:style w:type="character" w:customStyle="1" w:styleId="WW8Num25z2">
    <w:name w:val="WW8Num25z2"/>
    <w:rsid w:val="009F7189"/>
    <w:rPr>
      <w:rFonts w:ascii="Wingdings" w:hAnsi="Wingdings" w:cs="Wingdings"/>
    </w:rPr>
  </w:style>
  <w:style w:type="character" w:customStyle="1" w:styleId="WW8Num26z0">
    <w:name w:val="WW8Num26z0"/>
    <w:rsid w:val="009F7189"/>
    <w:rPr>
      <w:rFonts w:ascii="Symbol" w:hAnsi="Symbol" w:cs="Symbol"/>
      <w:sz w:val="20"/>
    </w:rPr>
  </w:style>
  <w:style w:type="character" w:customStyle="1" w:styleId="WW8Num26z1">
    <w:name w:val="WW8Num26z1"/>
    <w:rsid w:val="009F7189"/>
    <w:rPr>
      <w:rFonts w:ascii="Courier New" w:hAnsi="Courier New" w:cs="Courier New"/>
      <w:sz w:val="20"/>
    </w:rPr>
  </w:style>
  <w:style w:type="character" w:customStyle="1" w:styleId="WW8Num26z2">
    <w:name w:val="WW8Num26z2"/>
    <w:rsid w:val="009F7189"/>
    <w:rPr>
      <w:rFonts w:ascii="Wingdings" w:hAnsi="Wingdings" w:cs="Wingdings"/>
      <w:sz w:val="20"/>
    </w:rPr>
  </w:style>
  <w:style w:type="character" w:customStyle="1" w:styleId="WW8Num27z0">
    <w:name w:val="WW8Num27z0"/>
    <w:rsid w:val="009F7189"/>
    <w:rPr>
      <w:rFonts w:ascii="Symbol" w:hAnsi="Symbol" w:cs="Symbol"/>
      <w:sz w:val="20"/>
    </w:rPr>
  </w:style>
  <w:style w:type="character" w:customStyle="1" w:styleId="WW8Num27z1">
    <w:name w:val="WW8Num27z1"/>
    <w:rsid w:val="009F7189"/>
    <w:rPr>
      <w:rFonts w:ascii="Courier New" w:hAnsi="Courier New" w:cs="Courier New"/>
      <w:sz w:val="20"/>
    </w:rPr>
  </w:style>
  <w:style w:type="character" w:customStyle="1" w:styleId="WW8Num27z2">
    <w:name w:val="WW8Num27z2"/>
    <w:rsid w:val="009F7189"/>
    <w:rPr>
      <w:rFonts w:ascii="Wingdings" w:hAnsi="Wingdings" w:cs="Wingdings"/>
      <w:sz w:val="20"/>
    </w:rPr>
  </w:style>
  <w:style w:type="character" w:customStyle="1" w:styleId="WW8Num28z0">
    <w:name w:val="WW8Num28z0"/>
    <w:rsid w:val="009F7189"/>
  </w:style>
  <w:style w:type="character" w:customStyle="1" w:styleId="WW8Num28z1">
    <w:name w:val="WW8Num28z1"/>
    <w:rsid w:val="009F7189"/>
  </w:style>
  <w:style w:type="character" w:customStyle="1" w:styleId="WW8Num28z2">
    <w:name w:val="WW8Num28z2"/>
    <w:rsid w:val="009F7189"/>
  </w:style>
  <w:style w:type="character" w:customStyle="1" w:styleId="WW8Num28z3">
    <w:name w:val="WW8Num28z3"/>
    <w:rsid w:val="009F7189"/>
  </w:style>
  <w:style w:type="character" w:customStyle="1" w:styleId="WW8Num28z4">
    <w:name w:val="WW8Num28z4"/>
    <w:rsid w:val="009F7189"/>
  </w:style>
  <w:style w:type="character" w:customStyle="1" w:styleId="WW8Num28z5">
    <w:name w:val="WW8Num28z5"/>
    <w:rsid w:val="009F7189"/>
  </w:style>
  <w:style w:type="character" w:customStyle="1" w:styleId="WW8Num28z6">
    <w:name w:val="WW8Num28z6"/>
    <w:rsid w:val="009F7189"/>
  </w:style>
  <w:style w:type="character" w:customStyle="1" w:styleId="WW8Num28z7">
    <w:name w:val="WW8Num28z7"/>
    <w:rsid w:val="009F7189"/>
  </w:style>
  <w:style w:type="character" w:customStyle="1" w:styleId="WW8Num28z8">
    <w:name w:val="WW8Num28z8"/>
    <w:rsid w:val="009F7189"/>
  </w:style>
  <w:style w:type="character" w:customStyle="1" w:styleId="WW8Num29z0">
    <w:name w:val="WW8Num29z0"/>
    <w:rsid w:val="009F7189"/>
  </w:style>
  <w:style w:type="character" w:customStyle="1" w:styleId="WW8Num29z1">
    <w:name w:val="WW8Num29z1"/>
    <w:rsid w:val="009F7189"/>
  </w:style>
  <w:style w:type="character" w:customStyle="1" w:styleId="WW8Num29z2">
    <w:name w:val="WW8Num29z2"/>
    <w:rsid w:val="009F7189"/>
  </w:style>
  <w:style w:type="character" w:customStyle="1" w:styleId="WW8Num29z3">
    <w:name w:val="WW8Num29z3"/>
    <w:rsid w:val="009F7189"/>
  </w:style>
  <w:style w:type="character" w:customStyle="1" w:styleId="WW8Num29z4">
    <w:name w:val="WW8Num29z4"/>
    <w:rsid w:val="009F7189"/>
  </w:style>
  <w:style w:type="character" w:customStyle="1" w:styleId="WW8Num29z5">
    <w:name w:val="WW8Num29z5"/>
    <w:rsid w:val="009F7189"/>
  </w:style>
  <w:style w:type="character" w:customStyle="1" w:styleId="WW8Num29z6">
    <w:name w:val="WW8Num29z6"/>
    <w:rsid w:val="009F7189"/>
  </w:style>
  <w:style w:type="character" w:customStyle="1" w:styleId="WW8Num29z7">
    <w:name w:val="WW8Num29z7"/>
    <w:rsid w:val="009F7189"/>
  </w:style>
  <w:style w:type="character" w:customStyle="1" w:styleId="WW8Num29z8">
    <w:name w:val="WW8Num29z8"/>
    <w:rsid w:val="009F7189"/>
  </w:style>
  <w:style w:type="character" w:customStyle="1" w:styleId="WW8Num30z0">
    <w:name w:val="WW8Num30z0"/>
    <w:rsid w:val="009F7189"/>
    <w:rPr>
      <w:rFonts w:ascii="Symbol" w:hAnsi="Symbol" w:cs="Symbol"/>
      <w:sz w:val="20"/>
    </w:rPr>
  </w:style>
  <w:style w:type="character" w:customStyle="1" w:styleId="WW8Num30z1">
    <w:name w:val="WW8Num30z1"/>
    <w:rsid w:val="009F7189"/>
    <w:rPr>
      <w:rFonts w:ascii="Courier New" w:hAnsi="Courier New" w:cs="Courier New"/>
      <w:sz w:val="20"/>
    </w:rPr>
  </w:style>
  <w:style w:type="character" w:customStyle="1" w:styleId="WW8Num30z2">
    <w:name w:val="WW8Num30z2"/>
    <w:rsid w:val="009F7189"/>
    <w:rPr>
      <w:rFonts w:ascii="Wingdings" w:hAnsi="Wingdings" w:cs="Wingdings"/>
      <w:sz w:val="20"/>
    </w:rPr>
  </w:style>
  <w:style w:type="character" w:customStyle="1" w:styleId="WW8Num31z0">
    <w:name w:val="WW8Num31z0"/>
    <w:rsid w:val="009F7189"/>
  </w:style>
  <w:style w:type="character" w:customStyle="1" w:styleId="WW8Num31z1">
    <w:name w:val="WW8Num31z1"/>
    <w:rsid w:val="009F7189"/>
  </w:style>
  <w:style w:type="character" w:customStyle="1" w:styleId="WW8Num31z2">
    <w:name w:val="WW8Num31z2"/>
    <w:rsid w:val="009F7189"/>
  </w:style>
  <w:style w:type="character" w:customStyle="1" w:styleId="WW8Num31z3">
    <w:name w:val="WW8Num31z3"/>
    <w:rsid w:val="009F7189"/>
  </w:style>
  <w:style w:type="character" w:customStyle="1" w:styleId="WW8Num31z4">
    <w:name w:val="WW8Num31z4"/>
    <w:rsid w:val="009F7189"/>
  </w:style>
  <w:style w:type="character" w:customStyle="1" w:styleId="WW8Num31z5">
    <w:name w:val="WW8Num31z5"/>
    <w:rsid w:val="009F7189"/>
  </w:style>
  <w:style w:type="character" w:customStyle="1" w:styleId="WW8Num31z6">
    <w:name w:val="WW8Num31z6"/>
    <w:rsid w:val="009F7189"/>
  </w:style>
  <w:style w:type="character" w:customStyle="1" w:styleId="WW8Num31z7">
    <w:name w:val="WW8Num31z7"/>
    <w:rsid w:val="009F7189"/>
  </w:style>
  <w:style w:type="character" w:customStyle="1" w:styleId="WW8Num31z8">
    <w:name w:val="WW8Num31z8"/>
    <w:rsid w:val="009F7189"/>
  </w:style>
  <w:style w:type="character" w:customStyle="1" w:styleId="WW8Num32z0">
    <w:name w:val="WW8Num32z0"/>
    <w:rsid w:val="009F7189"/>
    <w:rPr>
      <w:rFonts w:ascii="Symbol" w:hAnsi="Symbol" w:cs="Symbol"/>
      <w:sz w:val="20"/>
    </w:rPr>
  </w:style>
  <w:style w:type="character" w:customStyle="1" w:styleId="WW8Num32z1">
    <w:name w:val="WW8Num32z1"/>
    <w:rsid w:val="009F7189"/>
    <w:rPr>
      <w:rFonts w:ascii="Courier New" w:hAnsi="Courier New" w:cs="Courier New"/>
      <w:sz w:val="20"/>
    </w:rPr>
  </w:style>
  <w:style w:type="character" w:customStyle="1" w:styleId="WW8Num32z2">
    <w:name w:val="WW8Num32z2"/>
    <w:rsid w:val="009F7189"/>
    <w:rPr>
      <w:rFonts w:ascii="Wingdings" w:hAnsi="Wingdings" w:cs="Wingdings"/>
      <w:sz w:val="20"/>
    </w:rPr>
  </w:style>
  <w:style w:type="character" w:customStyle="1" w:styleId="WW8Num33z0">
    <w:name w:val="WW8Num33z0"/>
    <w:rsid w:val="009F7189"/>
  </w:style>
  <w:style w:type="character" w:customStyle="1" w:styleId="WW8Num33z1">
    <w:name w:val="WW8Num33z1"/>
    <w:rsid w:val="009F7189"/>
  </w:style>
  <w:style w:type="character" w:customStyle="1" w:styleId="WW8Num33z2">
    <w:name w:val="WW8Num33z2"/>
    <w:rsid w:val="009F7189"/>
  </w:style>
  <w:style w:type="character" w:customStyle="1" w:styleId="WW8Num33z3">
    <w:name w:val="WW8Num33z3"/>
    <w:rsid w:val="009F7189"/>
  </w:style>
  <w:style w:type="character" w:customStyle="1" w:styleId="WW8Num33z4">
    <w:name w:val="WW8Num33z4"/>
    <w:rsid w:val="009F7189"/>
  </w:style>
  <w:style w:type="character" w:customStyle="1" w:styleId="WW8Num33z5">
    <w:name w:val="WW8Num33z5"/>
    <w:rsid w:val="009F7189"/>
  </w:style>
  <w:style w:type="character" w:customStyle="1" w:styleId="WW8Num33z6">
    <w:name w:val="WW8Num33z6"/>
    <w:rsid w:val="009F7189"/>
  </w:style>
  <w:style w:type="character" w:customStyle="1" w:styleId="WW8Num33z7">
    <w:name w:val="WW8Num33z7"/>
    <w:rsid w:val="009F7189"/>
  </w:style>
  <w:style w:type="character" w:customStyle="1" w:styleId="WW8Num33z8">
    <w:name w:val="WW8Num33z8"/>
    <w:rsid w:val="009F7189"/>
  </w:style>
  <w:style w:type="character" w:customStyle="1" w:styleId="WW8Num34z0">
    <w:name w:val="WW8Num34z0"/>
    <w:rsid w:val="009F7189"/>
  </w:style>
  <w:style w:type="character" w:customStyle="1" w:styleId="WW8Num34z1">
    <w:name w:val="WW8Num34z1"/>
    <w:rsid w:val="009F7189"/>
  </w:style>
  <w:style w:type="character" w:customStyle="1" w:styleId="WW8Num34z2">
    <w:name w:val="WW8Num34z2"/>
    <w:rsid w:val="009F7189"/>
  </w:style>
  <w:style w:type="character" w:customStyle="1" w:styleId="WW8Num34z3">
    <w:name w:val="WW8Num34z3"/>
    <w:rsid w:val="009F7189"/>
  </w:style>
  <w:style w:type="character" w:customStyle="1" w:styleId="WW8Num34z4">
    <w:name w:val="WW8Num34z4"/>
    <w:rsid w:val="009F7189"/>
  </w:style>
  <w:style w:type="character" w:customStyle="1" w:styleId="WW8Num34z5">
    <w:name w:val="WW8Num34z5"/>
    <w:rsid w:val="009F7189"/>
  </w:style>
  <w:style w:type="character" w:customStyle="1" w:styleId="WW8Num34z6">
    <w:name w:val="WW8Num34z6"/>
    <w:rsid w:val="009F7189"/>
  </w:style>
  <w:style w:type="character" w:customStyle="1" w:styleId="WW8Num34z7">
    <w:name w:val="WW8Num34z7"/>
    <w:rsid w:val="009F7189"/>
  </w:style>
  <w:style w:type="character" w:customStyle="1" w:styleId="WW8Num34z8">
    <w:name w:val="WW8Num34z8"/>
    <w:rsid w:val="009F7189"/>
  </w:style>
  <w:style w:type="character" w:customStyle="1" w:styleId="WW8Num35z0">
    <w:name w:val="WW8Num35z0"/>
    <w:rsid w:val="009F7189"/>
  </w:style>
  <w:style w:type="character" w:customStyle="1" w:styleId="WW8Num35z1">
    <w:name w:val="WW8Num35z1"/>
    <w:rsid w:val="009F7189"/>
  </w:style>
  <w:style w:type="character" w:customStyle="1" w:styleId="WW8Num35z2">
    <w:name w:val="WW8Num35z2"/>
    <w:rsid w:val="009F7189"/>
  </w:style>
  <w:style w:type="character" w:customStyle="1" w:styleId="WW8Num35z3">
    <w:name w:val="WW8Num35z3"/>
    <w:rsid w:val="009F7189"/>
  </w:style>
  <w:style w:type="character" w:customStyle="1" w:styleId="WW8Num35z4">
    <w:name w:val="WW8Num35z4"/>
    <w:rsid w:val="009F7189"/>
  </w:style>
  <w:style w:type="character" w:customStyle="1" w:styleId="WW8Num35z5">
    <w:name w:val="WW8Num35z5"/>
    <w:rsid w:val="009F7189"/>
  </w:style>
  <w:style w:type="character" w:customStyle="1" w:styleId="WW8Num35z6">
    <w:name w:val="WW8Num35z6"/>
    <w:rsid w:val="009F7189"/>
  </w:style>
  <w:style w:type="character" w:customStyle="1" w:styleId="WW8Num35z7">
    <w:name w:val="WW8Num35z7"/>
    <w:rsid w:val="009F7189"/>
  </w:style>
  <w:style w:type="character" w:customStyle="1" w:styleId="WW8Num35z8">
    <w:name w:val="WW8Num35z8"/>
    <w:rsid w:val="009F7189"/>
  </w:style>
  <w:style w:type="character" w:customStyle="1" w:styleId="WW8Num36z0">
    <w:name w:val="WW8Num36z0"/>
    <w:rsid w:val="009F7189"/>
    <w:rPr>
      <w:rFonts w:ascii="Symbol" w:hAnsi="Symbol" w:cs="Symbol"/>
      <w:sz w:val="20"/>
    </w:rPr>
  </w:style>
  <w:style w:type="character" w:customStyle="1" w:styleId="WW8Num36z1">
    <w:name w:val="WW8Num36z1"/>
    <w:rsid w:val="009F7189"/>
    <w:rPr>
      <w:rFonts w:ascii="Courier New" w:hAnsi="Courier New" w:cs="Courier New"/>
      <w:sz w:val="20"/>
    </w:rPr>
  </w:style>
  <w:style w:type="character" w:customStyle="1" w:styleId="WW8Num36z2">
    <w:name w:val="WW8Num36z2"/>
    <w:rsid w:val="009F7189"/>
    <w:rPr>
      <w:rFonts w:ascii="Wingdings" w:hAnsi="Wingdings" w:cs="Wingdings"/>
      <w:sz w:val="20"/>
    </w:rPr>
  </w:style>
  <w:style w:type="character" w:customStyle="1" w:styleId="WW8Num37z0">
    <w:name w:val="WW8Num37z0"/>
    <w:rsid w:val="009F7189"/>
    <w:rPr>
      <w:rFonts w:ascii="Symbol" w:eastAsia="Times New Roman" w:hAnsi="Symbol" w:cs="Symbol"/>
      <w:color w:val="000000"/>
      <w:sz w:val="20"/>
      <w:szCs w:val="24"/>
      <w:lang w:eastAsia="es-ES"/>
    </w:rPr>
  </w:style>
  <w:style w:type="character" w:customStyle="1" w:styleId="WW8Num37z1">
    <w:name w:val="WW8Num37z1"/>
    <w:rsid w:val="009F7189"/>
    <w:rPr>
      <w:rFonts w:ascii="Courier New" w:hAnsi="Courier New" w:cs="Courier New"/>
      <w:sz w:val="20"/>
    </w:rPr>
  </w:style>
  <w:style w:type="character" w:customStyle="1" w:styleId="WW8Num37z2">
    <w:name w:val="WW8Num37z2"/>
    <w:rsid w:val="009F7189"/>
    <w:rPr>
      <w:rFonts w:ascii="Wingdings" w:hAnsi="Wingdings" w:cs="Wingdings"/>
      <w:sz w:val="20"/>
    </w:rPr>
  </w:style>
  <w:style w:type="character" w:customStyle="1" w:styleId="WW8Num38z0">
    <w:name w:val="WW8Num38z0"/>
    <w:rsid w:val="009F7189"/>
  </w:style>
  <w:style w:type="character" w:customStyle="1" w:styleId="WW8Num38z1">
    <w:name w:val="WW8Num38z1"/>
    <w:rsid w:val="009F7189"/>
  </w:style>
  <w:style w:type="character" w:customStyle="1" w:styleId="WW8Num38z2">
    <w:name w:val="WW8Num38z2"/>
    <w:rsid w:val="009F7189"/>
  </w:style>
  <w:style w:type="character" w:customStyle="1" w:styleId="WW8Num38z3">
    <w:name w:val="WW8Num38z3"/>
    <w:rsid w:val="009F7189"/>
  </w:style>
  <w:style w:type="character" w:customStyle="1" w:styleId="WW8Num38z4">
    <w:name w:val="WW8Num38z4"/>
    <w:rsid w:val="009F7189"/>
  </w:style>
  <w:style w:type="character" w:customStyle="1" w:styleId="WW8Num38z5">
    <w:name w:val="WW8Num38z5"/>
    <w:rsid w:val="009F7189"/>
  </w:style>
  <w:style w:type="character" w:customStyle="1" w:styleId="WW8Num38z6">
    <w:name w:val="WW8Num38z6"/>
    <w:rsid w:val="009F7189"/>
  </w:style>
  <w:style w:type="character" w:customStyle="1" w:styleId="WW8Num38z7">
    <w:name w:val="WW8Num38z7"/>
    <w:rsid w:val="009F7189"/>
  </w:style>
  <w:style w:type="character" w:customStyle="1" w:styleId="WW8Num38z8">
    <w:name w:val="WW8Num38z8"/>
    <w:rsid w:val="009F7189"/>
  </w:style>
  <w:style w:type="character" w:customStyle="1" w:styleId="WW8Num39z0">
    <w:name w:val="WW8Num39z0"/>
    <w:rsid w:val="009F7189"/>
    <w:rPr>
      <w:rFonts w:ascii="Symbol" w:hAnsi="Symbol" w:cs="Symbol"/>
      <w:sz w:val="20"/>
    </w:rPr>
  </w:style>
  <w:style w:type="character" w:customStyle="1" w:styleId="WW8Num39z1">
    <w:name w:val="WW8Num39z1"/>
    <w:rsid w:val="009F7189"/>
    <w:rPr>
      <w:rFonts w:ascii="Courier New" w:hAnsi="Courier New" w:cs="Courier New"/>
      <w:sz w:val="20"/>
    </w:rPr>
  </w:style>
  <w:style w:type="character" w:customStyle="1" w:styleId="WW8Num39z2">
    <w:name w:val="WW8Num39z2"/>
    <w:rsid w:val="009F7189"/>
    <w:rPr>
      <w:rFonts w:ascii="Wingdings" w:hAnsi="Wingdings" w:cs="Wingdings"/>
      <w:sz w:val="20"/>
    </w:rPr>
  </w:style>
  <w:style w:type="character" w:customStyle="1" w:styleId="Fuentedeprrafopredeter1">
    <w:name w:val="Fuente de párrafo predeter.1"/>
    <w:rsid w:val="009F7189"/>
  </w:style>
  <w:style w:type="character" w:customStyle="1" w:styleId="EncabezadoCar">
    <w:name w:val="Encabezado Car"/>
    <w:rsid w:val="009F7189"/>
    <w:rPr>
      <w:sz w:val="22"/>
      <w:szCs w:val="22"/>
    </w:rPr>
  </w:style>
  <w:style w:type="character" w:customStyle="1" w:styleId="PiedepginaCar">
    <w:name w:val="Pie de página Car"/>
    <w:rsid w:val="009F7189"/>
    <w:rPr>
      <w:sz w:val="22"/>
      <w:szCs w:val="22"/>
    </w:rPr>
  </w:style>
  <w:style w:type="character" w:customStyle="1" w:styleId="TextodegloboCar">
    <w:name w:val="Texto de globo Car"/>
    <w:rsid w:val="009F7189"/>
    <w:rPr>
      <w:rFonts w:ascii="Tahoma" w:hAnsi="Tahoma" w:cs="Tahoma"/>
      <w:sz w:val="16"/>
      <w:szCs w:val="16"/>
    </w:rPr>
  </w:style>
  <w:style w:type="character" w:styleId="Hipervnculo">
    <w:name w:val="Hyperlink"/>
    <w:rsid w:val="009F7189"/>
    <w:rPr>
      <w:color w:val="0000FF"/>
      <w:u w:val="single"/>
    </w:rPr>
  </w:style>
  <w:style w:type="character" w:customStyle="1" w:styleId="Ttulo1Car">
    <w:name w:val="Título 1 Car"/>
    <w:rsid w:val="009F7189"/>
    <w:rPr>
      <w:rFonts w:ascii="Times New Roman" w:eastAsia="Times New Roman" w:hAnsi="Times New Roman" w:cs="Times New Roman"/>
      <w:b/>
      <w:bCs/>
      <w:kern w:val="1"/>
      <w:sz w:val="48"/>
      <w:szCs w:val="48"/>
    </w:rPr>
  </w:style>
  <w:style w:type="character" w:customStyle="1" w:styleId="apple-converted-space">
    <w:name w:val="apple-converted-space"/>
    <w:basedOn w:val="Fuentedeprrafopredeter1"/>
    <w:rsid w:val="009F7189"/>
  </w:style>
  <w:style w:type="character" w:customStyle="1" w:styleId="Ttulo2Car">
    <w:name w:val="Título 2 Car"/>
    <w:rsid w:val="009F7189"/>
    <w:rPr>
      <w:rFonts w:ascii="Cambria" w:eastAsia="Times New Roman" w:hAnsi="Cambria" w:cs="Times New Roman"/>
      <w:b/>
      <w:bCs/>
      <w:i/>
      <w:iCs/>
      <w:sz w:val="28"/>
      <w:szCs w:val="28"/>
    </w:rPr>
  </w:style>
  <w:style w:type="character" w:customStyle="1" w:styleId="WW-Absatz-Standardschriftart1">
    <w:name w:val="WW-Absatz-Standardschriftart1"/>
    <w:rsid w:val="009F7189"/>
  </w:style>
  <w:style w:type="paragraph" w:customStyle="1" w:styleId="Encabezado1">
    <w:name w:val="Encabezado1"/>
    <w:basedOn w:val="Normal"/>
    <w:next w:val="Textoindependiente"/>
    <w:rsid w:val="009F7189"/>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9F7189"/>
    <w:pPr>
      <w:spacing w:after="140" w:line="288" w:lineRule="auto"/>
    </w:pPr>
  </w:style>
  <w:style w:type="paragraph" w:styleId="Lista">
    <w:name w:val="List"/>
    <w:basedOn w:val="Textoindependiente"/>
    <w:rsid w:val="009F7189"/>
    <w:rPr>
      <w:rFonts w:cs="Mangal"/>
    </w:rPr>
  </w:style>
  <w:style w:type="paragraph" w:styleId="Descripcin">
    <w:name w:val="caption"/>
    <w:basedOn w:val="Normal"/>
    <w:qFormat/>
    <w:rsid w:val="009F7189"/>
    <w:pPr>
      <w:suppressLineNumbers/>
      <w:spacing w:before="120" w:after="120"/>
    </w:pPr>
    <w:rPr>
      <w:rFonts w:cs="Mangal"/>
      <w:i/>
      <w:iCs/>
      <w:sz w:val="24"/>
      <w:szCs w:val="24"/>
    </w:rPr>
  </w:style>
  <w:style w:type="paragraph" w:customStyle="1" w:styleId="ndice">
    <w:name w:val="Índice"/>
    <w:basedOn w:val="Normal"/>
    <w:rsid w:val="009F7189"/>
    <w:pPr>
      <w:suppressLineNumbers/>
    </w:pPr>
    <w:rPr>
      <w:rFonts w:cs="Mangal"/>
    </w:rPr>
  </w:style>
  <w:style w:type="paragraph" w:styleId="Prrafodelista">
    <w:name w:val="List Paragraph"/>
    <w:basedOn w:val="Normal"/>
    <w:uiPriority w:val="34"/>
    <w:qFormat/>
    <w:rsid w:val="009F7189"/>
    <w:pPr>
      <w:ind w:left="720"/>
      <w:contextualSpacing/>
    </w:pPr>
  </w:style>
  <w:style w:type="paragraph" w:styleId="Encabezado">
    <w:name w:val="header"/>
    <w:basedOn w:val="Normal"/>
    <w:rsid w:val="009F7189"/>
    <w:pPr>
      <w:tabs>
        <w:tab w:val="center" w:pos="4252"/>
        <w:tab w:val="right" w:pos="8504"/>
      </w:tabs>
    </w:pPr>
  </w:style>
  <w:style w:type="paragraph" w:styleId="Piedepgina">
    <w:name w:val="footer"/>
    <w:basedOn w:val="Normal"/>
    <w:rsid w:val="009F7189"/>
    <w:pPr>
      <w:tabs>
        <w:tab w:val="center" w:pos="4252"/>
        <w:tab w:val="right" w:pos="8504"/>
      </w:tabs>
    </w:pPr>
  </w:style>
  <w:style w:type="paragraph" w:styleId="Textodeglobo">
    <w:name w:val="Balloon Text"/>
    <w:basedOn w:val="Normal"/>
    <w:rsid w:val="009F7189"/>
    <w:pPr>
      <w:spacing w:after="0" w:line="240" w:lineRule="auto"/>
    </w:pPr>
    <w:rPr>
      <w:rFonts w:ascii="Tahoma" w:hAnsi="Tahoma" w:cs="Tahoma"/>
      <w:sz w:val="16"/>
      <w:szCs w:val="16"/>
    </w:rPr>
  </w:style>
  <w:style w:type="paragraph" w:styleId="NormalWeb">
    <w:name w:val="Normal (Web)"/>
    <w:basedOn w:val="Normal"/>
    <w:rsid w:val="009F7189"/>
    <w:pPr>
      <w:spacing w:before="280" w:after="119" w:line="240" w:lineRule="auto"/>
    </w:pPr>
    <w:rPr>
      <w:rFonts w:ascii="Times New Roman" w:eastAsia="Times New Roman" w:hAnsi="Times New Roman"/>
      <w:sz w:val="24"/>
      <w:szCs w:val="24"/>
    </w:rPr>
  </w:style>
  <w:style w:type="paragraph" w:customStyle="1" w:styleId="ra-sub-western">
    <w:name w:val="ra-sub-western"/>
    <w:basedOn w:val="Normal"/>
    <w:rsid w:val="009F7189"/>
    <w:pPr>
      <w:spacing w:before="280" w:after="28" w:line="240" w:lineRule="auto"/>
      <w:ind w:firstLine="227"/>
    </w:pPr>
    <w:rPr>
      <w:rFonts w:ascii="Times New Roman" w:eastAsia="Times New Roman" w:hAnsi="Times New Roman"/>
      <w:sz w:val="24"/>
      <w:szCs w:val="24"/>
    </w:rPr>
  </w:style>
  <w:style w:type="paragraph" w:customStyle="1" w:styleId="Encabezado2">
    <w:name w:val="Encabezado2"/>
    <w:basedOn w:val="Normal"/>
    <w:rsid w:val="009F7189"/>
    <w:pPr>
      <w:widowControl w:val="0"/>
      <w:suppressLineNumbers/>
      <w:spacing w:after="0" w:line="240" w:lineRule="auto"/>
      <w:textAlignment w:val="baseline"/>
    </w:pPr>
    <w:rPr>
      <w:rFonts w:ascii="Times New Roman" w:eastAsia="Lucida Sans Unicode" w:hAnsi="Times New Roman"/>
      <w:kern w:val="1"/>
      <w:sz w:val="24"/>
      <w:szCs w:val="24"/>
    </w:rPr>
  </w:style>
  <w:style w:type="paragraph" w:customStyle="1" w:styleId="western">
    <w:name w:val="western"/>
    <w:basedOn w:val="Normal"/>
    <w:rsid w:val="009F7189"/>
    <w:pPr>
      <w:spacing w:before="280" w:after="119" w:line="240" w:lineRule="auto"/>
    </w:pPr>
    <w:rPr>
      <w:rFonts w:ascii="Times New Roman" w:eastAsia="Times New Roman" w:hAnsi="Times New Roman"/>
      <w:color w:val="000000"/>
      <w:sz w:val="24"/>
      <w:szCs w:val="24"/>
      <w:lang w:val="es-ES"/>
    </w:rPr>
  </w:style>
  <w:style w:type="paragraph" w:customStyle="1" w:styleId="Contenidodelatabla">
    <w:name w:val="Contenido de la tabla"/>
    <w:basedOn w:val="Normal"/>
    <w:rsid w:val="009F7189"/>
    <w:pPr>
      <w:suppressLineNumbers/>
    </w:pPr>
  </w:style>
  <w:style w:type="paragraph" w:customStyle="1" w:styleId="Encabezadodelatabla">
    <w:name w:val="Encabezado de la tabla"/>
    <w:basedOn w:val="Contenidodelatabla"/>
    <w:rsid w:val="009F7189"/>
    <w:pPr>
      <w:jc w:val="center"/>
    </w:pPr>
    <w:rPr>
      <w:b/>
      <w:bCs/>
    </w:rPr>
  </w:style>
  <w:style w:type="character" w:styleId="Textoennegrita">
    <w:name w:val="Strong"/>
    <w:qFormat/>
    <w:rsid w:val="00407215"/>
    <w:rPr>
      <w:b/>
      <w:bCs/>
    </w:rPr>
  </w:style>
  <w:style w:type="paragraph" w:customStyle="1" w:styleId="Default">
    <w:name w:val="Default"/>
    <w:rsid w:val="00E763D7"/>
    <w:pPr>
      <w:autoSpaceDE w:val="0"/>
      <w:autoSpaceDN w:val="0"/>
      <w:adjustRightInd w:val="0"/>
    </w:pPr>
    <w:rPr>
      <w:rFonts w:ascii="Arial" w:eastAsia="Calibri" w:hAnsi="Arial" w:cs="Arial"/>
      <w:color w:val="000000"/>
      <w:sz w:val="24"/>
      <w:szCs w:val="24"/>
    </w:rPr>
  </w:style>
  <w:style w:type="character" w:styleId="Hipervnculovisitado">
    <w:name w:val="FollowedHyperlink"/>
    <w:uiPriority w:val="99"/>
    <w:semiHidden/>
    <w:unhideWhenUsed/>
    <w:rsid w:val="00837A46"/>
    <w:rPr>
      <w:color w:val="800080"/>
      <w:u w:val="single"/>
    </w:rPr>
  </w:style>
  <w:style w:type="character" w:styleId="AcrnimoHTML">
    <w:name w:val="HTML Acronym"/>
    <w:basedOn w:val="Fuentedeprrafopredeter"/>
    <w:uiPriority w:val="99"/>
    <w:semiHidden/>
    <w:unhideWhenUsed/>
    <w:rsid w:val="001E1ABE"/>
  </w:style>
  <w:style w:type="character" w:styleId="nfasis">
    <w:name w:val="Emphasis"/>
    <w:qFormat/>
    <w:rsid w:val="001E1ABE"/>
    <w:rPr>
      <w:i/>
      <w:iCs/>
    </w:rPr>
  </w:style>
  <w:style w:type="paragraph" w:customStyle="1" w:styleId="Encabezado3">
    <w:name w:val="Encabezado3"/>
    <w:basedOn w:val="Normal"/>
    <w:next w:val="Textoindependiente"/>
    <w:rsid w:val="001E7893"/>
    <w:pPr>
      <w:keepNext/>
      <w:widowControl w:val="0"/>
      <w:spacing w:before="240" w:after="120" w:line="240" w:lineRule="auto"/>
    </w:pPr>
    <w:rPr>
      <w:rFonts w:ascii="Arial" w:eastAsia="Droid Sans Fallback" w:hAnsi="Arial" w:cs="Lohit Hindi"/>
      <w:kern w:val="1"/>
      <w:sz w:val="28"/>
      <w:szCs w:val="28"/>
      <w:lang w:bidi="hi-IN"/>
    </w:rPr>
  </w:style>
  <w:style w:type="paragraph" w:customStyle="1" w:styleId="Ttulo11">
    <w:name w:val="Título 11"/>
    <w:basedOn w:val="Normal"/>
    <w:next w:val="Normal"/>
    <w:rsid w:val="001E7893"/>
    <w:pPr>
      <w:keepNext/>
      <w:widowControl w:val="0"/>
      <w:autoSpaceDN w:val="0"/>
      <w:spacing w:before="240" w:after="120" w:line="240" w:lineRule="auto"/>
      <w:textAlignment w:val="baseline"/>
      <w:outlineLvl w:val="0"/>
    </w:pPr>
    <w:rPr>
      <w:rFonts w:ascii="Arial" w:eastAsia="Droid Sans Fallback" w:hAnsi="Arial" w:cs="Lohit Hindi"/>
      <w:b/>
      <w:bCs/>
      <w:kern w:val="3"/>
      <w:sz w:val="28"/>
      <w:szCs w:val="28"/>
      <w:lang w:bidi="hi-IN"/>
    </w:rPr>
  </w:style>
  <w:style w:type="paragraph" w:styleId="HTMLconformatoprevio">
    <w:name w:val="HTML Preformatted"/>
    <w:basedOn w:val="Normal"/>
    <w:link w:val="HTMLconformatoprevioCar"/>
    <w:uiPriority w:val="99"/>
    <w:rsid w:val="00C65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C6564F"/>
    <w:rPr>
      <w:rFonts w:ascii="Courier New" w:hAnsi="Courier New" w:cs="Courier New"/>
      <w:lang w:val="es-ES" w:eastAsia="es-ES"/>
    </w:rPr>
  </w:style>
  <w:style w:type="character" w:customStyle="1" w:styleId="Ttulo3Car">
    <w:name w:val="Título 3 Car"/>
    <w:basedOn w:val="Fuentedeprrafopredeter"/>
    <w:link w:val="Ttulo3"/>
    <w:uiPriority w:val="9"/>
    <w:semiHidden/>
    <w:rsid w:val="00843E7A"/>
    <w:rPr>
      <w:rFonts w:asciiTheme="majorHAnsi" w:eastAsiaTheme="majorEastAsia" w:hAnsiTheme="majorHAnsi" w:cstheme="majorBidi"/>
      <w:b/>
      <w:bCs/>
      <w:color w:val="4F81BD" w:themeColor="accent1"/>
      <w:sz w:val="22"/>
      <w:szCs w:val="22"/>
      <w:lang w:eastAsia="zh-CN"/>
    </w:rPr>
  </w:style>
  <w:style w:type="character" w:customStyle="1" w:styleId="Ttulo4Car">
    <w:name w:val="Título 4 Car"/>
    <w:basedOn w:val="Fuentedeprrafopredeter"/>
    <w:link w:val="Ttulo4"/>
    <w:uiPriority w:val="9"/>
    <w:semiHidden/>
    <w:rsid w:val="005679AC"/>
    <w:rPr>
      <w:rFonts w:asciiTheme="majorHAnsi" w:eastAsiaTheme="majorEastAsia" w:hAnsiTheme="majorHAnsi" w:cstheme="majorBidi"/>
      <w:b/>
      <w:bCs/>
      <w:i/>
      <w:iCs/>
      <w:color w:val="4F81BD" w:themeColor="accent1"/>
      <w:sz w:val="22"/>
      <w:szCs w:val="22"/>
      <w:lang w:eastAsia="zh-CN"/>
    </w:rPr>
  </w:style>
  <w:style w:type="character" w:customStyle="1" w:styleId="Textofuente">
    <w:name w:val="Texto fuente"/>
    <w:rsid w:val="005679AC"/>
    <w:rPr>
      <w:rFonts w:ascii="DejaVu Sans Mono" w:eastAsia="Droid Sans Fallback" w:hAnsi="DejaVu Sans Mono" w:cs="DejaVu Sans Mono"/>
    </w:rPr>
  </w:style>
  <w:style w:type="character" w:customStyle="1" w:styleId="Variable">
    <w:name w:val="Variable"/>
    <w:rsid w:val="005679AC"/>
    <w:rPr>
      <w:i/>
      <w:iCs/>
    </w:rPr>
  </w:style>
  <w:style w:type="paragraph" w:customStyle="1" w:styleId="Textopreformateado">
    <w:name w:val="Texto preformateado"/>
    <w:basedOn w:val="Normal"/>
    <w:rsid w:val="005679AC"/>
    <w:pPr>
      <w:widowControl w:val="0"/>
      <w:spacing w:after="0" w:line="240" w:lineRule="auto"/>
    </w:pPr>
    <w:rPr>
      <w:rFonts w:ascii="DejaVu Sans Mono" w:eastAsia="Droid Sans Fallback" w:hAnsi="DejaVu Sans Mono" w:cs="DejaVu Sans Mono"/>
      <w:kern w:val="1"/>
      <w:sz w:val="20"/>
      <w:szCs w:val="20"/>
      <w:lang w:val="es-ES" w:eastAsia="hi-IN" w:bidi="hi-IN"/>
    </w:rPr>
  </w:style>
  <w:style w:type="paragraph" w:customStyle="1" w:styleId="Encabezamientodelista">
    <w:name w:val="Encabezamiento de lista"/>
    <w:basedOn w:val="Normal"/>
    <w:next w:val="Contenidodelista"/>
    <w:rsid w:val="005679AC"/>
    <w:pPr>
      <w:widowControl w:val="0"/>
      <w:spacing w:after="0" w:line="240" w:lineRule="auto"/>
    </w:pPr>
    <w:rPr>
      <w:rFonts w:ascii="Tinos" w:eastAsia="Droid Sans Fallback" w:hAnsi="Tinos" w:cs="DejaVu Sans Condensed"/>
      <w:kern w:val="1"/>
      <w:sz w:val="24"/>
      <w:szCs w:val="24"/>
      <w:lang w:val="es-ES" w:eastAsia="hi-IN" w:bidi="hi-IN"/>
    </w:rPr>
  </w:style>
  <w:style w:type="paragraph" w:customStyle="1" w:styleId="Contenidodelista">
    <w:name w:val="Contenido de lista"/>
    <w:basedOn w:val="Normal"/>
    <w:rsid w:val="005679AC"/>
    <w:pPr>
      <w:widowControl w:val="0"/>
      <w:spacing w:after="0" w:line="240" w:lineRule="auto"/>
      <w:ind w:left="567"/>
    </w:pPr>
    <w:rPr>
      <w:rFonts w:ascii="Tinos" w:eastAsia="Droid Sans Fallback" w:hAnsi="Tinos" w:cs="DejaVu Sans Condensed"/>
      <w:kern w:val="1"/>
      <w:sz w:val="24"/>
      <w:szCs w:val="24"/>
      <w:lang w:val="es-ES" w:eastAsia="hi-IN" w:bidi="hi-IN"/>
    </w:rPr>
  </w:style>
  <w:style w:type="character" w:styleId="CdigoHTML">
    <w:name w:val="HTML Code"/>
    <w:basedOn w:val="Fuentedeprrafopredeter"/>
    <w:uiPriority w:val="99"/>
    <w:semiHidden/>
    <w:unhideWhenUsed/>
    <w:rsid w:val="005D4025"/>
    <w:rPr>
      <w:rFonts w:ascii="Courier New" w:eastAsia="Times New Roman" w:hAnsi="Courier New" w:cs="Courier New"/>
      <w:sz w:val="20"/>
      <w:szCs w:val="20"/>
    </w:rPr>
  </w:style>
  <w:style w:type="paragraph" w:customStyle="1" w:styleId="Standard">
    <w:name w:val="Standard"/>
    <w:rsid w:val="00CB1F5F"/>
    <w:pPr>
      <w:suppressAutoHyphens/>
      <w:autoSpaceDN w:val="0"/>
      <w:spacing w:after="200" w:line="276" w:lineRule="auto"/>
    </w:pPr>
    <w:rPr>
      <w:rFonts w:ascii="Calibri" w:eastAsia="Calibri" w:hAnsi="Calibri"/>
      <w:kern w:val="3"/>
      <w:sz w:val="22"/>
      <w:szCs w:val="22"/>
      <w:lang w:eastAsia="zh-CN"/>
    </w:rPr>
  </w:style>
  <w:style w:type="paragraph" w:customStyle="1" w:styleId="TableContents">
    <w:name w:val="Table Contents"/>
    <w:basedOn w:val="Normal"/>
    <w:rsid w:val="00572DE3"/>
    <w:pPr>
      <w:suppressLineNumbers/>
      <w:spacing w:after="0" w:line="240" w:lineRule="auto"/>
    </w:pPr>
    <w:rPr>
      <w:rFonts w:ascii="Times New Roman" w:eastAsia="Times New Roman" w:hAnsi="Times New Roman"/>
      <w:sz w:val="20"/>
      <w:szCs w:val="20"/>
      <w:lang w:eastAsia="ar-SA"/>
    </w:rPr>
  </w:style>
  <w:style w:type="character" w:styleId="Mencinsinresolver">
    <w:name w:val="Unresolved Mention"/>
    <w:basedOn w:val="Fuentedeprrafopredeter"/>
    <w:uiPriority w:val="99"/>
    <w:semiHidden/>
    <w:unhideWhenUsed/>
    <w:rsid w:val="002D0F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080">
      <w:bodyDiv w:val="1"/>
      <w:marLeft w:val="0"/>
      <w:marRight w:val="0"/>
      <w:marTop w:val="0"/>
      <w:marBottom w:val="0"/>
      <w:divBdr>
        <w:top w:val="none" w:sz="0" w:space="0" w:color="auto"/>
        <w:left w:val="none" w:sz="0" w:space="0" w:color="auto"/>
        <w:bottom w:val="none" w:sz="0" w:space="0" w:color="auto"/>
        <w:right w:val="none" w:sz="0" w:space="0" w:color="auto"/>
      </w:divBdr>
      <w:divsChild>
        <w:div w:id="2047485758">
          <w:marLeft w:val="0"/>
          <w:marRight w:val="0"/>
          <w:marTop w:val="0"/>
          <w:marBottom w:val="0"/>
          <w:divBdr>
            <w:top w:val="none" w:sz="0" w:space="0" w:color="auto"/>
            <w:left w:val="none" w:sz="0" w:space="0" w:color="auto"/>
            <w:bottom w:val="none" w:sz="0" w:space="0" w:color="auto"/>
            <w:right w:val="none" w:sz="0" w:space="0" w:color="auto"/>
          </w:divBdr>
        </w:div>
      </w:divsChild>
    </w:div>
    <w:div w:id="247622126">
      <w:bodyDiv w:val="1"/>
      <w:marLeft w:val="0"/>
      <w:marRight w:val="0"/>
      <w:marTop w:val="0"/>
      <w:marBottom w:val="0"/>
      <w:divBdr>
        <w:top w:val="none" w:sz="0" w:space="0" w:color="auto"/>
        <w:left w:val="none" w:sz="0" w:space="0" w:color="auto"/>
        <w:bottom w:val="none" w:sz="0" w:space="0" w:color="auto"/>
        <w:right w:val="none" w:sz="0" w:space="0" w:color="auto"/>
      </w:divBdr>
      <w:divsChild>
        <w:div w:id="1366522220">
          <w:marLeft w:val="1800"/>
          <w:marRight w:val="0"/>
          <w:marTop w:val="0"/>
          <w:marBottom w:val="0"/>
          <w:divBdr>
            <w:top w:val="none" w:sz="0" w:space="0" w:color="auto"/>
            <w:left w:val="none" w:sz="0" w:space="0" w:color="auto"/>
            <w:bottom w:val="none" w:sz="0" w:space="0" w:color="auto"/>
            <w:right w:val="none" w:sz="0" w:space="0" w:color="auto"/>
          </w:divBdr>
        </w:div>
        <w:div w:id="1188103463">
          <w:marLeft w:val="1800"/>
          <w:marRight w:val="0"/>
          <w:marTop w:val="0"/>
          <w:marBottom w:val="0"/>
          <w:divBdr>
            <w:top w:val="none" w:sz="0" w:space="0" w:color="auto"/>
            <w:left w:val="none" w:sz="0" w:space="0" w:color="auto"/>
            <w:bottom w:val="none" w:sz="0" w:space="0" w:color="auto"/>
            <w:right w:val="none" w:sz="0" w:space="0" w:color="auto"/>
          </w:divBdr>
        </w:div>
        <w:div w:id="416365402">
          <w:marLeft w:val="1800"/>
          <w:marRight w:val="0"/>
          <w:marTop w:val="0"/>
          <w:marBottom w:val="0"/>
          <w:divBdr>
            <w:top w:val="none" w:sz="0" w:space="0" w:color="auto"/>
            <w:left w:val="none" w:sz="0" w:space="0" w:color="auto"/>
            <w:bottom w:val="none" w:sz="0" w:space="0" w:color="auto"/>
            <w:right w:val="none" w:sz="0" w:space="0" w:color="auto"/>
          </w:divBdr>
        </w:div>
      </w:divsChild>
    </w:div>
    <w:div w:id="439683898">
      <w:bodyDiv w:val="1"/>
      <w:marLeft w:val="0"/>
      <w:marRight w:val="0"/>
      <w:marTop w:val="0"/>
      <w:marBottom w:val="0"/>
      <w:divBdr>
        <w:top w:val="none" w:sz="0" w:space="0" w:color="auto"/>
        <w:left w:val="none" w:sz="0" w:space="0" w:color="auto"/>
        <w:bottom w:val="none" w:sz="0" w:space="0" w:color="auto"/>
        <w:right w:val="none" w:sz="0" w:space="0" w:color="auto"/>
      </w:divBdr>
    </w:div>
    <w:div w:id="461732847">
      <w:bodyDiv w:val="1"/>
      <w:marLeft w:val="0"/>
      <w:marRight w:val="0"/>
      <w:marTop w:val="0"/>
      <w:marBottom w:val="0"/>
      <w:divBdr>
        <w:top w:val="none" w:sz="0" w:space="0" w:color="auto"/>
        <w:left w:val="none" w:sz="0" w:space="0" w:color="auto"/>
        <w:bottom w:val="none" w:sz="0" w:space="0" w:color="auto"/>
        <w:right w:val="none" w:sz="0" w:space="0" w:color="auto"/>
      </w:divBdr>
    </w:div>
    <w:div w:id="478116324">
      <w:bodyDiv w:val="1"/>
      <w:marLeft w:val="0"/>
      <w:marRight w:val="0"/>
      <w:marTop w:val="0"/>
      <w:marBottom w:val="0"/>
      <w:divBdr>
        <w:top w:val="none" w:sz="0" w:space="0" w:color="auto"/>
        <w:left w:val="none" w:sz="0" w:space="0" w:color="auto"/>
        <w:bottom w:val="none" w:sz="0" w:space="0" w:color="auto"/>
        <w:right w:val="none" w:sz="0" w:space="0" w:color="auto"/>
      </w:divBdr>
    </w:div>
    <w:div w:id="490757845">
      <w:bodyDiv w:val="1"/>
      <w:marLeft w:val="0"/>
      <w:marRight w:val="0"/>
      <w:marTop w:val="0"/>
      <w:marBottom w:val="0"/>
      <w:divBdr>
        <w:top w:val="none" w:sz="0" w:space="0" w:color="auto"/>
        <w:left w:val="none" w:sz="0" w:space="0" w:color="auto"/>
        <w:bottom w:val="none" w:sz="0" w:space="0" w:color="auto"/>
        <w:right w:val="none" w:sz="0" w:space="0" w:color="auto"/>
      </w:divBdr>
    </w:div>
    <w:div w:id="707492857">
      <w:bodyDiv w:val="1"/>
      <w:marLeft w:val="0"/>
      <w:marRight w:val="0"/>
      <w:marTop w:val="0"/>
      <w:marBottom w:val="0"/>
      <w:divBdr>
        <w:top w:val="none" w:sz="0" w:space="0" w:color="auto"/>
        <w:left w:val="none" w:sz="0" w:space="0" w:color="auto"/>
        <w:bottom w:val="none" w:sz="0" w:space="0" w:color="auto"/>
        <w:right w:val="none" w:sz="0" w:space="0" w:color="auto"/>
      </w:divBdr>
      <w:divsChild>
        <w:div w:id="1348025299">
          <w:marLeft w:val="0"/>
          <w:marRight w:val="0"/>
          <w:marTop w:val="0"/>
          <w:marBottom w:val="0"/>
          <w:divBdr>
            <w:top w:val="none" w:sz="0" w:space="0" w:color="auto"/>
            <w:left w:val="none" w:sz="0" w:space="0" w:color="auto"/>
            <w:bottom w:val="none" w:sz="0" w:space="0" w:color="auto"/>
            <w:right w:val="none" w:sz="0" w:space="0" w:color="auto"/>
          </w:divBdr>
        </w:div>
      </w:divsChild>
    </w:div>
    <w:div w:id="845285181">
      <w:bodyDiv w:val="1"/>
      <w:marLeft w:val="0"/>
      <w:marRight w:val="0"/>
      <w:marTop w:val="0"/>
      <w:marBottom w:val="0"/>
      <w:divBdr>
        <w:top w:val="none" w:sz="0" w:space="0" w:color="auto"/>
        <w:left w:val="none" w:sz="0" w:space="0" w:color="auto"/>
        <w:bottom w:val="none" w:sz="0" w:space="0" w:color="auto"/>
        <w:right w:val="none" w:sz="0" w:space="0" w:color="auto"/>
      </w:divBdr>
    </w:div>
    <w:div w:id="874149370">
      <w:bodyDiv w:val="1"/>
      <w:marLeft w:val="0"/>
      <w:marRight w:val="0"/>
      <w:marTop w:val="0"/>
      <w:marBottom w:val="0"/>
      <w:divBdr>
        <w:top w:val="none" w:sz="0" w:space="0" w:color="auto"/>
        <w:left w:val="none" w:sz="0" w:space="0" w:color="auto"/>
        <w:bottom w:val="none" w:sz="0" w:space="0" w:color="auto"/>
        <w:right w:val="none" w:sz="0" w:space="0" w:color="auto"/>
      </w:divBdr>
    </w:div>
    <w:div w:id="883834439">
      <w:bodyDiv w:val="1"/>
      <w:marLeft w:val="0"/>
      <w:marRight w:val="0"/>
      <w:marTop w:val="0"/>
      <w:marBottom w:val="0"/>
      <w:divBdr>
        <w:top w:val="none" w:sz="0" w:space="0" w:color="auto"/>
        <w:left w:val="none" w:sz="0" w:space="0" w:color="auto"/>
        <w:bottom w:val="none" w:sz="0" w:space="0" w:color="auto"/>
        <w:right w:val="none" w:sz="0" w:space="0" w:color="auto"/>
      </w:divBdr>
    </w:div>
    <w:div w:id="988486142">
      <w:bodyDiv w:val="1"/>
      <w:marLeft w:val="0"/>
      <w:marRight w:val="0"/>
      <w:marTop w:val="0"/>
      <w:marBottom w:val="0"/>
      <w:divBdr>
        <w:top w:val="none" w:sz="0" w:space="0" w:color="auto"/>
        <w:left w:val="none" w:sz="0" w:space="0" w:color="auto"/>
        <w:bottom w:val="none" w:sz="0" w:space="0" w:color="auto"/>
        <w:right w:val="none" w:sz="0" w:space="0" w:color="auto"/>
      </w:divBdr>
    </w:div>
    <w:div w:id="1028605523">
      <w:bodyDiv w:val="1"/>
      <w:marLeft w:val="0"/>
      <w:marRight w:val="0"/>
      <w:marTop w:val="0"/>
      <w:marBottom w:val="0"/>
      <w:divBdr>
        <w:top w:val="none" w:sz="0" w:space="0" w:color="auto"/>
        <w:left w:val="none" w:sz="0" w:space="0" w:color="auto"/>
        <w:bottom w:val="none" w:sz="0" w:space="0" w:color="auto"/>
        <w:right w:val="none" w:sz="0" w:space="0" w:color="auto"/>
      </w:divBdr>
      <w:divsChild>
        <w:div w:id="1396078275">
          <w:marLeft w:val="0"/>
          <w:marRight w:val="0"/>
          <w:marTop w:val="0"/>
          <w:marBottom w:val="0"/>
          <w:divBdr>
            <w:top w:val="none" w:sz="0" w:space="0" w:color="auto"/>
            <w:left w:val="none" w:sz="0" w:space="0" w:color="auto"/>
            <w:bottom w:val="none" w:sz="0" w:space="0" w:color="auto"/>
            <w:right w:val="none" w:sz="0" w:space="0" w:color="auto"/>
          </w:divBdr>
        </w:div>
      </w:divsChild>
    </w:div>
    <w:div w:id="1109474183">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737819708">
      <w:bodyDiv w:val="1"/>
      <w:marLeft w:val="0"/>
      <w:marRight w:val="0"/>
      <w:marTop w:val="0"/>
      <w:marBottom w:val="0"/>
      <w:divBdr>
        <w:top w:val="none" w:sz="0" w:space="0" w:color="auto"/>
        <w:left w:val="none" w:sz="0" w:space="0" w:color="auto"/>
        <w:bottom w:val="none" w:sz="0" w:space="0" w:color="auto"/>
        <w:right w:val="none" w:sz="0" w:space="0" w:color="auto"/>
      </w:divBdr>
    </w:div>
    <w:div w:id="1751269663">
      <w:bodyDiv w:val="1"/>
      <w:marLeft w:val="0"/>
      <w:marRight w:val="0"/>
      <w:marTop w:val="0"/>
      <w:marBottom w:val="0"/>
      <w:divBdr>
        <w:top w:val="none" w:sz="0" w:space="0" w:color="auto"/>
        <w:left w:val="none" w:sz="0" w:space="0" w:color="auto"/>
        <w:bottom w:val="none" w:sz="0" w:space="0" w:color="auto"/>
        <w:right w:val="none" w:sz="0" w:space="0" w:color="auto"/>
      </w:divBdr>
    </w:div>
    <w:div w:id="1771387323">
      <w:bodyDiv w:val="1"/>
      <w:marLeft w:val="0"/>
      <w:marRight w:val="0"/>
      <w:marTop w:val="0"/>
      <w:marBottom w:val="0"/>
      <w:divBdr>
        <w:top w:val="none" w:sz="0" w:space="0" w:color="auto"/>
        <w:left w:val="none" w:sz="0" w:space="0" w:color="auto"/>
        <w:bottom w:val="none" w:sz="0" w:space="0" w:color="auto"/>
        <w:right w:val="none" w:sz="0" w:space="0" w:color="auto"/>
      </w:divBdr>
      <w:divsChild>
        <w:div w:id="1421950189">
          <w:marLeft w:val="0"/>
          <w:marRight w:val="0"/>
          <w:marTop w:val="0"/>
          <w:marBottom w:val="0"/>
          <w:divBdr>
            <w:top w:val="none" w:sz="0" w:space="0" w:color="auto"/>
            <w:left w:val="none" w:sz="0" w:space="0" w:color="auto"/>
            <w:bottom w:val="none" w:sz="0" w:space="0" w:color="auto"/>
            <w:right w:val="none" w:sz="0" w:space="0" w:color="auto"/>
          </w:divBdr>
        </w:div>
      </w:divsChild>
    </w:div>
    <w:div w:id="1818104005">
      <w:bodyDiv w:val="1"/>
      <w:marLeft w:val="0"/>
      <w:marRight w:val="0"/>
      <w:marTop w:val="0"/>
      <w:marBottom w:val="0"/>
      <w:divBdr>
        <w:top w:val="none" w:sz="0" w:space="0" w:color="auto"/>
        <w:left w:val="none" w:sz="0" w:space="0" w:color="auto"/>
        <w:bottom w:val="none" w:sz="0" w:space="0" w:color="auto"/>
        <w:right w:val="none" w:sz="0" w:space="0" w:color="auto"/>
      </w:divBdr>
    </w:div>
    <w:div w:id="1904565022">
      <w:bodyDiv w:val="1"/>
      <w:marLeft w:val="0"/>
      <w:marRight w:val="0"/>
      <w:marTop w:val="0"/>
      <w:marBottom w:val="0"/>
      <w:divBdr>
        <w:top w:val="none" w:sz="0" w:space="0" w:color="auto"/>
        <w:left w:val="none" w:sz="0" w:space="0" w:color="auto"/>
        <w:bottom w:val="none" w:sz="0" w:space="0" w:color="auto"/>
        <w:right w:val="none" w:sz="0" w:space="0" w:color="auto"/>
      </w:divBdr>
      <w:divsChild>
        <w:div w:id="1568766530">
          <w:marLeft w:val="1800"/>
          <w:marRight w:val="0"/>
          <w:marTop w:val="0"/>
          <w:marBottom w:val="0"/>
          <w:divBdr>
            <w:top w:val="none" w:sz="0" w:space="0" w:color="auto"/>
            <w:left w:val="none" w:sz="0" w:space="0" w:color="auto"/>
            <w:bottom w:val="none" w:sz="0" w:space="0" w:color="auto"/>
            <w:right w:val="none" w:sz="0" w:space="0" w:color="auto"/>
          </w:divBdr>
        </w:div>
        <w:div w:id="1586453167">
          <w:marLeft w:val="1800"/>
          <w:marRight w:val="0"/>
          <w:marTop w:val="0"/>
          <w:marBottom w:val="0"/>
          <w:divBdr>
            <w:top w:val="none" w:sz="0" w:space="0" w:color="auto"/>
            <w:left w:val="none" w:sz="0" w:space="0" w:color="auto"/>
            <w:bottom w:val="none" w:sz="0" w:space="0" w:color="auto"/>
            <w:right w:val="none" w:sz="0" w:space="0" w:color="auto"/>
          </w:divBdr>
        </w:div>
        <w:div w:id="655258912">
          <w:marLeft w:val="1800"/>
          <w:marRight w:val="0"/>
          <w:marTop w:val="0"/>
          <w:marBottom w:val="0"/>
          <w:divBdr>
            <w:top w:val="none" w:sz="0" w:space="0" w:color="auto"/>
            <w:left w:val="none" w:sz="0" w:space="0" w:color="auto"/>
            <w:bottom w:val="none" w:sz="0" w:space="0" w:color="auto"/>
            <w:right w:val="none" w:sz="0" w:space="0" w:color="auto"/>
          </w:divBdr>
        </w:div>
      </w:divsChild>
    </w:div>
    <w:div w:id="206086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T-x9o4ep2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youtube.com/watch?v=muAKPiPqW6g" TargetMode="External"/><Relationship Id="rId7" Type="http://schemas.openxmlformats.org/officeDocument/2006/relationships/hyperlink" Target="https://es.wordpress.org/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JTV8_K44Ua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chachocool.com/como-instalar-wordpress-en-linu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MunklYLn_o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788</Words>
  <Characters>4338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5116</CharactersWithSpaces>
  <SharedDoc>false</SharedDoc>
  <HLinks>
    <vt:vector size="12" baseType="variant">
      <vt:variant>
        <vt:i4>3997755</vt:i4>
      </vt:variant>
      <vt:variant>
        <vt:i4>3</vt:i4>
      </vt:variant>
      <vt:variant>
        <vt:i4>0</vt:i4>
      </vt:variant>
      <vt:variant>
        <vt:i4>5</vt:i4>
      </vt:variant>
      <vt:variant>
        <vt:lpwstr>https://filezilla-project.org/</vt:lpwstr>
      </vt:variant>
      <vt:variant>
        <vt:lpwstr/>
      </vt:variant>
      <vt:variant>
        <vt:i4>3014765</vt:i4>
      </vt:variant>
      <vt:variant>
        <vt:i4>0</vt:i4>
      </vt:variant>
      <vt:variant>
        <vt:i4>0</vt:i4>
      </vt:variant>
      <vt:variant>
        <vt:i4>5</vt:i4>
      </vt:variant>
      <vt:variant>
        <vt:lpwstr>http://es.kioskea.net/contents/349-comandos-ftp</vt:lpwstr>
      </vt:variant>
      <vt:variant>
        <vt:lpwstr>comandos-ftp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Idss</dc:creator>
  <cp:lastModifiedBy>Goenaga Aramburu, Iker</cp:lastModifiedBy>
  <cp:revision>2</cp:revision>
  <dcterms:created xsi:type="dcterms:W3CDTF">2022-01-17T18:35:00Z</dcterms:created>
  <dcterms:modified xsi:type="dcterms:W3CDTF">2022-01-17T18:35:00Z</dcterms:modified>
</cp:coreProperties>
</file>