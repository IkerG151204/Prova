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F0B7AA3" w14:textId="0B6129FE" w:rsidR="001E7893" w:rsidRPr="00BF7B26" w:rsidRDefault="001E7893" w:rsidP="001E7893">
      <w:pPr>
        <w:pStyle w:val="Encabezado3"/>
        <w:jc w:val="center"/>
        <w:rPr>
          <w:rFonts w:cs="Arial"/>
          <w:bCs/>
          <w:sz w:val="20"/>
          <w:szCs w:val="22"/>
        </w:rPr>
      </w:pPr>
      <w:r w:rsidRPr="00BF7B26">
        <w:rPr>
          <w:rFonts w:cs="Arial"/>
          <w:bCs/>
          <w:sz w:val="20"/>
          <w:szCs w:val="22"/>
        </w:rPr>
        <w:t>A</w:t>
      </w:r>
      <w:r w:rsidR="00BE3146" w:rsidRPr="00BF7B26">
        <w:rPr>
          <w:rFonts w:cs="Arial"/>
          <w:bCs/>
          <w:sz w:val="20"/>
          <w:szCs w:val="22"/>
        </w:rPr>
        <w:t>1</w:t>
      </w:r>
      <w:r w:rsidRPr="00BF7B26">
        <w:rPr>
          <w:rFonts w:cs="Arial"/>
          <w:bCs/>
          <w:sz w:val="20"/>
          <w:szCs w:val="22"/>
        </w:rPr>
        <w:t xml:space="preserve">.- Proposta </w:t>
      </w:r>
      <w:r w:rsidR="00CB1F5F" w:rsidRPr="00BF7B26">
        <w:rPr>
          <w:rFonts w:cs="Arial"/>
          <w:bCs/>
          <w:sz w:val="20"/>
          <w:szCs w:val="22"/>
        </w:rPr>
        <w:t>P</w:t>
      </w:r>
      <w:r w:rsidRPr="00BF7B26">
        <w:rPr>
          <w:rFonts w:cs="Arial"/>
          <w:bCs/>
          <w:sz w:val="20"/>
          <w:szCs w:val="22"/>
        </w:rPr>
        <w:t xml:space="preserve">ràctica </w:t>
      </w:r>
      <w:r w:rsidR="00BE3146" w:rsidRPr="00BF7B26">
        <w:rPr>
          <w:rFonts w:cs="Arial"/>
          <w:bCs/>
          <w:sz w:val="20"/>
          <w:szCs w:val="22"/>
        </w:rPr>
        <w:t>1.</w:t>
      </w:r>
      <w:r w:rsidR="00B20D59">
        <w:rPr>
          <w:rFonts w:cs="Arial"/>
          <w:bCs/>
          <w:sz w:val="20"/>
          <w:szCs w:val="22"/>
        </w:rPr>
        <w:t>4</w:t>
      </w:r>
      <w:r w:rsidR="004B0F70" w:rsidRPr="00BF7B26">
        <w:rPr>
          <w:rFonts w:cs="Arial"/>
          <w:bCs/>
          <w:sz w:val="20"/>
          <w:szCs w:val="22"/>
        </w:rPr>
        <w:t xml:space="preserve">.– </w:t>
      </w:r>
      <w:r w:rsidR="00D02C51" w:rsidRPr="00BF7B26">
        <w:rPr>
          <w:rFonts w:cs="Arial"/>
          <w:bCs/>
          <w:sz w:val="20"/>
          <w:szCs w:val="22"/>
        </w:rPr>
        <w:t>Configuració</w:t>
      </w:r>
      <w:r w:rsidR="00146854" w:rsidRPr="00BF7B26">
        <w:rPr>
          <w:rFonts w:cs="Arial"/>
          <w:bCs/>
          <w:sz w:val="20"/>
          <w:szCs w:val="22"/>
        </w:rPr>
        <w:t xml:space="preserve"> </w:t>
      </w:r>
      <w:r w:rsidR="00CC0745" w:rsidRPr="00BF7B26">
        <w:rPr>
          <w:rFonts w:cs="Arial"/>
          <w:bCs/>
          <w:sz w:val="20"/>
          <w:szCs w:val="22"/>
        </w:rPr>
        <w:t xml:space="preserve">d’una botiga online. </w:t>
      </w:r>
      <w:proofErr w:type="spellStart"/>
      <w:r w:rsidR="00CC0745" w:rsidRPr="00BF7B26">
        <w:rPr>
          <w:rFonts w:cs="Arial"/>
          <w:bCs/>
          <w:sz w:val="20"/>
          <w:szCs w:val="22"/>
        </w:rPr>
        <w:t>Prestashop</w:t>
      </w:r>
      <w:proofErr w:type="spellEnd"/>
      <w:r w:rsidR="00F273F5" w:rsidRPr="00BF7B26">
        <w:rPr>
          <w:rFonts w:cs="Arial"/>
          <w:bCs/>
          <w:sz w:val="20"/>
          <w:szCs w:val="22"/>
        </w:rPr>
        <w:t xml:space="preserve"> i </w:t>
      </w:r>
      <w:proofErr w:type="spellStart"/>
      <w:r w:rsidR="00F273F5" w:rsidRPr="00BF7B26">
        <w:rPr>
          <w:rFonts w:cs="Arial"/>
          <w:bCs/>
          <w:sz w:val="20"/>
          <w:szCs w:val="22"/>
        </w:rPr>
        <w:t>Woocommers</w:t>
      </w:r>
      <w:proofErr w:type="spellEnd"/>
    </w:p>
    <w:p w14:paraId="266CA4BF" w14:textId="2D75A892" w:rsidR="001E7893" w:rsidRPr="001E7893" w:rsidRDefault="001E7893" w:rsidP="001E7893">
      <w:pPr>
        <w:spacing w:before="480" w:after="240" w:line="300" w:lineRule="exact"/>
        <w:rPr>
          <w:rFonts w:ascii="Arial" w:hAnsi="Arial" w:cs="Arial"/>
          <w:b/>
          <w:bCs/>
          <w:sz w:val="24"/>
          <w:szCs w:val="24"/>
        </w:rPr>
      </w:pPr>
      <w:r w:rsidRPr="001E7893">
        <w:rPr>
          <w:rFonts w:ascii="Arial" w:hAnsi="Arial" w:cs="Arial"/>
          <w:b/>
          <w:bCs/>
          <w:sz w:val="24"/>
          <w:szCs w:val="24"/>
        </w:rPr>
        <w:t>Nom:</w:t>
      </w:r>
      <w:r w:rsidR="00C27523">
        <w:rPr>
          <w:rFonts w:ascii="Arial" w:hAnsi="Arial" w:cs="Arial"/>
          <w:b/>
          <w:bCs/>
          <w:sz w:val="24"/>
          <w:szCs w:val="24"/>
        </w:rPr>
        <w:t xml:space="preserve"> Iker Goenag</w:t>
      </w:r>
      <w:r w:rsidR="00D369C0">
        <w:rPr>
          <w:rFonts w:ascii="Arial" w:hAnsi="Arial" w:cs="Arial"/>
          <w:b/>
          <w:bCs/>
          <w:sz w:val="24"/>
          <w:szCs w:val="24"/>
        </w:rPr>
        <w:t>a</w:t>
      </w:r>
    </w:p>
    <w:p w14:paraId="30F8EBA9" w14:textId="77777777" w:rsidR="00C6564F" w:rsidRPr="001E7893" w:rsidRDefault="00C6564F" w:rsidP="00C6564F">
      <w:pPr>
        <w:pStyle w:val="Ttulo1"/>
        <w:numPr>
          <w:ilvl w:val="0"/>
          <w:numId w:val="0"/>
        </w:numPr>
        <w:pBdr>
          <w:bottom w:val="single" w:sz="6" w:space="2" w:color="000000"/>
        </w:pBdr>
        <w:ind w:left="432" w:hanging="43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OBJECTIUS</w:t>
      </w:r>
    </w:p>
    <w:p w14:paraId="587575AE" w14:textId="77777777" w:rsidR="00F74484" w:rsidRDefault="00F74484" w:rsidP="00F74484">
      <w:pPr>
        <w:pStyle w:val="Prrafodelista"/>
        <w:numPr>
          <w:ilvl w:val="0"/>
          <w:numId w:val="3"/>
        </w:numPr>
        <w:spacing w:before="100" w:beforeAutospacing="1" w:after="0" w:line="360" w:lineRule="auto"/>
        <w:ind w:left="709" w:hanging="357"/>
        <w:jc w:val="both"/>
        <w:rPr>
          <w:rFonts w:ascii="Arial" w:hAnsi="Arial" w:cs="Arial"/>
          <w:sz w:val="24"/>
          <w:szCs w:val="24"/>
        </w:rPr>
      </w:pPr>
      <w:r w:rsidRPr="00F74484">
        <w:rPr>
          <w:rFonts w:ascii="Arial" w:hAnsi="Arial" w:cs="Arial"/>
          <w:sz w:val="24"/>
          <w:szCs w:val="24"/>
        </w:rPr>
        <w:t xml:space="preserve">Identifica els requeriments necessaris per instal·lar gestors de continguts. </w:t>
      </w:r>
    </w:p>
    <w:p w14:paraId="2D307266" w14:textId="77777777" w:rsidR="00F74484" w:rsidRDefault="00F74484" w:rsidP="00F74484">
      <w:pPr>
        <w:pStyle w:val="Prrafodelista"/>
        <w:numPr>
          <w:ilvl w:val="0"/>
          <w:numId w:val="3"/>
        </w:numPr>
        <w:spacing w:before="100" w:beforeAutospacing="1" w:after="0" w:line="360" w:lineRule="auto"/>
        <w:ind w:left="709" w:hanging="357"/>
        <w:jc w:val="both"/>
        <w:rPr>
          <w:rFonts w:ascii="Arial" w:hAnsi="Arial" w:cs="Arial"/>
          <w:sz w:val="24"/>
          <w:szCs w:val="24"/>
        </w:rPr>
      </w:pPr>
      <w:r w:rsidRPr="00F74484">
        <w:rPr>
          <w:rFonts w:ascii="Arial" w:hAnsi="Arial" w:cs="Arial"/>
          <w:sz w:val="24"/>
          <w:szCs w:val="24"/>
        </w:rPr>
        <w:t xml:space="preserve">Gestiona usuaris amb rols diferents. </w:t>
      </w:r>
    </w:p>
    <w:p w14:paraId="36A172E5" w14:textId="77777777" w:rsidR="00F74484" w:rsidRDefault="00F74484" w:rsidP="00F74484">
      <w:pPr>
        <w:pStyle w:val="Prrafodelista"/>
        <w:numPr>
          <w:ilvl w:val="0"/>
          <w:numId w:val="3"/>
        </w:numPr>
        <w:spacing w:before="100" w:beforeAutospacing="1" w:after="0" w:line="360" w:lineRule="auto"/>
        <w:ind w:left="709" w:hanging="357"/>
        <w:jc w:val="both"/>
        <w:rPr>
          <w:rFonts w:ascii="Arial" w:hAnsi="Arial" w:cs="Arial"/>
          <w:sz w:val="24"/>
          <w:szCs w:val="24"/>
        </w:rPr>
      </w:pPr>
      <w:r w:rsidRPr="00F74484">
        <w:rPr>
          <w:rFonts w:ascii="Arial" w:hAnsi="Arial" w:cs="Arial"/>
          <w:sz w:val="24"/>
          <w:szCs w:val="24"/>
        </w:rPr>
        <w:t xml:space="preserve">Personalitza la interfície del gestor de continguts. </w:t>
      </w:r>
    </w:p>
    <w:p w14:paraId="6AC18BBD" w14:textId="77777777" w:rsidR="00F74484" w:rsidRDefault="00F74484" w:rsidP="00F74484">
      <w:pPr>
        <w:pStyle w:val="Prrafodelista"/>
        <w:numPr>
          <w:ilvl w:val="0"/>
          <w:numId w:val="3"/>
        </w:numPr>
        <w:spacing w:before="100" w:beforeAutospacing="1" w:after="0" w:line="360" w:lineRule="auto"/>
        <w:ind w:left="709" w:hanging="357"/>
        <w:jc w:val="both"/>
        <w:rPr>
          <w:rFonts w:ascii="Arial" w:hAnsi="Arial" w:cs="Arial"/>
          <w:sz w:val="24"/>
          <w:szCs w:val="24"/>
        </w:rPr>
      </w:pPr>
      <w:r w:rsidRPr="00F74484">
        <w:rPr>
          <w:rFonts w:ascii="Arial" w:hAnsi="Arial" w:cs="Arial"/>
          <w:sz w:val="24"/>
          <w:szCs w:val="24"/>
        </w:rPr>
        <w:t xml:space="preserve">Realitza proves de funcionament. </w:t>
      </w:r>
    </w:p>
    <w:p w14:paraId="1E1AB59E" w14:textId="77777777" w:rsidR="00F74484" w:rsidRDefault="00F74484" w:rsidP="00F74484">
      <w:pPr>
        <w:pStyle w:val="Prrafodelista"/>
        <w:numPr>
          <w:ilvl w:val="0"/>
          <w:numId w:val="3"/>
        </w:numPr>
        <w:spacing w:before="100" w:beforeAutospacing="1" w:after="0" w:line="360" w:lineRule="auto"/>
        <w:ind w:left="709" w:hanging="357"/>
        <w:jc w:val="both"/>
        <w:rPr>
          <w:rFonts w:ascii="Arial" w:hAnsi="Arial" w:cs="Arial"/>
          <w:sz w:val="24"/>
          <w:szCs w:val="24"/>
        </w:rPr>
      </w:pPr>
      <w:r w:rsidRPr="00F74484">
        <w:rPr>
          <w:rFonts w:ascii="Arial" w:hAnsi="Arial" w:cs="Arial"/>
          <w:sz w:val="24"/>
          <w:szCs w:val="24"/>
        </w:rPr>
        <w:t xml:space="preserve">Realitza tasques d’actualització del gestor de continguts, especialment les de seguretat. </w:t>
      </w:r>
    </w:p>
    <w:p w14:paraId="01B62DB8" w14:textId="77777777" w:rsidR="00F74484" w:rsidRDefault="00F74484" w:rsidP="00F74484">
      <w:pPr>
        <w:pStyle w:val="Prrafodelista"/>
        <w:numPr>
          <w:ilvl w:val="0"/>
          <w:numId w:val="3"/>
        </w:numPr>
        <w:spacing w:before="100" w:beforeAutospacing="1" w:after="0" w:line="360" w:lineRule="auto"/>
        <w:ind w:left="709" w:hanging="357"/>
        <w:jc w:val="both"/>
        <w:rPr>
          <w:rFonts w:ascii="Arial" w:hAnsi="Arial" w:cs="Arial"/>
          <w:sz w:val="24"/>
          <w:szCs w:val="24"/>
        </w:rPr>
      </w:pPr>
      <w:r w:rsidRPr="00F74484">
        <w:rPr>
          <w:rFonts w:ascii="Arial" w:hAnsi="Arial" w:cs="Arial"/>
          <w:sz w:val="24"/>
          <w:szCs w:val="24"/>
        </w:rPr>
        <w:t xml:space="preserve">Instal·la i configura els mòduls i menús necessaris. </w:t>
      </w:r>
    </w:p>
    <w:p w14:paraId="45048B9D" w14:textId="77777777" w:rsidR="00F74484" w:rsidRDefault="00F74484" w:rsidP="00F74484">
      <w:pPr>
        <w:pStyle w:val="Prrafodelista"/>
        <w:numPr>
          <w:ilvl w:val="0"/>
          <w:numId w:val="3"/>
        </w:numPr>
        <w:spacing w:before="100" w:beforeAutospacing="1" w:after="0" w:line="360" w:lineRule="auto"/>
        <w:ind w:left="709" w:hanging="357"/>
        <w:jc w:val="both"/>
        <w:rPr>
          <w:rFonts w:ascii="Arial" w:hAnsi="Arial" w:cs="Arial"/>
          <w:sz w:val="24"/>
          <w:szCs w:val="24"/>
        </w:rPr>
      </w:pPr>
      <w:r w:rsidRPr="00F74484">
        <w:rPr>
          <w:rFonts w:ascii="Arial" w:hAnsi="Arial" w:cs="Arial"/>
          <w:sz w:val="24"/>
          <w:szCs w:val="24"/>
        </w:rPr>
        <w:t xml:space="preserve">Activa i configura els mecanismes de seguretat proporcionats pel mateix gestor de continguts. </w:t>
      </w:r>
    </w:p>
    <w:p w14:paraId="5A6CE07A" w14:textId="77777777" w:rsidR="00F74484" w:rsidRDefault="00F74484" w:rsidP="00F74484">
      <w:pPr>
        <w:pStyle w:val="Prrafodelista"/>
        <w:numPr>
          <w:ilvl w:val="0"/>
          <w:numId w:val="3"/>
        </w:numPr>
        <w:spacing w:before="100" w:beforeAutospacing="1" w:after="0" w:line="360" w:lineRule="auto"/>
        <w:ind w:left="709" w:hanging="357"/>
        <w:jc w:val="both"/>
        <w:rPr>
          <w:rFonts w:ascii="Arial" w:hAnsi="Arial" w:cs="Arial"/>
          <w:sz w:val="24"/>
          <w:szCs w:val="24"/>
        </w:rPr>
      </w:pPr>
      <w:r w:rsidRPr="00F74484">
        <w:rPr>
          <w:rFonts w:ascii="Arial" w:hAnsi="Arial" w:cs="Arial"/>
          <w:sz w:val="24"/>
          <w:szCs w:val="24"/>
        </w:rPr>
        <w:t xml:space="preserve">Habilita fòrums i estableix regles d’accés. </w:t>
      </w:r>
    </w:p>
    <w:p w14:paraId="1DEC7C05" w14:textId="77777777" w:rsidR="00F74484" w:rsidRDefault="00F74484" w:rsidP="00F74484">
      <w:pPr>
        <w:pStyle w:val="Prrafodelista"/>
        <w:numPr>
          <w:ilvl w:val="0"/>
          <w:numId w:val="3"/>
        </w:numPr>
        <w:spacing w:before="100" w:beforeAutospacing="1" w:after="0" w:line="360" w:lineRule="auto"/>
        <w:ind w:left="709" w:hanging="357"/>
        <w:jc w:val="both"/>
        <w:rPr>
          <w:rFonts w:ascii="Arial" w:hAnsi="Arial" w:cs="Arial"/>
          <w:sz w:val="24"/>
          <w:szCs w:val="24"/>
        </w:rPr>
      </w:pPr>
      <w:r w:rsidRPr="00F74484">
        <w:rPr>
          <w:rFonts w:ascii="Arial" w:hAnsi="Arial" w:cs="Arial"/>
          <w:sz w:val="24"/>
          <w:szCs w:val="24"/>
        </w:rPr>
        <w:t xml:space="preserve">Realitza proves de funcionament. </w:t>
      </w:r>
    </w:p>
    <w:p w14:paraId="145E7B2D" w14:textId="77777777" w:rsidR="00F74484" w:rsidRDefault="00F74484" w:rsidP="00F74484">
      <w:pPr>
        <w:pStyle w:val="Prrafodelista"/>
        <w:numPr>
          <w:ilvl w:val="0"/>
          <w:numId w:val="3"/>
        </w:numPr>
        <w:spacing w:before="100" w:beforeAutospacing="1" w:after="0" w:line="360" w:lineRule="auto"/>
        <w:ind w:left="709" w:hanging="357"/>
        <w:jc w:val="both"/>
        <w:rPr>
          <w:rFonts w:ascii="Arial" w:hAnsi="Arial" w:cs="Arial"/>
          <w:sz w:val="24"/>
          <w:szCs w:val="24"/>
        </w:rPr>
      </w:pPr>
      <w:r w:rsidRPr="00F74484">
        <w:rPr>
          <w:rFonts w:ascii="Arial" w:hAnsi="Arial" w:cs="Arial"/>
          <w:sz w:val="24"/>
          <w:szCs w:val="24"/>
        </w:rPr>
        <w:t xml:space="preserve">Realitza còpies de seguretat dels continguts del gestor. </w:t>
      </w:r>
    </w:p>
    <w:p w14:paraId="07A81909" w14:textId="77777777" w:rsidR="00F74484" w:rsidRDefault="00F74484" w:rsidP="00F74484">
      <w:pPr>
        <w:pStyle w:val="Prrafodelista"/>
        <w:numPr>
          <w:ilvl w:val="0"/>
          <w:numId w:val="3"/>
        </w:numPr>
        <w:spacing w:before="100" w:beforeAutospacing="1" w:after="0" w:line="360" w:lineRule="auto"/>
        <w:ind w:left="709" w:hanging="357"/>
        <w:jc w:val="both"/>
        <w:rPr>
          <w:rFonts w:ascii="Arial" w:hAnsi="Arial" w:cs="Arial"/>
          <w:sz w:val="24"/>
          <w:szCs w:val="24"/>
        </w:rPr>
      </w:pPr>
      <w:r w:rsidRPr="00F74484">
        <w:rPr>
          <w:rFonts w:ascii="Arial" w:hAnsi="Arial" w:cs="Arial"/>
          <w:sz w:val="24"/>
          <w:szCs w:val="24"/>
        </w:rPr>
        <w:t xml:space="preserve">Cerca i interpreta documentació tècnica en les llengües oficials i en les de més ús en el sector. </w:t>
      </w:r>
    </w:p>
    <w:p w14:paraId="56D51DC6" w14:textId="77777777" w:rsidR="00F74484" w:rsidRDefault="00F74484" w:rsidP="00F74484">
      <w:pPr>
        <w:pStyle w:val="Prrafodelista"/>
        <w:numPr>
          <w:ilvl w:val="0"/>
          <w:numId w:val="3"/>
        </w:numPr>
        <w:spacing w:before="100" w:beforeAutospacing="1" w:after="0" w:line="360" w:lineRule="auto"/>
        <w:ind w:left="709" w:hanging="357"/>
        <w:jc w:val="both"/>
        <w:rPr>
          <w:rFonts w:ascii="Arial" w:hAnsi="Arial" w:cs="Arial"/>
          <w:sz w:val="24"/>
          <w:szCs w:val="24"/>
        </w:rPr>
      </w:pPr>
      <w:r w:rsidRPr="00F74484">
        <w:rPr>
          <w:rFonts w:ascii="Arial" w:hAnsi="Arial" w:cs="Arial"/>
          <w:sz w:val="24"/>
          <w:szCs w:val="24"/>
        </w:rPr>
        <w:t>Documenta adequadament la instal·lació del gestor de continguts, les incidències aparegudes i les solucions aportades.</w:t>
      </w:r>
    </w:p>
    <w:p w14:paraId="48E414EA" w14:textId="77777777" w:rsidR="00D02C51" w:rsidRDefault="00D02C51">
      <w:pPr>
        <w:suppressAutoHyphens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10322A1" w14:textId="77777777" w:rsidR="001E7893" w:rsidRPr="00E208DC" w:rsidRDefault="001E7893" w:rsidP="001E7893">
      <w:pPr>
        <w:pStyle w:val="Ttulo1"/>
        <w:numPr>
          <w:ilvl w:val="0"/>
          <w:numId w:val="0"/>
        </w:numPr>
        <w:pBdr>
          <w:bottom w:val="single" w:sz="6" w:space="2" w:color="000000"/>
        </w:pBdr>
        <w:ind w:left="432" w:hanging="432"/>
        <w:rPr>
          <w:rFonts w:ascii="Arial" w:hAnsi="Arial" w:cs="Arial"/>
          <w:sz w:val="24"/>
          <w:szCs w:val="24"/>
        </w:rPr>
      </w:pPr>
      <w:r w:rsidRPr="00E208DC">
        <w:rPr>
          <w:rFonts w:ascii="Arial" w:hAnsi="Arial" w:cs="Arial"/>
          <w:sz w:val="24"/>
          <w:szCs w:val="24"/>
        </w:rPr>
        <w:lastRenderedPageBreak/>
        <w:t>INSTRUCCIONS</w:t>
      </w:r>
    </w:p>
    <w:p w14:paraId="20548196" w14:textId="77777777" w:rsidR="001E7893" w:rsidRPr="00E208DC" w:rsidRDefault="001E7893" w:rsidP="001E7893">
      <w:pPr>
        <w:pStyle w:val="NormalWeb"/>
        <w:suppressAutoHyphens w:val="0"/>
        <w:spacing w:beforeAutospacing="1" w:after="0"/>
        <w:jc w:val="both"/>
        <w:rPr>
          <w:rFonts w:ascii="Arial" w:hAnsi="Arial" w:cs="Arial"/>
        </w:rPr>
      </w:pPr>
      <w:r w:rsidRPr="00E208DC">
        <w:rPr>
          <w:rFonts w:ascii="Arial" w:hAnsi="Arial" w:cs="Arial"/>
        </w:rPr>
        <w:t>Llegeix amb calma que s'ha de fer abans de començar. I recorda de posar el teu nom en el lloc del document que ho sol·licita.</w:t>
      </w:r>
    </w:p>
    <w:p w14:paraId="64FC1E26" w14:textId="493FA6B8" w:rsidR="001E7893" w:rsidRPr="00E208DC" w:rsidRDefault="001E7893" w:rsidP="001E7893">
      <w:pPr>
        <w:pStyle w:val="NormalWeb"/>
        <w:suppressAutoHyphens w:val="0"/>
        <w:spacing w:beforeAutospacing="1" w:after="0"/>
        <w:jc w:val="both"/>
        <w:rPr>
          <w:rFonts w:ascii="Arial" w:hAnsi="Arial" w:cs="Arial"/>
        </w:rPr>
      </w:pPr>
      <w:r w:rsidRPr="00E208DC">
        <w:rPr>
          <w:rFonts w:ascii="Arial" w:hAnsi="Arial" w:cs="Arial"/>
        </w:rPr>
        <w:t xml:space="preserve">Per fer l'entrega recorda que has de retornar </w:t>
      </w:r>
      <w:r w:rsidRPr="00E208DC">
        <w:rPr>
          <w:rFonts w:ascii="Arial" w:hAnsi="Arial" w:cs="Arial"/>
          <w:b/>
          <w:bCs/>
        </w:rPr>
        <w:t>aquest arxiu</w:t>
      </w:r>
      <w:r w:rsidRPr="00E208DC">
        <w:rPr>
          <w:rFonts w:ascii="Arial" w:hAnsi="Arial" w:cs="Arial"/>
        </w:rPr>
        <w:t xml:space="preserve"> amb el nom Pp</w:t>
      </w:r>
      <w:r w:rsidR="00BE3146" w:rsidRPr="00E208DC">
        <w:rPr>
          <w:rFonts w:ascii="Arial" w:hAnsi="Arial" w:cs="Arial"/>
        </w:rPr>
        <w:t>1</w:t>
      </w:r>
      <w:r w:rsidRPr="00E208DC">
        <w:rPr>
          <w:rFonts w:ascii="Arial" w:hAnsi="Arial" w:cs="Arial"/>
        </w:rPr>
        <w:t>.</w:t>
      </w:r>
      <w:r w:rsidR="00B20D59">
        <w:rPr>
          <w:rFonts w:ascii="Arial" w:hAnsi="Arial" w:cs="Arial"/>
        </w:rPr>
        <w:t>4</w:t>
      </w:r>
      <w:r w:rsidRPr="00E208DC">
        <w:rPr>
          <w:rFonts w:ascii="Arial" w:hAnsi="Arial" w:cs="Arial"/>
        </w:rPr>
        <w:t>_[les teves inicials].</w:t>
      </w:r>
      <w:proofErr w:type="spellStart"/>
      <w:r w:rsidRPr="00E208DC">
        <w:rPr>
          <w:rFonts w:ascii="Arial" w:hAnsi="Arial" w:cs="Arial"/>
        </w:rPr>
        <w:t>odt</w:t>
      </w:r>
      <w:proofErr w:type="spellEnd"/>
      <w:r w:rsidRPr="00E208DC">
        <w:rPr>
          <w:rFonts w:ascii="Arial" w:hAnsi="Arial" w:cs="Arial"/>
        </w:rPr>
        <w:t xml:space="preserve"> /o </w:t>
      </w:r>
      <w:proofErr w:type="spellStart"/>
      <w:r w:rsidRPr="00E208DC">
        <w:rPr>
          <w:rFonts w:ascii="Arial" w:hAnsi="Arial" w:cs="Arial"/>
        </w:rPr>
        <w:t>doc</w:t>
      </w:r>
      <w:r w:rsidR="002D40B3" w:rsidRPr="00E208DC">
        <w:rPr>
          <w:rFonts w:ascii="Arial" w:hAnsi="Arial" w:cs="Arial"/>
        </w:rPr>
        <w:t>x</w:t>
      </w:r>
      <w:proofErr w:type="spellEnd"/>
      <w:r w:rsidRPr="00E208DC">
        <w:rPr>
          <w:rFonts w:ascii="Arial" w:hAnsi="Arial" w:cs="Arial"/>
        </w:rPr>
        <w:t xml:space="preserve"> (només amb aquest format, </w:t>
      </w:r>
      <w:r w:rsidRPr="00E208DC">
        <w:rPr>
          <w:rFonts w:ascii="Arial" w:hAnsi="Arial" w:cs="Arial"/>
          <w:b/>
          <w:bCs/>
        </w:rPr>
        <w:t>ara ja no les vull amb PDF, així puc controlar millor les faltes</w:t>
      </w:r>
      <w:r w:rsidRPr="00E208DC">
        <w:rPr>
          <w:rFonts w:ascii="Arial" w:hAnsi="Arial" w:cs="Arial"/>
        </w:rPr>
        <w:t xml:space="preserve">). Si has d'escriure alguna cosa s'ha de fer utilitzant el tipus de lletra </w:t>
      </w:r>
      <w:r w:rsidRPr="00E208DC">
        <w:rPr>
          <w:rFonts w:ascii="Arial" w:hAnsi="Arial" w:cs="Arial"/>
          <w:b/>
          <w:bCs/>
        </w:rPr>
        <w:t>ARIAL</w:t>
      </w:r>
      <w:r w:rsidRPr="00E208DC">
        <w:rPr>
          <w:rFonts w:ascii="Arial" w:hAnsi="Arial" w:cs="Arial"/>
        </w:rPr>
        <w:t xml:space="preserve"> amb una mida de </w:t>
      </w:r>
      <w:r w:rsidRPr="00E208DC">
        <w:rPr>
          <w:rFonts w:ascii="Arial" w:hAnsi="Arial" w:cs="Arial"/>
          <w:b/>
          <w:bCs/>
        </w:rPr>
        <w:t>12</w:t>
      </w:r>
      <w:r w:rsidR="00F273F5">
        <w:rPr>
          <w:rFonts w:ascii="Arial" w:hAnsi="Arial" w:cs="Arial"/>
          <w:b/>
          <w:bCs/>
        </w:rPr>
        <w:t xml:space="preserve"> i sense utilitzar colors</w:t>
      </w:r>
      <w:r w:rsidRPr="00E208DC">
        <w:rPr>
          <w:rFonts w:ascii="Arial" w:hAnsi="Arial" w:cs="Arial"/>
        </w:rPr>
        <w:t>. És important que feu servir aquests requeriments així com escriure sense fer faltes.</w:t>
      </w:r>
    </w:p>
    <w:p w14:paraId="371D7CA9" w14:textId="77777777" w:rsidR="001E7893" w:rsidRDefault="001E7893" w:rsidP="001E7893">
      <w:pPr>
        <w:jc w:val="both"/>
        <w:rPr>
          <w:rFonts w:ascii="Arial" w:eastAsia="LiberationSans" w:hAnsi="Arial" w:cs="Arial"/>
          <w:kern w:val="3"/>
          <w:sz w:val="24"/>
          <w:szCs w:val="24"/>
        </w:rPr>
      </w:pPr>
    </w:p>
    <w:p w14:paraId="0144259B" w14:textId="77777777" w:rsidR="00400277" w:rsidRPr="00E208DC" w:rsidRDefault="00400277" w:rsidP="001E7893">
      <w:pPr>
        <w:jc w:val="both"/>
        <w:rPr>
          <w:rFonts w:ascii="Arial" w:eastAsia="LiberationSans" w:hAnsi="Arial" w:cs="Arial"/>
          <w:kern w:val="3"/>
          <w:sz w:val="24"/>
          <w:szCs w:val="24"/>
        </w:rPr>
      </w:pPr>
      <w:r>
        <w:rPr>
          <w:rFonts w:ascii="Arial" w:eastAsia="LiberationSans" w:hAnsi="Arial" w:cs="Arial"/>
          <w:kern w:val="3"/>
          <w:sz w:val="24"/>
          <w:szCs w:val="24"/>
        </w:rPr>
        <w:t>En aquesta activitat hauràs d’utilitzar el valor XX que et va facilitat el professor.</w:t>
      </w:r>
    </w:p>
    <w:p w14:paraId="01520F63" w14:textId="16BE8128" w:rsidR="00E557DB" w:rsidRPr="00E557DB" w:rsidRDefault="00E557DB" w:rsidP="00E557DB">
      <w:pPr>
        <w:suppressAutoHyphens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F83663">
        <w:rPr>
          <w:rFonts w:ascii="Arial" w:hAnsi="Arial" w:cs="Arial"/>
          <w:b/>
          <w:sz w:val="24"/>
          <w:szCs w:val="24"/>
          <w:u w:val="single"/>
        </w:rPr>
        <w:t>Treu totes les meves imatges</w:t>
      </w:r>
      <w:r w:rsidRPr="00E557DB">
        <w:rPr>
          <w:rFonts w:ascii="Arial" w:hAnsi="Arial" w:cs="Arial"/>
          <w:b/>
          <w:sz w:val="24"/>
          <w:szCs w:val="24"/>
        </w:rPr>
        <w:t xml:space="preserve"> i posa-hi les teves, si no ho fas es tindrà en compte durant la valoració.</w:t>
      </w:r>
    </w:p>
    <w:p w14:paraId="57408BE4" w14:textId="77777777" w:rsidR="00E557DB" w:rsidRPr="003209EA" w:rsidRDefault="00E557DB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14:paraId="2C7A7BCB" w14:textId="7F0C18DF" w:rsidR="003209EA" w:rsidRPr="003209EA" w:rsidRDefault="003209EA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r w:rsidRPr="003209EA">
        <w:rPr>
          <w:rFonts w:ascii="Arial" w:hAnsi="Arial" w:cs="Arial"/>
          <w:bCs/>
          <w:sz w:val="24"/>
          <w:szCs w:val="24"/>
        </w:rPr>
        <w:t>En aquest enllaç hi tens la documentació oficial</w:t>
      </w:r>
    </w:p>
    <w:p w14:paraId="0E23198D" w14:textId="7FCEA7DB" w:rsidR="003209EA" w:rsidRPr="003209EA" w:rsidRDefault="00A12594" w:rsidP="003209EA">
      <w:pPr>
        <w:suppressAutoHyphens w:val="0"/>
        <w:spacing w:after="0" w:line="240" w:lineRule="auto"/>
        <w:jc w:val="center"/>
        <w:rPr>
          <w:rFonts w:ascii="Arial" w:hAnsi="Arial" w:cs="Arial"/>
          <w:bCs/>
          <w:sz w:val="24"/>
          <w:szCs w:val="24"/>
        </w:rPr>
      </w:pPr>
      <w:hyperlink r:id="rId10" w:history="1">
        <w:r w:rsidR="003209EA" w:rsidRPr="003209EA">
          <w:rPr>
            <w:rStyle w:val="Hipervnculo"/>
            <w:rFonts w:ascii="Arial" w:hAnsi="Arial" w:cs="Arial"/>
            <w:sz w:val="24"/>
            <w:szCs w:val="24"/>
          </w:rPr>
          <w:t>http://doc.prestashop.com/pages/viewpage.action?pageId=54263816</w:t>
        </w:r>
      </w:hyperlink>
    </w:p>
    <w:p w14:paraId="365A69A2" w14:textId="7B3F3B9A" w:rsidR="00D02C51" w:rsidRPr="003209EA" w:rsidRDefault="00D02C51">
      <w:pPr>
        <w:suppressAutoHyphens w:val="0"/>
        <w:spacing w:after="0" w:line="240" w:lineRule="auto"/>
        <w:rPr>
          <w:rFonts w:ascii="Arial" w:eastAsia="Times New Roman" w:hAnsi="Arial" w:cs="Arial"/>
          <w:bCs/>
          <w:sz w:val="24"/>
          <w:szCs w:val="24"/>
        </w:rPr>
      </w:pPr>
      <w:r w:rsidRPr="003209EA">
        <w:rPr>
          <w:rFonts w:ascii="Arial" w:hAnsi="Arial" w:cs="Arial"/>
          <w:bCs/>
          <w:sz w:val="24"/>
          <w:szCs w:val="24"/>
        </w:rPr>
        <w:br w:type="page"/>
      </w:r>
    </w:p>
    <w:p w14:paraId="45933026" w14:textId="77777777" w:rsidR="00E208DC" w:rsidRPr="00E208DC" w:rsidRDefault="00E208DC" w:rsidP="00E208DC">
      <w:pPr>
        <w:pStyle w:val="Ttulo1"/>
        <w:numPr>
          <w:ilvl w:val="0"/>
          <w:numId w:val="0"/>
        </w:numPr>
        <w:pBdr>
          <w:bottom w:val="single" w:sz="6" w:space="2" w:color="000000"/>
        </w:pBdr>
        <w:ind w:left="432" w:hanging="432"/>
        <w:rPr>
          <w:rFonts w:ascii="Arial" w:hAnsi="Arial" w:cs="Arial"/>
          <w:sz w:val="24"/>
          <w:szCs w:val="24"/>
        </w:rPr>
      </w:pPr>
      <w:r w:rsidRPr="00E208DC">
        <w:rPr>
          <w:rFonts w:ascii="Arial" w:hAnsi="Arial" w:cs="Arial"/>
          <w:sz w:val="24"/>
          <w:szCs w:val="24"/>
        </w:rPr>
        <w:lastRenderedPageBreak/>
        <w:t>EXERCICIS</w:t>
      </w:r>
    </w:p>
    <w:p w14:paraId="46F41F5D" w14:textId="1D511C5D" w:rsidR="00CC0745" w:rsidRDefault="00CC0745" w:rsidP="00E208DC">
      <w:pPr>
        <w:pStyle w:val="NormalWeb"/>
        <w:spacing w:before="0" w:after="0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  <w:bCs/>
        </w:rPr>
        <w:t xml:space="preserve">Exercici1: </w:t>
      </w:r>
      <w:r>
        <w:rPr>
          <w:rFonts w:ascii="Arial" w:hAnsi="Arial" w:cs="Arial"/>
          <w:bCs/>
        </w:rPr>
        <w:t xml:space="preserve">Instal·lació del </w:t>
      </w:r>
      <w:proofErr w:type="spellStart"/>
      <w:r>
        <w:rPr>
          <w:rFonts w:ascii="Arial" w:hAnsi="Arial" w:cs="Arial"/>
          <w:bCs/>
        </w:rPr>
        <w:t>Prestashop</w:t>
      </w:r>
      <w:proofErr w:type="spellEnd"/>
      <w:r>
        <w:rPr>
          <w:rFonts w:ascii="Arial" w:hAnsi="Arial" w:cs="Arial"/>
          <w:bCs/>
        </w:rPr>
        <w:t>. (</w:t>
      </w:r>
      <w:r w:rsidRPr="00CC0745">
        <w:rPr>
          <w:rFonts w:ascii="Arial" w:hAnsi="Arial" w:cs="Arial"/>
        </w:rPr>
        <w:t xml:space="preserve">Instal·la </w:t>
      </w:r>
      <w:proofErr w:type="spellStart"/>
      <w:r w:rsidRPr="00CC0745">
        <w:rPr>
          <w:rFonts w:ascii="Arial" w:hAnsi="Arial" w:cs="Arial"/>
        </w:rPr>
        <w:t>Prestashop</w:t>
      </w:r>
      <w:proofErr w:type="spellEnd"/>
      <w:r w:rsidRPr="00CC0745">
        <w:rPr>
          <w:rFonts w:ascii="Arial" w:hAnsi="Arial" w:cs="Arial"/>
        </w:rPr>
        <w:t xml:space="preserve"> en la seva última versió en el teu entorn de proves en local</w:t>
      </w:r>
      <w:r w:rsidR="00021769">
        <w:rPr>
          <w:rFonts w:ascii="Arial" w:hAnsi="Arial" w:cs="Arial"/>
        </w:rPr>
        <w:t>, actualment la 1.7.</w:t>
      </w:r>
      <w:r w:rsidR="002B7152">
        <w:rPr>
          <w:rFonts w:ascii="Arial" w:hAnsi="Arial" w:cs="Arial"/>
        </w:rPr>
        <w:t>8</w:t>
      </w:r>
      <w:r w:rsidR="00021769">
        <w:rPr>
          <w:rFonts w:ascii="Arial" w:hAnsi="Arial" w:cs="Arial"/>
        </w:rPr>
        <w:t>.</w:t>
      </w:r>
      <w:r w:rsidR="002B7152">
        <w:rPr>
          <w:rFonts w:ascii="Arial" w:hAnsi="Arial" w:cs="Arial"/>
        </w:rPr>
        <w:t>3</w:t>
      </w:r>
      <w:r>
        <w:rPr>
          <w:rFonts w:ascii="Arial" w:hAnsi="Arial" w:cs="Arial"/>
        </w:rPr>
        <w:t>).</w:t>
      </w:r>
      <w:r w:rsidR="00AF42B1">
        <w:rPr>
          <w:rFonts w:ascii="Arial" w:hAnsi="Arial" w:cs="Arial"/>
        </w:rPr>
        <w:t xml:space="preserve"> Fes les captures de pantalla que creguis necessàries per la millor valoració</w:t>
      </w:r>
      <w:r w:rsidR="006C0272">
        <w:rPr>
          <w:rFonts w:ascii="Arial" w:hAnsi="Arial" w:cs="Arial"/>
        </w:rPr>
        <w:t xml:space="preserve">, </w:t>
      </w:r>
      <w:r w:rsidR="006C0272" w:rsidRPr="006C0272">
        <w:rPr>
          <w:rFonts w:ascii="Arial" w:hAnsi="Arial" w:cs="Arial"/>
          <w:b/>
        </w:rPr>
        <w:t xml:space="preserve">volem fer una botiga de </w:t>
      </w:r>
      <w:r w:rsidR="002B7152">
        <w:rPr>
          <w:rFonts w:ascii="Arial" w:hAnsi="Arial" w:cs="Arial"/>
          <w:b/>
        </w:rPr>
        <w:t>productes esportius online</w:t>
      </w:r>
      <w:r w:rsidR="0012099B">
        <w:rPr>
          <w:rFonts w:ascii="Arial" w:hAnsi="Arial" w:cs="Arial"/>
          <w:b/>
        </w:rPr>
        <w:t xml:space="preserve"> </w:t>
      </w:r>
      <w:r w:rsidR="002B7152">
        <w:rPr>
          <w:rFonts w:ascii="Arial" w:hAnsi="Arial" w:cs="Arial"/>
          <w:b/>
        </w:rPr>
        <w:t>(</w:t>
      </w:r>
      <w:r w:rsidR="0012099B">
        <w:rPr>
          <w:rFonts w:ascii="Arial" w:hAnsi="Arial" w:cs="Arial"/>
          <w:b/>
        </w:rPr>
        <w:t>i tot el que es demana ha de tenir-ne relació!!!</w:t>
      </w:r>
      <w:r w:rsidR="002B7152">
        <w:rPr>
          <w:rFonts w:ascii="Arial" w:hAnsi="Arial" w:cs="Arial"/>
          <w:b/>
        </w:rPr>
        <w:t>)</w:t>
      </w:r>
      <w:r w:rsidR="00AF42B1">
        <w:rPr>
          <w:rFonts w:ascii="Arial" w:hAnsi="Arial" w:cs="Arial"/>
        </w:rPr>
        <w:t>.</w:t>
      </w:r>
      <w:r w:rsidR="00DE4BFE">
        <w:rPr>
          <w:rFonts w:ascii="Arial" w:hAnsi="Arial" w:cs="Arial"/>
        </w:rPr>
        <w:t>(</w:t>
      </w:r>
      <w:r w:rsidR="00DE4BFE" w:rsidRPr="00DE4BFE">
        <w:rPr>
          <w:rFonts w:ascii="Arial" w:hAnsi="Arial" w:cs="Arial"/>
          <w:color w:val="00B0F0"/>
        </w:rPr>
        <w:t>2.0p</w:t>
      </w:r>
      <w:r w:rsidR="00DE4BFE">
        <w:rPr>
          <w:rFonts w:ascii="Arial" w:hAnsi="Arial" w:cs="Arial"/>
        </w:rPr>
        <w:t>)</w:t>
      </w:r>
    </w:p>
    <w:p w14:paraId="2B0B0B77" w14:textId="623ADA5A" w:rsidR="00CC0745" w:rsidRDefault="00CC0745" w:rsidP="00E208DC">
      <w:pPr>
        <w:pStyle w:val="NormalWeb"/>
        <w:spacing w:before="0" w:after="0"/>
        <w:jc w:val="both"/>
        <w:rPr>
          <w:rFonts w:ascii="Arial" w:hAnsi="Arial" w:cs="Arial"/>
          <w:bCs/>
        </w:rPr>
      </w:pPr>
    </w:p>
    <w:p w14:paraId="06D7A71C" w14:textId="3A0DECA5" w:rsidR="00CC0745" w:rsidRPr="00CC0745" w:rsidRDefault="00A12594" w:rsidP="00CC0745">
      <w:pPr>
        <w:pStyle w:val="NormalWeb"/>
        <w:spacing w:before="0" w:after="0"/>
        <w:jc w:val="center"/>
        <w:rPr>
          <w:rFonts w:ascii="Arial" w:hAnsi="Arial" w:cs="Arial"/>
          <w:bCs/>
        </w:rPr>
      </w:pPr>
      <w:hyperlink r:id="rId11" w:history="1">
        <w:r w:rsidR="00CC0745" w:rsidRPr="00CC0745">
          <w:rPr>
            <w:rStyle w:val="Hipervnculo"/>
            <w:rFonts w:ascii="Arial" w:hAnsi="Arial" w:cs="Arial"/>
          </w:rPr>
          <w:t>https://www.prestashop.com/es/descarga</w:t>
        </w:r>
      </w:hyperlink>
    </w:p>
    <w:p w14:paraId="2F9EB95A" w14:textId="4BB9D2EF" w:rsidR="00CC0745" w:rsidRDefault="00CC0745" w:rsidP="00E208DC">
      <w:pPr>
        <w:pStyle w:val="NormalWeb"/>
        <w:spacing w:before="0" w:after="0"/>
        <w:jc w:val="both"/>
        <w:rPr>
          <w:rFonts w:ascii="Arial" w:hAnsi="Arial" w:cs="Arial"/>
          <w:b/>
          <w:bCs/>
        </w:rPr>
      </w:pPr>
    </w:p>
    <w:p w14:paraId="32DDE8AD" w14:textId="0C370355" w:rsidR="002B7152" w:rsidRDefault="002B7152" w:rsidP="00E208DC">
      <w:pPr>
        <w:pStyle w:val="NormalWeb"/>
        <w:spacing w:before="0" w:after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S’ha de fer servir la URL: </w:t>
      </w:r>
      <w:r w:rsidRPr="002B7152">
        <w:rPr>
          <w:rFonts w:ascii="Arial" w:hAnsi="Arial" w:cs="Arial"/>
          <w:b/>
          <w:bCs/>
          <w:color w:val="0070C0"/>
        </w:rPr>
        <w:t>[</w:t>
      </w:r>
      <w:proofErr w:type="spellStart"/>
      <w:r w:rsidRPr="002B7152">
        <w:rPr>
          <w:rFonts w:ascii="Arial" w:hAnsi="Arial" w:cs="Arial"/>
          <w:color w:val="0070C0"/>
          <w:u w:val="single"/>
        </w:rPr>
        <w:t>IP</w:t>
      </w:r>
      <w:r>
        <w:rPr>
          <w:rFonts w:ascii="Arial" w:hAnsi="Arial" w:cs="Arial"/>
          <w:color w:val="0070C0"/>
          <w:u w:val="single"/>
        </w:rPr>
        <w:t>_</w:t>
      </w:r>
      <w:r w:rsidRPr="002B7152">
        <w:rPr>
          <w:rFonts w:ascii="Arial" w:hAnsi="Arial" w:cs="Arial"/>
          <w:color w:val="0070C0"/>
          <w:u w:val="single"/>
        </w:rPr>
        <w:t>anterior</w:t>
      </w:r>
      <w:r>
        <w:rPr>
          <w:rFonts w:ascii="Arial" w:hAnsi="Arial" w:cs="Arial"/>
          <w:color w:val="0070C0"/>
          <w:u w:val="single"/>
        </w:rPr>
        <w:t>_</w:t>
      </w:r>
      <w:r w:rsidRPr="002B7152">
        <w:rPr>
          <w:rFonts w:ascii="Arial" w:hAnsi="Arial" w:cs="Arial"/>
          <w:color w:val="0070C0"/>
          <w:u w:val="single"/>
        </w:rPr>
        <w:t>pràctica</w:t>
      </w:r>
      <w:proofErr w:type="spellEnd"/>
      <w:r>
        <w:rPr>
          <w:rFonts w:ascii="Arial" w:hAnsi="Arial" w:cs="Arial"/>
          <w:color w:val="0070C0"/>
          <w:u w:val="single"/>
        </w:rPr>
        <w:t>]</w:t>
      </w:r>
      <w:r w:rsidRPr="002B7152">
        <w:rPr>
          <w:rFonts w:ascii="Arial" w:hAnsi="Arial" w:cs="Arial"/>
          <w:color w:val="0070C0"/>
          <w:u w:val="single"/>
        </w:rPr>
        <w:t>/</w:t>
      </w:r>
      <w:proofErr w:type="spellStart"/>
      <w:r w:rsidRPr="002B7152">
        <w:rPr>
          <w:rFonts w:ascii="Arial" w:hAnsi="Arial" w:cs="Arial"/>
          <w:color w:val="0070C0"/>
          <w:u w:val="single"/>
        </w:rPr>
        <w:t>sportsXX</w:t>
      </w:r>
      <w:proofErr w:type="spellEnd"/>
    </w:p>
    <w:p w14:paraId="3ACC0E4C" w14:textId="77777777" w:rsidR="002B7152" w:rsidRDefault="002B7152" w:rsidP="00E208DC">
      <w:pPr>
        <w:pStyle w:val="NormalWeb"/>
        <w:spacing w:before="0" w:after="0"/>
        <w:jc w:val="both"/>
        <w:rPr>
          <w:rFonts w:ascii="Arial" w:hAnsi="Arial" w:cs="Arial"/>
          <w:b/>
          <w:bCs/>
        </w:rPr>
      </w:pPr>
    </w:p>
    <w:p w14:paraId="148EF9D9" w14:textId="77777777" w:rsidR="002B7152" w:rsidRDefault="002B7152" w:rsidP="00E208DC">
      <w:pPr>
        <w:pStyle w:val="NormalWeb"/>
        <w:spacing w:before="0" w:after="0"/>
        <w:jc w:val="both"/>
        <w:rPr>
          <w:rFonts w:ascii="Arial" w:hAnsi="Arial" w:cs="Arial"/>
          <w:b/>
          <w:bCs/>
        </w:rPr>
      </w:pPr>
    </w:p>
    <w:p w14:paraId="3BD44A8D" w14:textId="56BA6B60" w:rsidR="00CC0745" w:rsidRPr="002B7152" w:rsidRDefault="00CC0745" w:rsidP="00E208DC">
      <w:pPr>
        <w:pStyle w:val="NormalWeb"/>
        <w:spacing w:before="0" w:after="0"/>
        <w:jc w:val="both"/>
        <w:rPr>
          <w:rFonts w:ascii="Arial" w:hAnsi="Arial" w:cs="Arial"/>
          <w:bCs/>
        </w:rPr>
      </w:pPr>
      <w:r w:rsidRPr="002B7152">
        <w:rPr>
          <w:rFonts w:ascii="Arial" w:hAnsi="Arial" w:cs="Arial"/>
          <w:bCs/>
          <w:u w:val="single"/>
        </w:rPr>
        <w:t xml:space="preserve">S’instal·la igual que el </w:t>
      </w:r>
      <w:proofErr w:type="spellStart"/>
      <w:r w:rsidRPr="002B7152">
        <w:rPr>
          <w:rFonts w:ascii="Arial" w:hAnsi="Arial" w:cs="Arial"/>
          <w:bCs/>
          <w:u w:val="single"/>
        </w:rPr>
        <w:t>wordpress</w:t>
      </w:r>
      <w:proofErr w:type="spellEnd"/>
      <w:r w:rsidR="002B7152" w:rsidRPr="002B7152">
        <w:rPr>
          <w:rFonts w:ascii="Arial" w:hAnsi="Arial" w:cs="Arial"/>
          <w:bCs/>
        </w:rPr>
        <w:t>, (i altres aplicacions webs treballades)</w:t>
      </w:r>
      <w:r w:rsidRPr="002B7152">
        <w:rPr>
          <w:rFonts w:ascii="Arial" w:hAnsi="Arial" w:cs="Arial"/>
          <w:bCs/>
        </w:rPr>
        <w:t xml:space="preserve">, així que has de descomprimir el fitxer dins el </w:t>
      </w:r>
      <w:proofErr w:type="spellStart"/>
      <w:r w:rsidRPr="002B7152">
        <w:rPr>
          <w:rFonts w:ascii="Arial" w:hAnsi="Arial" w:cs="Arial"/>
          <w:bCs/>
        </w:rPr>
        <w:t>path</w:t>
      </w:r>
      <w:proofErr w:type="spellEnd"/>
      <w:r w:rsidRPr="002B7152">
        <w:rPr>
          <w:rFonts w:ascii="Arial" w:hAnsi="Arial" w:cs="Arial"/>
          <w:bCs/>
        </w:rPr>
        <w:t xml:space="preserve"> </w:t>
      </w:r>
      <w:r w:rsidR="002B7152">
        <w:rPr>
          <w:rFonts w:ascii="Arial" w:hAnsi="Arial" w:cs="Arial"/>
          <w:bCs/>
        </w:rPr>
        <w:t>establert</w:t>
      </w:r>
      <w:r w:rsidRPr="002B7152">
        <w:rPr>
          <w:rFonts w:ascii="Arial" w:hAnsi="Arial" w:cs="Arial"/>
          <w:bCs/>
        </w:rPr>
        <w:t>. (</w:t>
      </w:r>
      <w:r w:rsidR="002B7152">
        <w:rPr>
          <w:rFonts w:ascii="Arial" w:hAnsi="Arial" w:cs="Arial"/>
          <w:bCs/>
        </w:rPr>
        <w:t>Recorda c</w:t>
      </w:r>
      <w:r w:rsidRPr="002B7152">
        <w:rPr>
          <w:rFonts w:ascii="Arial" w:hAnsi="Arial" w:cs="Arial"/>
          <w:bCs/>
        </w:rPr>
        <w:t>rea</w:t>
      </w:r>
      <w:r w:rsidR="002B7152">
        <w:rPr>
          <w:rFonts w:ascii="Arial" w:hAnsi="Arial" w:cs="Arial"/>
          <w:bCs/>
        </w:rPr>
        <w:t>r</w:t>
      </w:r>
      <w:r w:rsidRPr="002B7152">
        <w:rPr>
          <w:rFonts w:ascii="Arial" w:hAnsi="Arial" w:cs="Arial"/>
          <w:bCs/>
        </w:rPr>
        <w:t xml:space="preserve"> abans</w:t>
      </w:r>
      <w:r w:rsidR="002B7152">
        <w:rPr>
          <w:rFonts w:ascii="Arial" w:hAnsi="Arial" w:cs="Arial"/>
          <w:bCs/>
        </w:rPr>
        <w:t xml:space="preserve">, </w:t>
      </w:r>
      <w:r w:rsidRPr="002B7152">
        <w:rPr>
          <w:rFonts w:ascii="Arial" w:hAnsi="Arial" w:cs="Arial"/>
          <w:bCs/>
        </w:rPr>
        <w:t>la base de dades necessària</w:t>
      </w:r>
      <w:r w:rsidR="002B7152">
        <w:rPr>
          <w:rFonts w:ascii="Arial" w:hAnsi="Arial" w:cs="Arial"/>
          <w:bCs/>
        </w:rPr>
        <w:t xml:space="preserve"> i l’usuari</w:t>
      </w:r>
      <w:r w:rsidRPr="002B7152">
        <w:rPr>
          <w:rFonts w:ascii="Arial" w:hAnsi="Arial" w:cs="Arial"/>
          <w:bCs/>
        </w:rPr>
        <w:t>).</w:t>
      </w:r>
    </w:p>
    <w:p w14:paraId="27D187E7" w14:textId="3DC7E307" w:rsidR="00AF42B1" w:rsidRDefault="00AF42B1">
      <w:pPr>
        <w:suppressAutoHyphens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8B11AF1" w14:textId="20505AAB" w:rsidR="00304019" w:rsidRDefault="00304019" w:rsidP="00DE4B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Normalment sol anar bé.</w:t>
      </w:r>
    </w:p>
    <w:p w14:paraId="700B1353" w14:textId="7C39A957" w:rsidR="00733281" w:rsidRDefault="00733281" w:rsidP="00304019">
      <w:pPr>
        <w:jc w:val="both"/>
        <w:rPr>
          <w:rFonts w:ascii="Arial" w:hAnsi="Arial" w:cs="Arial"/>
          <w:sz w:val="24"/>
          <w:szCs w:val="24"/>
        </w:rPr>
      </w:pPr>
    </w:p>
    <w:p w14:paraId="09DCB066" w14:textId="77777777" w:rsidR="00733281" w:rsidRDefault="00733281">
      <w:pPr>
        <w:suppressAutoHyphens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9D68DDF" w14:textId="65F803E3" w:rsidR="00304019" w:rsidRDefault="00304019" w:rsidP="003040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Però si et surten problemes durant la instal·lació soluciona’ls i fes-ne la documentació amb captures.</w:t>
      </w:r>
    </w:p>
    <w:p w14:paraId="2F2CF542" w14:textId="77777777" w:rsidR="00304019" w:rsidRDefault="00304019" w:rsidP="00DE4BFE">
      <w:pPr>
        <w:jc w:val="both"/>
        <w:rPr>
          <w:rFonts w:ascii="Arial" w:hAnsi="Arial" w:cs="Arial"/>
          <w:sz w:val="24"/>
          <w:szCs w:val="24"/>
        </w:rPr>
      </w:pPr>
    </w:p>
    <w:p w14:paraId="2D15D8FC" w14:textId="3D638D35" w:rsidR="00AF42B1" w:rsidRDefault="00AF42B1" w:rsidP="00DE4BF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aquest enllaç pots trobar una ajuda per fer-ho.</w:t>
      </w:r>
    </w:p>
    <w:p w14:paraId="33B25DE9" w14:textId="6383134B" w:rsidR="00AF42B1" w:rsidRPr="00AF42B1" w:rsidRDefault="00A12594" w:rsidP="00AF42B1">
      <w:pPr>
        <w:ind w:firstLine="708"/>
        <w:jc w:val="center"/>
        <w:rPr>
          <w:rFonts w:ascii="Arial" w:hAnsi="Arial" w:cs="Arial"/>
          <w:sz w:val="20"/>
          <w:szCs w:val="24"/>
        </w:rPr>
      </w:pPr>
      <w:hyperlink r:id="rId12" w:history="1">
        <w:r w:rsidR="00AF42B1" w:rsidRPr="00AF42B1">
          <w:rPr>
            <w:rStyle w:val="Hipervnculo"/>
            <w:rFonts w:ascii="Arial" w:hAnsi="Arial" w:cs="Arial"/>
            <w:sz w:val="20"/>
            <w:szCs w:val="24"/>
          </w:rPr>
          <w:t>https://www.ingresosviaweb.com/instalar-prestashop-en-el-ordenador-con-xampp/</w:t>
        </w:r>
      </w:hyperlink>
    </w:p>
    <w:p w14:paraId="3688080D" w14:textId="14ECED22" w:rsidR="00304019" w:rsidRDefault="00C27523">
      <w:pPr>
        <w:suppressAutoHyphens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DF3AAB6" wp14:editId="75BFC0AA">
            <wp:extent cx="5400040" cy="4091305"/>
            <wp:effectExtent l="0" t="0" r="0" b="4445"/>
            <wp:docPr id="36" name="Imagen 36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B20265" wp14:editId="707E1A8F">
            <wp:extent cx="5400040" cy="4052570"/>
            <wp:effectExtent l="0" t="0" r="0" b="5080"/>
            <wp:docPr id="37" name="Imagen 3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computador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2712076" wp14:editId="30CDDDAE">
            <wp:extent cx="5400040" cy="4008755"/>
            <wp:effectExtent l="0" t="0" r="0" b="0"/>
            <wp:docPr id="38" name="Imagen 3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175DD01" wp14:editId="6F016FD8">
            <wp:extent cx="5400040" cy="4072255"/>
            <wp:effectExtent l="0" t="0" r="0" b="4445"/>
            <wp:docPr id="39" name="Imagen 3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AFEABA" wp14:editId="252C9174">
            <wp:extent cx="5400040" cy="3947795"/>
            <wp:effectExtent l="0" t="0" r="0" b="0"/>
            <wp:docPr id="40" name="Imagen 4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9052A71" wp14:editId="39D4DCD8">
            <wp:extent cx="5400040" cy="4808220"/>
            <wp:effectExtent l="0" t="0" r="0" b="0"/>
            <wp:docPr id="41" name="Imagen 4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051F05D" wp14:editId="42006EB3">
            <wp:extent cx="5400040" cy="4827905"/>
            <wp:effectExtent l="0" t="0" r="0" b="0"/>
            <wp:docPr id="42" name="Imagen 4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019">
        <w:rPr>
          <w:rFonts w:ascii="Arial" w:hAnsi="Arial" w:cs="Arial"/>
          <w:sz w:val="24"/>
          <w:szCs w:val="24"/>
        </w:rPr>
        <w:br w:type="page"/>
      </w:r>
    </w:p>
    <w:p w14:paraId="7A1217B1" w14:textId="4B225D59" w:rsidR="00F83663" w:rsidRDefault="00F83663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0629611" w14:textId="4FA3A378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9063E16" w14:textId="77777777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FB25160" w14:textId="7FD74C6E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19C02F6" w14:textId="76A6A5C5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2327EA2" w14:textId="163107A9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1FFAD24" w14:textId="78A23A9B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2AF4852" w14:textId="19761695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24D0CB9" w14:textId="40EE07B3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6AA267D" w14:textId="48932F53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18B598B" w14:textId="69F713E4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6C30F55" w14:textId="4430133C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35EB918" w14:textId="63EF8E74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838F5F1" w14:textId="3C401DC8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2C3459F" w14:textId="18528E93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2345E85" w14:textId="1E1AD8E1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6FEEAEF" w14:textId="7C879954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91228CB" w14:textId="48B3E88F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8ED96AF" w14:textId="0DBA7E29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1C07A5A" w14:textId="77777777" w:rsidR="004B0C84" w:rsidRDefault="004B0C84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48D5851" w14:textId="7F88D723" w:rsidR="00F83663" w:rsidRDefault="00F83663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4689B57F" w14:textId="77777777" w:rsidR="00F83663" w:rsidRDefault="00F83663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FF541B3" w14:textId="77EACCAE" w:rsidR="005B3B2C" w:rsidRDefault="005B3B2C" w:rsidP="00DE4BFE">
      <w:pPr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eastAsia="ca-ES"/>
        </w:rPr>
      </w:pPr>
    </w:p>
    <w:p w14:paraId="341CB647" w14:textId="04A35C42" w:rsidR="005B3B2C" w:rsidRDefault="005B3B2C" w:rsidP="00DE4BFE">
      <w:pPr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eastAsia="ca-ES"/>
        </w:rPr>
      </w:pPr>
    </w:p>
    <w:p w14:paraId="4E1C8D83" w14:textId="0EE64CCB" w:rsidR="00CC0745" w:rsidRPr="00CC0745" w:rsidRDefault="00CC0745" w:rsidP="00DE4BF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C0745">
        <w:rPr>
          <w:rFonts w:ascii="Arial" w:hAnsi="Arial" w:cs="Arial"/>
          <w:sz w:val="24"/>
          <w:szCs w:val="24"/>
        </w:rPr>
        <w:cr/>
      </w:r>
    </w:p>
    <w:p w14:paraId="386DBF5F" w14:textId="05841C87" w:rsidR="00DE4BFE" w:rsidRDefault="00DE4BFE">
      <w:pPr>
        <w:suppressAutoHyphens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5776F5A" w14:textId="5C0B61E6" w:rsidR="00CC0745" w:rsidRPr="006C0272" w:rsidRDefault="006C0272" w:rsidP="00CC0745">
      <w:pPr>
        <w:jc w:val="both"/>
        <w:rPr>
          <w:rFonts w:ascii="Arial" w:hAnsi="Arial" w:cs="Arial"/>
          <w:bCs/>
          <w:sz w:val="24"/>
          <w:szCs w:val="24"/>
        </w:rPr>
      </w:pPr>
      <w:r w:rsidRPr="006C0272">
        <w:rPr>
          <w:rFonts w:ascii="Arial" w:hAnsi="Arial" w:cs="Arial"/>
          <w:b/>
          <w:bCs/>
          <w:sz w:val="24"/>
          <w:szCs w:val="24"/>
        </w:rPr>
        <w:lastRenderedPageBreak/>
        <w:t>Exercici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6C0272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BA2B83">
        <w:rPr>
          <w:rFonts w:ascii="Arial" w:hAnsi="Arial" w:cs="Arial"/>
          <w:bCs/>
          <w:sz w:val="24"/>
          <w:szCs w:val="24"/>
          <w:u w:val="single"/>
        </w:rPr>
        <w:t>Configuracions d’entorn</w:t>
      </w:r>
      <w:r>
        <w:rPr>
          <w:rFonts w:ascii="Arial" w:hAnsi="Arial" w:cs="Arial"/>
          <w:bCs/>
          <w:sz w:val="24"/>
          <w:szCs w:val="24"/>
        </w:rPr>
        <w:t>. Fes les captures de pantalla on es vegi la feina realitzada p</w:t>
      </w:r>
      <w:r w:rsidR="00F25158">
        <w:rPr>
          <w:rFonts w:ascii="Arial" w:hAnsi="Arial" w:cs="Arial"/>
          <w:bCs/>
          <w:sz w:val="24"/>
          <w:szCs w:val="24"/>
        </w:rPr>
        <w:t xml:space="preserve">er la millor valoració possible. </w:t>
      </w:r>
      <w:r w:rsidR="00F25158" w:rsidRPr="00D63970">
        <w:rPr>
          <w:rFonts w:ascii="Arial" w:hAnsi="Arial" w:cs="Arial"/>
          <w:b/>
          <w:sz w:val="24"/>
          <w:szCs w:val="24"/>
        </w:rPr>
        <w:t>Treu les meves captures i posa les teves</w:t>
      </w:r>
      <w:r>
        <w:rPr>
          <w:rFonts w:ascii="Arial" w:hAnsi="Arial" w:cs="Arial"/>
          <w:bCs/>
          <w:sz w:val="24"/>
          <w:szCs w:val="24"/>
        </w:rPr>
        <w:t>(</w:t>
      </w:r>
      <w:r w:rsidR="00797020">
        <w:rPr>
          <w:rFonts w:ascii="Arial" w:hAnsi="Arial" w:cs="Arial"/>
          <w:bCs/>
          <w:color w:val="00B0F0"/>
          <w:sz w:val="24"/>
          <w:szCs w:val="24"/>
        </w:rPr>
        <w:t>1</w:t>
      </w:r>
      <w:r w:rsidRPr="006C0272">
        <w:rPr>
          <w:rFonts w:ascii="Arial" w:hAnsi="Arial" w:cs="Arial"/>
          <w:bCs/>
          <w:color w:val="00B0F0"/>
          <w:sz w:val="24"/>
          <w:szCs w:val="24"/>
        </w:rPr>
        <w:t>.0p</w:t>
      </w:r>
      <w:r>
        <w:rPr>
          <w:rFonts w:ascii="Arial" w:hAnsi="Arial" w:cs="Arial"/>
          <w:bCs/>
          <w:sz w:val="24"/>
          <w:szCs w:val="24"/>
        </w:rPr>
        <w:t>)</w:t>
      </w:r>
    </w:p>
    <w:p w14:paraId="59580EA0" w14:textId="3B28F655" w:rsidR="00F25158" w:rsidRDefault="006C0272" w:rsidP="00534894">
      <w:pPr>
        <w:numPr>
          <w:ilvl w:val="1"/>
          <w:numId w:val="14"/>
        </w:numPr>
        <w:tabs>
          <w:tab w:val="clear" w:pos="0"/>
          <w:tab w:val="num" w:pos="720"/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6C0272">
        <w:rPr>
          <w:rFonts w:ascii="Arial" w:hAnsi="Arial" w:cs="Arial"/>
          <w:sz w:val="24"/>
          <w:szCs w:val="24"/>
        </w:rPr>
        <w:t>Canvia l'idioma</w:t>
      </w:r>
      <w:r w:rsidR="00F25158">
        <w:rPr>
          <w:rFonts w:ascii="Arial" w:hAnsi="Arial" w:cs="Arial"/>
          <w:sz w:val="24"/>
          <w:szCs w:val="24"/>
        </w:rPr>
        <w:t xml:space="preserve"> inicial que has seleccionat a l’escriptori (si és català fes-ho a castellà o viceversa).</w:t>
      </w:r>
    </w:p>
    <w:p w14:paraId="0C293A34" w14:textId="3B081172" w:rsidR="00F25158" w:rsidRDefault="007E574F" w:rsidP="00F25158">
      <w:pPr>
        <w:tabs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F99BD4" wp14:editId="1D46AA82">
            <wp:extent cx="5400040" cy="4016375"/>
            <wp:effectExtent l="0" t="0" r="0" b="3175"/>
            <wp:docPr id="44" name="Imagen 4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Captura de pantalla de computador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228C" w14:textId="323FCD0B" w:rsidR="007E574F" w:rsidRDefault="007E574F" w:rsidP="00F25158">
      <w:pPr>
        <w:tabs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Aqui</w:t>
      </w:r>
      <w:proofErr w:type="spellEnd"/>
      <w:r>
        <w:rPr>
          <w:rFonts w:ascii="Arial" w:hAnsi="Arial" w:cs="Arial"/>
          <w:sz w:val="24"/>
          <w:szCs w:val="24"/>
        </w:rPr>
        <w:t xml:space="preserve"> esta en castellà</w:t>
      </w:r>
    </w:p>
    <w:p w14:paraId="54A9F217" w14:textId="6BE0DE83" w:rsidR="007E574F" w:rsidRDefault="007E574F" w:rsidP="00F25158">
      <w:pPr>
        <w:tabs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62F6F7" wp14:editId="299C4A73">
            <wp:extent cx="3086531" cy="6782747"/>
            <wp:effectExtent l="0" t="0" r="0" b="0"/>
            <wp:docPr id="46" name="Imagen 4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4565" w14:textId="1529370C" w:rsidR="007E574F" w:rsidRDefault="007E574F" w:rsidP="00F25158">
      <w:pPr>
        <w:tabs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Aqui</w:t>
      </w:r>
      <w:proofErr w:type="spellEnd"/>
      <w:r>
        <w:rPr>
          <w:rFonts w:ascii="Arial" w:hAnsi="Arial" w:cs="Arial"/>
          <w:sz w:val="24"/>
          <w:szCs w:val="24"/>
        </w:rPr>
        <w:t xml:space="preserve"> està en català</w:t>
      </w:r>
    </w:p>
    <w:p w14:paraId="1F5C5E35" w14:textId="69318207" w:rsidR="00F25158" w:rsidRDefault="00A12594" w:rsidP="00F25158">
      <w:pPr>
        <w:tabs>
          <w:tab w:val="num" w:pos="1080"/>
        </w:tabs>
        <w:spacing w:after="0" w:line="240" w:lineRule="auto"/>
        <w:ind w:left="1080"/>
        <w:jc w:val="center"/>
        <w:rPr>
          <w:rStyle w:val="Hipervnculo"/>
          <w:rFonts w:ascii="Arial" w:hAnsi="Arial" w:cs="Arial"/>
          <w:sz w:val="24"/>
          <w:szCs w:val="24"/>
        </w:rPr>
      </w:pPr>
      <w:hyperlink r:id="rId22" w:history="1">
        <w:r w:rsidR="00F25158" w:rsidRPr="00F25158">
          <w:rPr>
            <w:rStyle w:val="Hipervnculo"/>
            <w:rFonts w:ascii="Arial" w:hAnsi="Arial" w:cs="Arial"/>
            <w:sz w:val="24"/>
            <w:szCs w:val="24"/>
          </w:rPr>
          <w:t>https://www.youtube.com/watch?v=CzlSgj9WR5g</w:t>
        </w:r>
      </w:hyperlink>
    </w:p>
    <w:p w14:paraId="2B562900" w14:textId="236FB267" w:rsidR="007E574F" w:rsidRDefault="007E574F" w:rsidP="00F25158">
      <w:pPr>
        <w:tabs>
          <w:tab w:val="num" w:pos="1080"/>
        </w:tabs>
        <w:spacing w:after="0" w:line="240" w:lineRule="auto"/>
        <w:ind w:left="1080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0F1BE540" w14:textId="77777777" w:rsidR="007E574F" w:rsidRPr="00F25158" w:rsidRDefault="007E574F" w:rsidP="00F25158">
      <w:pPr>
        <w:tabs>
          <w:tab w:val="num" w:pos="1080"/>
        </w:tabs>
        <w:spacing w:after="0" w:line="240" w:lineRule="auto"/>
        <w:ind w:left="1080"/>
        <w:jc w:val="center"/>
        <w:rPr>
          <w:rFonts w:ascii="Arial" w:hAnsi="Arial" w:cs="Arial"/>
          <w:sz w:val="24"/>
          <w:szCs w:val="24"/>
        </w:rPr>
      </w:pPr>
    </w:p>
    <w:p w14:paraId="7972A57C" w14:textId="780471EC" w:rsidR="00F25158" w:rsidRDefault="00F25158" w:rsidP="00F25158">
      <w:pPr>
        <w:tabs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AB1B02E" w14:textId="46E8EB7F" w:rsidR="006C0272" w:rsidRPr="006C0272" w:rsidRDefault="00F25158" w:rsidP="00F25158">
      <w:pPr>
        <w:numPr>
          <w:ilvl w:val="1"/>
          <w:numId w:val="14"/>
        </w:numPr>
        <w:tabs>
          <w:tab w:val="clear" w:pos="0"/>
          <w:tab w:val="num" w:pos="720"/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Afegeix l’Anglès als idiomes que es poden seleccionar al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</w:p>
    <w:p w14:paraId="4AF08197" w14:textId="092582DB" w:rsidR="006C0272" w:rsidRPr="00CC0745" w:rsidRDefault="00EE7A44" w:rsidP="00CC07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19D044" wp14:editId="5D6C7794">
            <wp:extent cx="5400040" cy="3897630"/>
            <wp:effectExtent l="0" t="0" r="0" b="7620"/>
            <wp:docPr id="47" name="Imagen 47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Aplicación, Correo electrónic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B261" w14:textId="26C551E0" w:rsidR="00CC0745" w:rsidRPr="00CC0745" w:rsidRDefault="00CC0745" w:rsidP="006C0272">
      <w:pPr>
        <w:numPr>
          <w:ilvl w:val="1"/>
          <w:numId w:val="14"/>
        </w:numPr>
        <w:tabs>
          <w:tab w:val="clear" w:pos="0"/>
          <w:tab w:val="num" w:pos="720"/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CC0745">
        <w:rPr>
          <w:rFonts w:ascii="Arial" w:hAnsi="Arial" w:cs="Arial"/>
          <w:sz w:val="24"/>
          <w:szCs w:val="24"/>
        </w:rPr>
        <w:t xml:space="preserve">Canvia el </w:t>
      </w:r>
      <w:proofErr w:type="spellStart"/>
      <w:r w:rsidRPr="00CC0745">
        <w:rPr>
          <w:rFonts w:ascii="Arial" w:hAnsi="Arial" w:cs="Arial"/>
          <w:sz w:val="24"/>
          <w:szCs w:val="24"/>
        </w:rPr>
        <w:t>logo</w:t>
      </w:r>
      <w:proofErr w:type="spellEnd"/>
      <w:r w:rsidRPr="00CC0745">
        <w:rPr>
          <w:rFonts w:ascii="Arial" w:hAnsi="Arial" w:cs="Arial"/>
          <w:sz w:val="24"/>
          <w:szCs w:val="24"/>
        </w:rPr>
        <w:t xml:space="preserve"> de l'empresa</w:t>
      </w:r>
      <w:r w:rsidR="00A26282">
        <w:rPr>
          <w:rFonts w:ascii="Arial" w:hAnsi="Arial" w:cs="Arial"/>
          <w:sz w:val="24"/>
          <w:szCs w:val="24"/>
        </w:rPr>
        <w:t xml:space="preserve"> (</w:t>
      </w:r>
      <w:r w:rsidR="00A26282" w:rsidRPr="00A26282">
        <w:rPr>
          <w:rFonts w:ascii="Arial" w:hAnsi="Arial" w:cs="Arial"/>
          <w:b/>
          <w:bCs/>
          <w:sz w:val="24"/>
          <w:szCs w:val="24"/>
        </w:rPr>
        <w:t>posa un de personal</w:t>
      </w:r>
      <w:r w:rsidR="00A26282">
        <w:rPr>
          <w:rFonts w:ascii="Arial" w:hAnsi="Arial" w:cs="Arial"/>
          <w:sz w:val="24"/>
          <w:szCs w:val="24"/>
        </w:rPr>
        <w:t>)</w:t>
      </w:r>
      <w:r w:rsidRPr="00CC0745">
        <w:rPr>
          <w:rFonts w:ascii="Arial" w:hAnsi="Arial" w:cs="Arial"/>
          <w:sz w:val="24"/>
          <w:szCs w:val="24"/>
        </w:rPr>
        <w:t>.</w:t>
      </w:r>
    </w:p>
    <w:p w14:paraId="7320AB54" w14:textId="77777777" w:rsidR="006C0272" w:rsidRDefault="006C0272" w:rsidP="00CC0745">
      <w:pPr>
        <w:jc w:val="both"/>
        <w:rPr>
          <w:rFonts w:ascii="Arial" w:hAnsi="Arial" w:cs="Arial"/>
          <w:sz w:val="24"/>
          <w:szCs w:val="24"/>
        </w:rPr>
      </w:pPr>
    </w:p>
    <w:p w14:paraId="53673603" w14:textId="531FCFA2" w:rsidR="006C0272" w:rsidRDefault="00EE7A44" w:rsidP="00CC07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66D56FE" wp14:editId="4F060B54">
            <wp:extent cx="5400040" cy="4029075"/>
            <wp:effectExtent l="0" t="0" r="0" b="9525"/>
            <wp:docPr id="48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97A5" w14:textId="77777777" w:rsidR="00F25158" w:rsidRDefault="00F25158">
      <w:pPr>
        <w:suppressAutoHyphens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A4D639E" w14:textId="4C3CABB5" w:rsidR="00BA2B83" w:rsidRDefault="005779AA" w:rsidP="00BA2B83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5888" behindDoc="1" locked="0" layoutInCell="1" allowOverlap="1" wp14:anchorId="5FAB34AF" wp14:editId="7E9967CD">
            <wp:simplePos x="0" y="0"/>
            <wp:positionH relativeFrom="column">
              <wp:posOffset>-641985</wp:posOffset>
            </wp:positionH>
            <wp:positionV relativeFrom="paragraph">
              <wp:posOffset>694055</wp:posOffset>
            </wp:positionV>
            <wp:extent cx="1116118" cy="1752600"/>
            <wp:effectExtent l="0" t="0" r="8255" b="0"/>
            <wp:wrapNone/>
            <wp:docPr id="15" name="Imat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118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B83" w:rsidRPr="006C0272">
        <w:rPr>
          <w:rFonts w:ascii="Arial" w:hAnsi="Arial" w:cs="Arial"/>
          <w:b/>
          <w:bCs/>
          <w:sz w:val="24"/>
          <w:szCs w:val="24"/>
        </w:rPr>
        <w:t>Exercici</w:t>
      </w:r>
      <w:r w:rsidR="00BA2B83">
        <w:rPr>
          <w:rFonts w:ascii="Arial" w:hAnsi="Arial" w:cs="Arial"/>
          <w:b/>
          <w:bCs/>
          <w:sz w:val="24"/>
          <w:szCs w:val="24"/>
        </w:rPr>
        <w:t>3</w:t>
      </w:r>
      <w:r w:rsidR="00BA2B83" w:rsidRPr="006C0272">
        <w:rPr>
          <w:rFonts w:ascii="Arial" w:hAnsi="Arial" w:cs="Arial"/>
          <w:b/>
          <w:bCs/>
          <w:sz w:val="24"/>
          <w:szCs w:val="24"/>
        </w:rPr>
        <w:t>:</w:t>
      </w:r>
      <w:r w:rsidR="00BA2B83">
        <w:rPr>
          <w:rFonts w:ascii="Arial" w:hAnsi="Arial" w:cs="Arial"/>
          <w:b/>
          <w:bCs/>
          <w:sz w:val="24"/>
          <w:szCs w:val="24"/>
        </w:rPr>
        <w:t xml:space="preserve"> </w:t>
      </w:r>
      <w:r w:rsidR="00BA2B83" w:rsidRPr="00BA2B83">
        <w:rPr>
          <w:rFonts w:ascii="Arial" w:hAnsi="Arial" w:cs="Arial"/>
          <w:bCs/>
          <w:sz w:val="24"/>
          <w:szCs w:val="24"/>
          <w:u w:val="single"/>
        </w:rPr>
        <w:t>Configuracions d</w:t>
      </w:r>
      <w:r w:rsidR="00BA2B83">
        <w:rPr>
          <w:rFonts w:ascii="Arial" w:hAnsi="Arial" w:cs="Arial"/>
          <w:bCs/>
          <w:sz w:val="24"/>
          <w:szCs w:val="24"/>
          <w:u w:val="single"/>
        </w:rPr>
        <w:t>e productes</w:t>
      </w:r>
      <w:r w:rsidR="00BA2B83">
        <w:rPr>
          <w:rFonts w:ascii="Arial" w:hAnsi="Arial" w:cs="Arial"/>
          <w:bCs/>
          <w:sz w:val="24"/>
          <w:szCs w:val="24"/>
        </w:rPr>
        <w:t xml:space="preserve">. Fes les captures de pantalla on es vegi la feina realitzada per la millor valoració possible. </w:t>
      </w:r>
      <w:r w:rsidR="00BA2B83" w:rsidRPr="00EE1CFF">
        <w:rPr>
          <w:rFonts w:ascii="Arial" w:hAnsi="Arial" w:cs="Arial"/>
          <w:b/>
          <w:sz w:val="24"/>
          <w:szCs w:val="24"/>
        </w:rPr>
        <w:t>Treu les meves captures i posa les teves</w:t>
      </w:r>
      <w:r w:rsidR="00BA2B83">
        <w:rPr>
          <w:rFonts w:ascii="Arial" w:hAnsi="Arial" w:cs="Arial"/>
          <w:bCs/>
          <w:sz w:val="24"/>
          <w:szCs w:val="24"/>
        </w:rPr>
        <w:t>(</w:t>
      </w:r>
      <w:r w:rsidR="007C650C">
        <w:rPr>
          <w:rFonts w:ascii="Arial" w:hAnsi="Arial" w:cs="Arial"/>
          <w:bCs/>
          <w:color w:val="00B0F0"/>
          <w:sz w:val="24"/>
          <w:szCs w:val="24"/>
        </w:rPr>
        <w:t>1</w:t>
      </w:r>
      <w:r w:rsidR="00BA2B83" w:rsidRPr="006C0272">
        <w:rPr>
          <w:rFonts w:ascii="Arial" w:hAnsi="Arial" w:cs="Arial"/>
          <w:bCs/>
          <w:color w:val="00B0F0"/>
          <w:sz w:val="24"/>
          <w:szCs w:val="24"/>
        </w:rPr>
        <w:t>.0p</w:t>
      </w:r>
      <w:r w:rsidR="00BA2B83">
        <w:rPr>
          <w:rFonts w:ascii="Arial" w:hAnsi="Arial" w:cs="Arial"/>
          <w:bCs/>
          <w:sz w:val="24"/>
          <w:szCs w:val="24"/>
        </w:rPr>
        <w:t>)</w:t>
      </w:r>
    </w:p>
    <w:p w14:paraId="7073E89F" w14:textId="501B8EA8" w:rsidR="0021765E" w:rsidRDefault="00FF0AF3" w:rsidP="00BA2B83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15901A75" wp14:editId="43FBB773">
            <wp:simplePos x="0" y="0"/>
            <wp:positionH relativeFrom="margin">
              <wp:posOffset>676275</wp:posOffset>
            </wp:positionH>
            <wp:positionV relativeFrom="paragraph">
              <wp:posOffset>1905</wp:posOffset>
            </wp:positionV>
            <wp:extent cx="4309110" cy="1894840"/>
            <wp:effectExtent l="0" t="0" r="0" b="0"/>
            <wp:wrapTight wrapText="bothSides">
              <wp:wrapPolygon edited="0">
                <wp:start x="0" y="0"/>
                <wp:lineTo x="0" y="21282"/>
                <wp:lineTo x="21485" y="21282"/>
                <wp:lineTo x="21485" y="0"/>
                <wp:lineTo x="0" y="0"/>
              </wp:wrapPolygon>
            </wp:wrapTight>
            <wp:docPr id="25" name="Imat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CAFC0" w14:textId="746420C1" w:rsidR="0021765E" w:rsidRDefault="0021765E" w:rsidP="00BA2B83">
      <w:pPr>
        <w:jc w:val="both"/>
        <w:rPr>
          <w:rFonts w:ascii="Arial" w:hAnsi="Arial" w:cs="Arial"/>
          <w:bCs/>
          <w:sz w:val="24"/>
          <w:szCs w:val="24"/>
        </w:rPr>
      </w:pPr>
    </w:p>
    <w:p w14:paraId="3EF554E7" w14:textId="6621691A" w:rsidR="0021765E" w:rsidRDefault="0021765E" w:rsidP="00BA2B83">
      <w:pPr>
        <w:jc w:val="both"/>
        <w:rPr>
          <w:rFonts w:ascii="Arial" w:hAnsi="Arial" w:cs="Arial"/>
          <w:bCs/>
          <w:sz w:val="24"/>
          <w:szCs w:val="24"/>
        </w:rPr>
      </w:pPr>
    </w:p>
    <w:p w14:paraId="1B70DF3B" w14:textId="067E6F1C" w:rsidR="0021765E" w:rsidRDefault="0021765E" w:rsidP="00BA2B83">
      <w:pPr>
        <w:jc w:val="both"/>
        <w:rPr>
          <w:rFonts w:ascii="Arial" w:hAnsi="Arial" w:cs="Arial"/>
          <w:bCs/>
          <w:sz w:val="24"/>
          <w:szCs w:val="24"/>
        </w:rPr>
      </w:pPr>
    </w:p>
    <w:p w14:paraId="13BF30F1" w14:textId="18444624" w:rsidR="0021765E" w:rsidRDefault="005031CA" w:rsidP="00BA2B83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41728D51" wp14:editId="6229D37A">
            <wp:simplePos x="0" y="0"/>
            <wp:positionH relativeFrom="column">
              <wp:posOffset>4178300</wp:posOffset>
            </wp:positionH>
            <wp:positionV relativeFrom="paragraph">
              <wp:posOffset>569595</wp:posOffset>
            </wp:positionV>
            <wp:extent cx="2086610" cy="673100"/>
            <wp:effectExtent l="0" t="0" r="8890" b="0"/>
            <wp:wrapTight wrapText="bothSides">
              <wp:wrapPolygon edited="0">
                <wp:start x="0" y="0"/>
                <wp:lineTo x="0" y="20785"/>
                <wp:lineTo x="21495" y="20785"/>
                <wp:lineTo x="21495" y="0"/>
                <wp:lineTo x="0" y="0"/>
              </wp:wrapPolygon>
            </wp:wrapTight>
            <wp:docPr id="26" name="Imat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F1C16" w14:textId="67D02895" w:rsidR="00CC0745" w:rsidRDefault="00CC0745" w:rsidP="00BA2B83">
      <w:pPr>
        <w:numPr>
          <w:ilvl w:val="1"/>
          <w:numId w:val="14"/>
        </w:numPr>
        <w:tabs>
          <w:tab w:val="clear" w:pos="0"/>
          <w:tab w:val="num" w:pos="720"/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CC0745">
        <w:rPr>
          <w:rFonts w:ascii="Arial" w:hAnsi="Arial" w:cs="Arial"/>
          <w:sz w:val="24"/>
          <w:szCs w:val="24"/>
        </w:rPr>
        <w:t>Crea una categoria</w:t>
      </w:r>
      <w:r w:rsidR="0021765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21765E">
        <w:rPr>
          <w:rFonts w:ascii="Arial" w:hAnsi="Arial" w:cs="Arial"/>
          <w:sz w:val="24"/>
          <w:szCs w:val="24"/>
        </w:rPr>
        <w:t>nomdelaCategoriaXX</w:t>
      </w:r>
      <w:proofErr w:type="spellEnd"/>
      <w:r w:rsidR="0021765E">
        <w:rPr>
          <w:rFonts w:ascii="Arial" w:hAnsi="Arial" w:cs="Arial"/>
          <w:sz w:val="24"/>
          <w:szCs w:val="24"/>
        </w:rPr>
        <w:t>)</w:t>
      </w:r>
      <w:r w:rsidRPr="00CC0745">
        <w:rPr>
          <w:rFonts w:ascii="Arial" w:hAnsi="Arial" w:cs="Arial"/>
          <w:sz w:val="24"/>
          <w:szCs w:val="24"/>
        </w:rPr>
        <w:t>. Crea també una subcategoria dins de la categoria</w:t>
      </w:r>
      <w:r w:rsidR="0021765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21765E">
        <w:rPr>
          <w:rFonts w:ascii="Arial" w:hAnsi="Arial" w:cs="Arial"/>
          <w:sz w:val="24"/>
          <w:szCs w:val="24"/>
        </w:rPr>
        <w:t>nomdelaSubcategoriaXX</w:t>
      </w:r>
      <w:proofErr w:type="spellEnd"/>
      <w:r w:rsidR="0021765E">
        <w:rPr>
          <w:rFonts w:ascii="Arial" w:hAnsi="Arial" w:cs="Arial"/>
          <w:sz w:val="24"/>
          <w:szCs w:val="24"/>
        </w:rPr>
        <w:t>)</w:t>
      </w:r>
      <w:r w:rsidRPr="00CC0745">
        <w:rPr>
          <w:rFonts w:ascii="Arial" w:hAnsi="Arial" w:cs="Arial"/>
          <w:sz w:val="24"/>
          <w:szCs w:val="24"/>
        </w:rPr>
        <w:t>.</w:t>
      </w:r>
      <w:r w:rsidRPr="00CC0745">
        <w:rPr>
          <w:rFonts w:ascii="Arial" w:hAnsi="Arial" w:cs="Arial"/>
          <w:sz w:val="24"/>
          <w:szCs w:val="24"/>
        </w:rPr>
        <w:cr/>
      </w:r>
    </w:p>
    <w:p w14:paraId="382EF338" w14:textId="321B3010" w:rsidR="00663E42" w:rsidRDefault="00663E42" w:rsidP="00663E42">
      <w:pPr>
        <w:tabs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0FA1B7" wp14:editId="6CC242D3">
            <wp:extent cx="5400040" cy="3978275"/>
            <wp:effectExtent l="0" t="0" r="0" b="3175"/>
            <wp:docPr id="50" name="Imagen 5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A327" w14:textId="4F5F17EC" w:rsidR="006D59FB" w:rsidRDefault="006D59FB" w:rsidP="006D59FB">
      <w:pPr>
        <w:tabs>
          <w:tab w:val="num" w:pos="1080"/>
        </w:tabs>
        <w:spacing w:after="0" w:line="240" w:lineRule="auto"/>
        <w:ind w:left="1068"/>
        <w:jc w:val="both"/>
        <w:rPr>
          <w:rFonts w:ascii="Arial" w:hAnsi="Arial" w:cs="Arial"/>
          <w:sz w:val="24"/>
          <w:szCs w:val="24"/>
        </w:rPr>
      </w:pPr>
    </w:p>
    <w:p w14:paraId="3F6F7DEA" w14:textId="74419DC7" w:rsidR="006D59FB" w:rsidRDefault="006D59FB" w:rsidP="006D59FB">
      <w:pPr>
        <w:tabs>
          <w:tab w:val="num" w:pos="1080"/>
        </w:tabs>
        <w:spacing w:after="0" w:line="240" w:lineRule="auto"/>
        <w:ind w:left="1068"/>
        <w:jc w:val="both"/>
        <w:rPr>
          <w:rFonts w:ascii="Arial" w:hAnsi="Arial" w:cs="Arial"/>
          <w:sz w:val="24"/>
          <w:szCs w:val="24"/>
        </w:rPr>
      </w:pPr>
    </w:p>
    <w:p w14:paraId="144EC791" w14:textId="21E33C90" w:rsidR="006D59FB" w:rsidRDefault="00143DA1" w:rsidP="006D59FB">
      <w:pPr>
        <w:tabs>
          <w:tab w:val="num" w:pos="1080"/>
        </w:tabs>
        <w:spacing w:after="0" w:line="240" w:lineRule="auto"/>
        <w:ind w:left="10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971D62" wp14:editId="384D6BD8">
            <wp:extent cx="5400040" cy="3997325"/>
            <wp:effectExtent l="0" t="0" r="0" b="3175"/>
            <wp:docPr id="49" name="Imagen 49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Una captura de pantalla de una red social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226F" w14:textId="168B26F6" w:rsidR="006D59FB" w:rsidRDefault="006D59FB" w:rsidP="006D59FB">
      <w:pPr>
        <w:tabs>
          <w:tab w:val="num" w:pos="1080"/>
        </w:tabs>
        <w:spacing w:after="0" w:line="240" w:lineRule="auto"/>
        <w:ind w:left="1068"/>
        <w:jc w:val="both"/>
        <w:rPr>
          <w:rFonts w:ascii="Arial" w:hAnsi="Arial" w:cs="Arial"/>
          <w:sz w:val="24"/>
          <w:szCs w:val="24"/>
        </w:rPr>
      </w:pPr>
    </w:p>
    <w:p w14:paraId="7362680E" w14:textId="7EA0B67E" w:rsidR="009717D2" w:rsidRPr="00CC0745" w:rsidRDefault="005031CA" w:rsidP="006D59FB">
      <w:pPr>
        <w:tabs>
          <w:tab w:val="num" w:pos="1080"/>
        </w:tabs>
        <w:spacing w:after="0" w:line="240" w:lineRule="auto"/>
        <w:ind w:left="10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3E86CE09" wp14:editId="424595C0">
            <wp:simplePos x="0" y="0"/>
            <wp:positionH relativeFrom="column">
              <wp:posOffset>4282226</wp:posOffset>
            </wp:positionH>
            <wp:positionV relativeFrom="paragraph">
              <wp:posOffset>5715</wp:posOffset>
            </wp:positionV>
            <wp:extent cx="1968500" cy="882015"/>
            <wp:effectExtent l="0" t="0" r="0" b="0"/>
            <wp:wrapTight wrapText="bothSides">
              <wp:wrapPolygon edited="0">
                <wp:start x="0" y="0"/>
                <wp:lineTo x="0" y="20994"/>
                <wp:lineTo x="21321" y="20994"/>
                <wp:lineTo x="21321" y="0"/>
                <wp:lineTo x="0" y="0"/>
              </wp:wrapPolygon>
            </wp:wrapTight>
            <wp:docPr id="27" name="Imat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258CC" w14:textId="464A837B" w:rsidR="00CC0745" w:rsidRDefault="00CC0745" w:rsidP="00BA2B83">
      <w:pPr>
        <w:numPr>
          <w:ilvl w:val="1"/>
          <w:numId w:val="14"/>
        </w:numPr>
        <w:tabs>
          <w:tab w:val="clear" w:pos="0"/>
          <w:tab w:val="num" w:pos="720"/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CC0745">
        <w:rPr>
          <w:rFonts w:ascii="Arial" w:hAnsi="Arial" w:cs="Arial"/>
          <w:sz w:val="24"/>
          <w:szCs w:val="24"/>
        </w:rPr>
        <w:t xml:space="preserve">Crea </w:t>
      </w:r>
      <w:r w:rsidR="00806789">
        <w:rPr>
          <w:rFonts w:ascii="Arial" w:hAnsi="Arial" w:cs="Arial"/>
          <w:sz w:val="24"/>
          <w:szCs w:val="24"/>
        </w:rPr>
        <w:t>dos</w:t>
      </w:r>
      <w:r w:rsidRPr="00CC0745">
        <w:rPr>
          <w:rFonts w:ascii="Arial" w:hAnsi="Arial" w:cs="Arial"/>
          <w:sz w:val="24"/>
          <w:szCs w:val="24"/>
        </w:rPr>
        <w:t xml:space="preserve"> producte</w:t>
      </w:r>
      <w:r w:rsidR="00806789">
        <w:rPr>
          <w:rFonts w:ascii="Arial" w:hAnsi="Arial" w:cs="Arial"/>
          <w:sz w:val="24"/>
          <w:szCs w:val="24"/>
        </w:rPr>
        <w:t>s</w:t>
      </w:r>
      <w:r w:rsidR="00821254">
        <w:rPr>
          <w:rFonts w:ascii="Arial" w:hAnsi="Arial" w:cs="Arial"/>
          <w:sz w:val="24"/>
          <w:szCs w:val="24"/>
        </w:rPr>
        <w:t xml:space="preserve"> (article</w:t>
      </w:r>
      <w:r w:rsidR="00806789">
        <w:rPr>
          <w:rFonts w:ascii="Arial" w:hAnsi="Arial" w:cs="Arial"/>
          <w:sz w:val="24"/>
          <w:szCs w:val="24"/>
        </w:rPr>
        <w:t>s</w:t>
      </w:r>
      <w:r w:rsidR="00821254">
        <w:rPr>
          <w:rFonts w:ascii="Arial" w:hAnsi="Arial" w:cs="Arial"/>
          <w:sz w:val="24"/>
          <w:szCs w:val="24"/>
        </w:rPr>
        <w:t>)</w:t>
      </w:r>
      <w:r w:rsidRPr="00CC0745">
        <w:rPr>
          <w:rFonts w:ascii="Arial" w:hAnsi="Arial" w:cs="Arial"/>
          <w:sz w:val="24"/>
          <w:szCs w:val="24"/>
        </w:rPr>
        <w:t xml:space="preserve">: </w:t>
      </w:r>
      <w:r w:rsidR="00806789" w:rsidRPr="00CC0745">
        <w:rPr>
          <w:rFonts w:ascii="Arial" w:hAnsi="Arial" w:cs="Arial"/>
          <w:sz w:val="24"/>
          <w:szCs w:val="24"/>
        </w:rPr>
        <w:t>posa</w:t>
      </w:r>
      <w:r w:rsidR="00806789">
        <w:rPr>
          <w:rFonts w:ascii="Arial" w:hAnsi="Arial" w:cs="Arial"/>
          <w:sz w:val="24"/>
          <w:szCs w:val="24"/>
        </w:rPr>
        <w:t>’ls-hi</w:t>
      </w:r>
      <w:r w:rsidRPr="00CC0745">
        <w:rPr>
          <w:rFonts w:ascii="Arial" w:hAnsi="Arial" w:cs="Arial"/>
          <w:sz w:val="24"/>
          <w:szCs w:val="24"/>
        </w:rPr>
        <w:t xml:space="preserve"> el preu i una imatge. Posa la quantitat en </w:t>
      </w:r>
      <w:proofErr w:type="spellStart"/>
      <w:r w:rsidRPr="00CC0745">
        <w:rPr>
          <w:rFonts w:ascii="Arial" w:hAnsi="Arial" w:cs="Arial"/>
          <w:sz w:val="24"/>
          <w:szCs w:val="24"/>
        </w:rPr>
        <w:t>stock</w:t>
      </w:r>
      <w:proofErr w:type="spellEnd"/>
      <w:r w:rsidRPr="00CC0745">
        <w:rPr>
          <w:rFonts w:ascii="Arial" w:hAnsi="Arial" w:cs="Arial"/>
          <w:sz w:val="24"/>
          <w:szCs w:val="24"/>
        </w:rPr>
        <w:t>.</w:t>
      </w:r>
    </w:p>
    <w:p w14:paraId="0E233740" w14:textId="29D5801E" w:rsidR="0012099B" w:rsidRDefault="0012099B" w:rsidP="0012099B">
      <w:pPr>
        <w:tabs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0F860C19" w14:textId="042D203D" w:rsidR="0012099B" w:rsidRPr="00CC0745" w:rsidRDefault="0012099B" w:rsidP="0012099B">
      <w:pPr>
        <w:tabs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41EA64F7" w14:textId="3B60A910" w:rsidR="00BA2B83" w:rsidRDefault="004C5676" w:rsidP="00BA2B83">
      <w:pPr>
        <w:tabs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642AFD2" wp14:editId="0DFFF8AC">
            <wp:extent cx="5400040" cy="4020820"/>
            <wp:effectExtent l="0" t="0" r="0" b="0"/>
            <wp:docPr id="51" name="Imagen 5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Captura de pantalla de un celular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E26C" w14:textId="1CD25204" w:rsidR="0012099B" w:rsidRDefault="0012099B" w:rsidP="00BA2B83">
      <w:pPr>
        <w:tabs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69B2B517" w14:textId="07DA125E" w:rsidR="0012099B" w:rsidRDefault="0012099B" w:rsidP="00BA2B83">
      <w:pPr>
        <w:tabs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53FF5FE9" w14:textId="7486FA2D" w:rsidR="001E396D" w:rsidRDefault="001E396D">
      <w:pPr>
        <w:suppressAutoHyphens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388349" w14:textId="5C0A5E0E" w:rsidR="0012099B" w:rsidRDefault="0012099B" w:rsidP="00BA2B83">
      <w:pPr>
        <w:tabs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05DDA1D3" w14:textId="3FB860EA" w:rsidR="00CC0745" w:rsidRDefault="00CC0745" w:rsidP="00BA2B83">
      <w:pPr>
        <w:numPr>
          <w:ilvl w:val="1"/>
          <w:numId w:val="14"/>
        </w:numPr>
        <w:tabs>
          <w:tab w:val="clear" w:pos="0"/>
          <w:tab w:val="num" w:pos="720"/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CC0745">
        <w:rPr>
          <w:rFonts w:ascii="Arial" w:hAnsi="Arial" w:cs="Arial"/>
          <w:sz w:val="24"/>
          <w:szCs w:val="24"/>
        </w:rPr>
        <w:t xml:space="preserve">Crea una característica ( com per exemple </w:t>
      </w:r>
      <w:r w:rsidR="00A833BE">
        <w:rPr>
          <w:rFonts w:ascii="Arial" w:hAnsi="Arial" w:cs="Arial"/>
          <w:sz w:val="24"/>
          <w:szCs w:val="24"/>
        </w:rPr>
        <w:t xml:space="preserve">colors de la </w:t>
      </w:r>
      <w:r w:rsidR="00370D84">
        <w:rPr>
          <w:rFonts w:ascii="Arial" w:hAnsi="Arial" w:cs="Arial"/>
          <w:sz w:val="24"/>
          <w:szCs w:val="24"/>
        </w:rPr>
        <w:t>bamba</w:t>
      </w:r>
      <w:r w:rsidRPr="00CC0745">
        <w:rPr>
          <w:rFonts w:ascii="Arial" w:hAnsi="Arial" w:cs="Arial"/>
          <w:sz w:val="24"/>
          <w:szCs w:val="24"/>
        </w:rPr>
        <w:t xml:space="preserve"> </w:t>
      </w:r>
      <w:r w:rsidR="0026789E">
        <w:rPr>
          <w:rFonts w:ascii="Arial" w:hAnsi="Arial" w:cs="Arial"/>
          <w:sz w:val="24"/>
          <w:szCs w:val="24"/>
        </w:rPr>
        <w:t>amb tres valors</w:t>
      </w:r>
      <w:r w:rsidRPr="00CC0745">
        <w:rPr>
          <w:rFonts w:ascii="Arial" w:hAnsi="Arial" w:cs="Arial"/>
          <w:sz w:val="24"/>
          <w:szCs w:val="24"/>
        </w:rPr>
        <w:t xml:space="preserve">) i </w:t>
      </w:r>
      <w:r w:rsidR="0026789E">
        <w:rPr>
          <w:rFonts w:ascii="Arial" w:hAnsi="Arial" w:cs="Arial"/>
          <w:sz w:val="24"/>
          <w:szCs w:val="24"/>
        </w:rPr>
        <w:t>li assignes un al producte</w:t>
      </w:r>
      <w:r w:rsidRPr="00CC0745">
        <w:rPr>
          <w:rFonts w:ascii="Arial" w:hAnsi="Arial" w:cs="Arial"/>
          <w:sz w:val="24"/>
          <w:szCs w:val="24"/>
        </w:rPr>
        <w:t>.</w:t>
      </w:r>
    </w:p>
    <w:p w14:paraId="2759E4E0" w14:textId="69771823" w:rsidR="001E396D" w:rsidRPr="00CC0745" w:rsidRDefault="00762148" w:rsidP="001E396D">
      <w:pPr>
        <w:tabs>
          <w:tab w:val="num" w:pos="1080"/>
        </w:tabs>
        <w:spacing w:after="0" w:line="24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E5E6A9" wp14:editId="2C8F1AD9">
            <wp:extent cx="5400040" cy="3916045"/>
            <wp:effectExtent l="0" t="0" r="0" b="8255"/>
            <wp:docPr id="52" name="Imagen 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Aplicación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DC3E" w14:textId="571F2002" w:rsidR="00CC0745" w:rsidRDefault="00CC0745" w:rsidP="00CC0745">
      <w:pPr>
        <w:jc w:val="both"/>
        <w:rPr>
          <w:rFonts w:ascii="Arial" w:hAnsi="Arial" w:cs="Arial"/>
          <w:sz w:val="24"/>
          <w:szCs w:val="24"/>
        </w:rPr>
      </w:pPr>
    </w:p>
    <w:p w14:paraId="16201EE4" w14:textId="0905CA61" w:rsidR="003B4E8A" w:rsidRDefault="003B4E8A" w:rsidP="00CC0745">
      <w:pPr>
        <w:jc w:val="both"/>
        <w:rPr>
          <w:rFonts w:ascii="Arial" w:hAnsi="Arial" w:cs="Arial"/>
          <w:sz w:val="24"/>
          <w:szCs w:val="24"/>
        </w:rPr>
      </w:pPr>
    </w:p>
    <w:p w14:paraId="3E31B305" w14:textId="77777777" w:rsidR="00762148" w:rsidRDefault="00762148" w:rsidP="00CC0745">
      <w:pPr>
        <w:jc w:val="both"/>
        <w:rPr>
          <w:rFonts w:ascii="Arial" w:hAnsi="Arial" w:cs="Arial"/>
          <w:sz w:val="24"/>
          <w:szCs w:val="24"/>
        </w:rPr>
      </w:pPr>
    </w:p>
    <w:p w14:paraId="61301A01" w14:textId="75BC582A" w:rsidR="003B4E8A" w:rsidRDefault="003B4E8A" w:rsidP="00CC0745">
      <w:pPr>
        <w:jc w:val="both"/>
        <w:rPr>
          <w:rFonts w:ascii="Arial" w:hAnsi="Arial" w:cs="Arial"/>
          <w:sz w:val="24"/>
          <w:szCs w:val="24"/>
        </w:rPr>
      </w:pPr>
    </w:p>
    <w:p w14:paraId="18533D92" w14:textId="3E8C1825" w:rsidR="003B4E8A" w:rsidRDefault="003B4E8A" w:rsidP="00CC0745">
      <w:pPr>
        <w:jc w:val="both"/>
        <w:rPr>
          <w:rFonts w:ascii="Arial" w:hAnsi="Arial" w:cs="Arial"/>
          <w:sz w:val="24"/>
          <w:szCs w:val="24"/>
        </w:rPr>
      </w:pPr>
    </w:p>
    <w:p w14:paraId="28AD66E5" w14:textId="38E40316" w:rsidR="003B4E8A" w:rsidRDefault="003B4E8A" w:rsidP="00CC0745">
      <w:pPr>
        <w:jc w:val="both"/>
        <w:rPr>
          <w:rFonts w:ascii="Arial" w:hAnsi="Arial" w:cs="Arial"/>
          <w:sz w:val="24"/>
          <w:szCs w:val="24"/>
        </w:rPr>
      </w:pPr>
    </w:p>
    <w:p w14:paraId="0756B87E" w14:textId="24F0604A" w:rsidR="003B4E8A" w:rsidRDefault="003B4E8A" w:rsidP="00CC0745">
      <w:pPr>
        <w:jc w:val="both"/>
        <w:rPr>
          <w:rFonts w:ascii="Arial" w:hAnsi="Arial" w:cs="Arial"/>
          <w:sz w:val="24"/>
          <w:szCs w:val="24"/>
        </w:rPr>
      </w:pPr>
    </w:p>
    <w:p w14:paraId="34AAB84C" w14:textId="71E6CBC1" w:rsidR="003B4E8A" w:rsidRDefault="003B4E8A" w:rsidP="00CC0745">
      <w:pPr>
        <w:jc w:val="both"/>
        <w:rPr>
          <w:rFonts w:ascii="Arial" w:hAnsi="Arial" w:cs="Arial"/>
          <w:sz w:val="24"/>
          <w:szCs w:val="24"/>
        </w:rPr>
      </w:pPr>
    </w:p>
    <w:p w14:paraId="35672AC6" w14:textId="5A7C76EE" w:rsidR="003B4E8A" w:rsidRPr="00CC0745" w:rsidRDefault="003B4E8A" w:rsidP="00CC0745">
      <w:pPr>
        <w:jc w:val="both"/>
        <w:rPr>
          <w:rFonts w:ascii="Arial" w:hAnsi="Arial" w:cs="Arial"/>
          <w:sz w:val="24"/>
          <w:szCs w:val="24"/>
        </w:rPr>
      </w:pPr>
    </w:p>
    <w:p w14:paraId="2820EDA7" w14:textId="5CF5CB1E" w:rsidR="00CC0745" w:rsidRDefault="0026789E" w:rsidP="00CC0745">
      <w:pPr>
        <w:jc w:val="both"/>
        <w:rPr>
          <w:rFonts w:ascii="Arial" w:hAnsi="Arial" w:cs="Arial"/>
          <w:bCs/>
          <w:sz w:val="24"/>
          <w:szCs w:val="24"/>
        </w:rPr>
      </w:pPr>
      <w:r w:rsidRPr="006C0272">
        <w:rPr>
          <w:rFonts w:ascii="Arial" w:hAnsi="Arial" w:cs="Arial"/>
          <w:b/>
          <w:bCs/>
          <w:sz w:val="24"/>
          <w:szCs w:val="24"/>
        </w:rPr>
        <w:lastRenderedPageBreak/>
        <w:t>Exercici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6C0272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BA2B83">
        <w:rPr>
          <w:rFonts w:ascii="Arial" w:hAnsi="Arial" w:cs="Arial"/>
          <w:bCs/>
          <w:sz w:val="24"/>
          <w:szCs w:val="24"/>
          <w:u w:val="single"/>
        </w:rPr>
        <w:t>Configuracions d</w:t>
      </w:r>
      <w:r>
        <w:rPr>
          <w:rFonts w:ascii="Arial" w:hAnsi="Arial" w:cs="Arial"/>
          <w:bCs/>
          <w:sz w:val="24"/>
          <w:szCs w:val="24"/>
          <w:u w:val="single"/>
        </w:rPr>
        <w:t>’usuaris</w:t>
      </w:r>
      <w:r>
        <w:rPr>
          <w:rFonts w:ascii="Arial" w:hAnsi="Arial" w:cs="Arial"/>
          <w:bCs/>
          <w:sz w:val="24"/>
          <w:szCs w:val="24"/>
        </w:rPr>
        <w:t>. Fes les captures de pantalla on es vegi la feina realitzada per la millor valoració possible. Treu les meves captures i posa les teves(</w:t>
      </w:r>
      <w:r w:rsidR="0045027F">
        <w:rPr>
          <w:rFonts w:ascii="Arial" w:hAnsi="Arial" w:cs="Arial"/>
          <w:bCs/>
          <w:color w:val="00B0F0"/>
          <w:sz w:val="24"/>
          <w:szCs w:val="24"/>
        </w:rPr>
        <w:t>1</w:t>
      </w:r>
      <w:r w:rsidRPr="006C0272">
        <w:rPr>
          <w:rFonts w:ascii="Arial" w:hAnsi="Arial" w:cs="Arial"/>
          <w:bCs/>
          <w:color w:val="00B0F0"/>
          <w:sz w:val="24"/>
          <w:szCs w:val="24"/>
        </w:rPr>
        <w:t>.</w:t>
      </w:r>
      <w:r w:rsidR="0045027F">
        <w:rPr>
          <w:rFonts w:ascii="Arial" w:hAnsi="Arial" w:cs="Arial"/>
          <w:bCs/>
          <w:color w:val="00B0F0"/>
          <w:sz w:val="24"/>
          <w:szCs w:val="24"/>
        </w:rPr>
        <w:t>0</w:t>
      </w:r>
      <w:r w:rsidRPr="006C0272">
        <w:rPr>
          <w:rFonts w:ascii="Arial" w:hAnsi="Arial" w:cs="Arial"/>
          <w:bCs/>
          <w:color w:val="00B0F0"/>
          <w:sz w:val="24"/>
          <w:szCs w:val="24"/>
        </w:rPr>
        <w:t>p</w:t>
      </w:r>
      <w:r>
        <w:rPr>
          <w:rFonts w:ascii="Arial" w:hAnsi="Arial" w:cs="Arial"/>
          <w:bCs/>
          <w:sz w:val="24"/>
          <w:szCs w:val="24"/>
        </w:rPr>
        <w:t>)</w:t>
      </w:r>
    </w:p>
    <w:p w14:paraId="39D1FA53" w14:textId="1921D49B" w:rsidR="00DC6805" w:rsidRDefault="003C6465" w:rsidP="00CC0745">
      <w:pPr>
        <w:numPr>
          <w:ilvl w:val="0"/>
          <w:numId w:val="14"/>
        </w:numPr>
        <w:tabs>
          <w:tab w:val="clear" w:pos="0"/>
          <w:tab w:val="num" w:pos="720"/>
        </w:tabs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Mostra com c</w:t>
      </w:r>
      <w:r w:rsidR="00CC0745" w:rsidRPr="00CC0745">
        <w:rPr>
          <w:rFonts w:ascii="Arial" w:hAnsi="Arial" w:cs="Arial"/>
          <w:sz w:val="24"/>
          <w:szCs w:val="24"/>
        </w:rPr>
        <w:t>re</w:t>
      </w:r>
      <w:r>
        <w:rPr>
          <w:rFonts w:ascii="Arial" w:hAnsi="Arial" w:cs="Arial"/>
          <w:sz w:val="24"/>
          <w:szCs w:val="24"/>
        </w:rPr>
        <w:t>es</w:t>
      </w:r>
      <w:r w:rsidR="00CC0745" w:rsidRPr="00CC0745">
        <w:rPr>
          <w:rFonts w:ascii="Arial" w:hAnsi="Arial" w:cs="Arial"/>
          <w:sz w:val="24"/>
          <w:szCs w:val="24"/>
        </w:rPr>
        <w:t xml:space="preserve"> un </w:t>
      </w:r>
      <w:r w:rsidR="001D1395">
        <w:rPr>
          <w:rFonts w:ascii="Arial" w:hAnsi="Arial" w:cs="Arial"/>
          <w:sz w:val="24"/>
          <w:szCs w:val="24"/>
        </w:rPr>
        <w:t>client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nomXX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CC0745" w:rsidRPr="00CC0745">
        <w:rPr>
          <w:rFonts w:ascii="Arial" w:hAnsi="Arial" w:cs="Arial"/>
          <w:sz w:val="24"/>
          <w:szCs w:val="24"/>
        </w:rPr>
        <w:t xml:space="preserve"> des del front</w:t>
      </w:r>
      <w:r>
        <w:rPr>
          <w:rFonts w:ascii="Arial" w:hAnsi="Arial" w:cs="Arial"/>
          <w:sz w:val="24"/>
          <w:szCs w:val="24"/>
        </w:rPr>
        <w:t>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, com entres a la botiga </w:t>
      </w:r>
      <w:r w:rsidR="00CC0745" w:rsidRPr="00CC0745">
        <w:rPr>
          <w:rFonts w:ascii="Arial" w:hAnsi="Arial" w:cs="Arial"/>
          <w:sz w:val="24"/>
          <w:szCs w:val="24"/>
        </w:rPr>
        <w:t xml:space="preserve">i </w:t>
      </w:r>
      <w:r w:rsidR="00DC6805">
        <w:rPr>
          <w:rFonts w:ascii="Arial" w:hAnsi="Arial" w:cs="Arial"/>
          <w:sz w:val="24"/>
          <w:szCs w:val="24"/>
        </w:rPr>
        <w:t>comprova les dades que es guarden a clients</w:t>
      </w:r>
      <w:r>
        <w:rPr>
          <w:rFonts w:ascii="Arial" w:hAnsi="Arial" w:cs="Arial"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 w:rsidR="00DC6805">
        <w:rPr>
          <w:rFonts w:ascii="Arial" w:hAnsi="Arial" w:cs="Arial"/>
          <w:sz w:val="24"/>
          <w:szCs w:val="24"/>
        </w:rPr>
        <w:t>.</w:t>
      </w:r>
    </w:p>
    <w:p w14:paraId="75916A1A" w14:textId="57E0DF5A" w:rsidR="00012A1D" w:rsidRDefault="008F0CB5" w:rsidP="00DC680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F15C1B" wp14:editId="665D72FD">
            <wp:extent cx="5400040" cy="3037205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56D6" w14:textId="51CABBFA" w:rsidR="008517C3" w:rsidRDefault="008517C3" w:rsidP="00DC680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699A3D42" w14:textId="707B7974" w:rsidR="008517C3" w:rsidRDefault="008517C3" w:rsidP="00DC680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4645ADD" wp14:editId="0F54D7B4">
            <wp:extent cx="5400040" cy="3037205"/>
            <wp:effectExtent l="0" t="0" r="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C6EFBB" wp14:editId="51EC4763">
            <wp:extent cx="5400040" cy="3037205"/>
            <wp:effectExtent l="0" t="0" r="0" b="0"/>
            <wp:docPr id="5" name="Imagen 5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Sitio web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44D6" w14:textId="5CAF3966" w:rsidR="008517C3" w:rsidRDefault="008517C3" w:rsidP="00DC680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4939E395" w14:textId="4866A79E" w:rsidR="008517C3" w:rsidRDefault="008517C3" w:rsidP="00DC680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5393AB5" wp14:editId="6BCDCBE7">
            <wp:extent cx="5400040" cy="3037205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5281" w14:textId="511451A8" w:rsidR="001D1395" w:rsidRDefault="001D1395" w:rsidP="00DC680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6CAE83A6" w14:textId="2C4535B8" w:rsidR="001D1395" w:rsidRDefault="001D1395" w:rsidP="00DC680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252EF661" w14:textId="5A9C1F15" w:rsidR="00DC6805" w:rsidRDefault="00DC6805" w:rsidP="00DC6805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1249E2BB" w14:textId="338D7236" w:rsidR="00CC0745" w:rsidRDefault="00DC6805" w:rsidP="00CC0745">
      <w:pPr>
        <w:numPr>
          <w:ilvl w:val="0"/>
          <w:numId w:val="14"/>
        </w:numPr>
        <w:tabs>
          <w:tab w:val="clear" w:pos="0"/>
          <w:tab w:val="num" w:pos="720"/>
        </w:tabs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 </w:t>
      </w:r>
      <w:r w:rsidR="009A07F1">
        <w:rPr>
          <w:rFonts w:ascii="Arial" w:hAnsi="Arial" w:cs="Arial"/>
          <w:sz w:val="24"/>
          <w:szCs w:val="24"/>
        </w:rPr>
        <w:t xml:space="preserve">un perfil de venedor </w:t>
      </w:r>
      <w:r w:rsidR="003C6465">
        <w:rPr>
          <w:rFonts w:ascii="Arial" w:hAnsi="Arial" w:cs="Arial"/>
          <w:sz w:val="24"/>
          <w:szCs w:val="24"/>
        </w:rPr>
        <w:t>(</w:t>
      </w:r>
      <w:proofErr w:type="spellStart"/>
      <w:r w:rsidR="003C6465">
        <w:rPr>
          <w:rFonts w:ascii="Arial" w:hAnsi="Arial" w:cs="Arial"/>
          <w:sz w:val="24"/>
          <w:szCs w:val="24"/>
        </w:rPr>
        <w:t>cognomXX</w:t>
      </w:r>
      <w:proofErr w:type="spellEnd"/>
      <w:r w:rsidR="003C6465">
        <w:rPr>
          <w:rFonts w:ascii="Arial" w:hAnsi="Arial" w:cs="Arial"/>
          <w:sz w:val="24"/>
          <w:szCs w:val="24"/>
        </w:rPr>
        <w:t xml:space="preserve">) </w:t>
      </w:r>
      <w:r w:rsidR="009A07F1">
        <w:rPr>
          <w:rFonts w:ascii="Arial" w:hAnsi="Arial" w:cs="Arial"/>
          <w:sz w:val="24"/>
          <w:szCs w:val="24"/>
        </w:rPr>
        <w:t>en el</w:t>
      </w:r>
      <w:r w:rsidR="00CC0745" w:rsidRPr="00CC074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C0745" w:rsidRPr="00CC0745">
        <w:rPr>
          <w:rFonts w:ascii="Arial" w:hAnsi="Arial" w:cs="Arial"/>
          <w:sz w:val="24"/>
          <w:szCs w:val="24"/>
        </w:rPr>
        <w:t>back</w:t>
      </w:r>
      <w:r>
        <w:rPr>
          <w:rFonts w:ascii="Arial" w:hAnsi="Arial" w:cs="Arial"/>
          <w:sz w:val="24"/>
          <w:szCs w:val="24"/>
        </w:rPr>
        <w:t>-end</w:t>
      </w:r>
      <w:proofErr w:type="spellEnd"/>
      <w:r w:rsidR="00CC0745" w:rsidRPr="00CC0745">
        <w:rPr>
          <w:rFonts w:ascii="Arial" w:hAnsi="Arial" w:cs="Arial"/>
          <w:sz w:val="24"/>
          <w:szCs w:val="24"/>
        </w:rPr>
        <w:t>.</w:t>
      </w:r>
    </w:p>
    <w:p w14:paraId="5463462D" w14:textId="646483F9" w:rsidR="007A16C2" w:rsidRPr="00CC0745" w:rsidRDefault="007A16C2" w:rsidP="007A16C2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ponia en </w:t>
      </w:r>
      <w:proofErr w:type="spellStart"/>
      <w:r>
        <w:rPr>
          <w:rFonts w:ascii="Arial" w:hAnsi="Arial" w:cs="Arial"/>
          <w:sz w:val="24"/>
          <w:szCs w:val="24"/>
        </w:rPr>
        <w:t>GoenagaXX</w:t>
      </w:r>
      <w:proofErr w:type="spellEnd"/>
      <w:r>
        <w:rPr>
          <w:rFonts w:ascii="Arial" w:hAnsi="Arial" w:cs="Arial"/>
          <w:sz w:val="24"/>
          <w:szCs w:val="24"/>
        </w:rPr>
        <w:t xml:space="preserve"> el 50 no me </w:t>
      </w:r>
      <w:proofErr w:type="spellStart"/>
      <w:r>
        <w:rPr>
          <w:rFonts w:ascii="Arial" w:hAnsi="Arial" w:cs="Arial"/>
          <w:sz w:val="24"/>
          <w:szCs w:val="24"/>
        </w:rPr>
        <w:t>dejaba</w:t>
      </w:r>
      <w:proofErr w:type="spellEnd"/>
      <w:r>
        <w:rPr>
          <w:rFonts w:ascii="Arial" w:hAnsi="Arial" w:cs="Arial"/>
          <w:sz w:val="24"/>
          <w:szCs w:val="24"/>
        </w:rPr>
        <w:t xml:space="preserve"> crear el </w:t>
      </w:r>
      <w:proofErr w:type="spellStart"/>
      <w:r>
        <w:rPr>
          <w:rFonts w:ascii="Arial" w:hAnsi="Arial" w:cs="Arial"/>
          <w:sz w:val="24"/>
          <w:szCs w:val="24"/>
        </w:rPr>
        <w:t>usuario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5B2EF355" w14:textId="4DA11388" w:rsidR="003C6465" w:rsidRDefault="007A16C2" w:rsidP="00CC07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772ACA" wp14:editId="242AD606">
            <wp:extent cx="5400040" cy="3037205"/>
            <wp:effectExtent l="0" t="0" r="0" b="0"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80F8" w14:textId="256F228E" w:rsidR="003C6465" w:rsidRDefault="003C6465">
      <w:pPr>
        <w:suppressAutoHyphens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3F78A5C" w14:textId="77777777" w:rsidR="00B75AE9" w:rsidRDefault="00B75AE9">
      <w:pPr>
        <w:suppressAutoHyphens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C4918CE" w14:textId="14CE19A5" w:rsidR="003C6465" w:rsidRDefault="003C6465" w:rsidP="003C6465">
      <w:pPr>
        <w:jc w:val="both"/>
        <w:rPr>
          <w:rFonts w:ascii="Arial" w:hAnsi="Arial" w:cs="Arial"/>
          <w:bCs/>
          <w:sz w:val="24"/>
          <w:szCs w:val="24"/>
        </w:rPr>
      </w:pPr>
      <w:r w:rsidRPr="007D5081">
        <w:rPr>
          <w:rFonts w:ascii="Arial" w:hAnsi="Arial" w:cs="Arial"/>
          <w:b/>
          <w:bCs/>
          <w:sz w:val="24"/>
          <w:szCs w:val="24"/>
        </w:rPr>
        <w:t xml:space="preserve">Exercici5: </w:t>
      </w:r>
      <w:r w:rsidRPr="00D278A7">
        <w:rPr>
          <w:rFonts w:ascii="Arial" w:hAnsi="Arial" w:cs="Arial"/>
          <w:bCs/>
          <w:sz w:val="24"/>
          <w:szCs w:val="24"/>
          <w:u w:val="single"/>
        </w:rPr>
        <w:t>Gestió de la botiga online</w:t>
      </w:r>
      <w:r w:rsidR="00067740" w:rsidRPr="00D278A7">
        <w:rPr>
          <w:rFonts w:ascii="Arial" w:hAnsi="Arial" w:cs="Arial"/>
          <w:bCs/>
          <w:sz w:val="24"/>
          <w:szCs w:val="24"/>
          <w:u w:val="single"/>
        </w:rPr>
        <w:t>. Comandes, Factures</w:t>
      </w:r>
      <w:r w:rsidRPr="00D278A7">
        <w:rPr>
          <w:rFonts w:ascii="Arial" w:hAnsi="Arial" w:cs="Arial"/>
          <w:bCs/>
          <w:sz w:val="24"/>
          <w:szCs w:val="24"/>
        </w:rPr>
        <w:t xml:space="preserve">. Fes les captures de </w:t>
      </w:r>
      <w:r>
        <w:rPr>
          <w:rFonts w:ascii="Arial" w:hAnsi="Arial" w:cs="Arial"/>
          <w:bCs/>
          <w:sz w:val="24"/>
          <w:szCs w:val="24"/>
        </w:rPr>
        <w:t>pantalla on es vegi la feina realitzada per la millor valoració possible. Treu les meves captures i posa les teves(</w:t>
      </w:r>
      <w:r w:rsidR="00067740">
        <w:rPr>
          <w:rFonts w:ascii="Arial" w:hAnsi="Arial" w:cs="Arial"/>
          <w:bCs/>
          <w:color w:val="00B0F0"/>
          <w:sz w:val="24"/>
          <w:szCs w:val="24"/>
        </w:rPr>
        <w:t>1</w:t>
      </w:r>
      <w:r w:rsidRPr="006C0272">
        <w:rPr>
          <w:rFonts w:ascii="Arial" w:hAnsi="Arial" w:cs="Arial"/>
          <w:bCs/>
          <w:color w:val="00B0F0"/>
          <w:sz w:val="24"/>
          <w:szCs w:val="24"/>
        </w:rPr>
        <w:t>.0p</w:t>
      </w:r>
      <w:r>
        <w:rPr>
          <w:rFonts w:ascii="Arial" w:hAnsi="Arial" w:cs="Arial"/>
          <w:bCs/>
          <w:sz w:val="24"/>
          <w:szCs w:val="24"/>
        </w:rPr>
        <w:t>)</w:t>
      </w:r>
    </w:p>
    <w:p w14:paraId="3795FF20" w14:textId="2E328686" w:rsidR="00067740" w:rsidRDefault="00731E0F" w:rsidP="003C6465">
      <w:pPr>
        <w:jc w:val="both"/>
        <w:rPr>
          <w:rFonts w:ascii="Arial" w:hAnsi="Arial" w:cs="Arial"/>
          <w:bCs/>
          <w:sz w:val="24"/>
          <w:szCs w:val="24"/>
        </w:rPr>
      </w:pPr>
      <w:r w:rsidRPr="00D278A7">
        <w:rPr>
          <w:rFonts w:ascii="Arial" w:hAnsi="Arial" w:cs="Arial"/>
          <w:bCs/>
          <w:noProof/>
          <w:sz w:val="24"/>
          <w:szCs w:val="24"/>
          <w:lang w:eastAsia="ca-ES"/>
        </w:rPr>
        <w:drawing>
          <wp:anchor distT="0" distB="0" distL="114300" distR="114300" simplePos="0" relativeHeight="251667456" behindDoc="1" locked="0" layoutInCell="1" allowOverlap="1" wp14:anchorId="74E9DD1A" wp14:editId="30B254D6">
            <wp:simplePos x="0" y="0"/>
            <wp:positionH relativeFrom="margin">
              <wp:posOffset>62230</wp:posOffset>
            </wp:positionH>
            <wp:positionV relativeFrom="paragraph">
              <wp:posOffset>116840</wp:posOffset>
            </wp:positionV>
            <wp:extent cx="2301875" cy="1870075"/>
            <wp:effectExtent l="0" t="0" r="3175" b="0"/>
            <wp:wrapTight wrapText="bothSides">
              <wp:wrapPolygon edited="0">
                <wp:start x="0" y="0"/>
                <wp:lineTo x="0" y="21343"/>
                <wp:lineTo x="21451" y="21343"/>
                <wp:lineTo x="21451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7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9A9DE" w14:textId="249C8B2D" w:rsidR="00067740" w:rsidRDefault="00067740" w:rsidP="003C6465">
      <w:pPr>
        <w:jc w:val="both"/>
        <w:rPr>
          <w:rFonts w:ascii="Arial" w:hAnsi="Arial" w:cs="Arial"/>
          <w:bCs/>
          <w:sz w:val="24"/>
          <w:szCs w:val="24"/>
        </w:rPr>
      </w:pPr>
    </w:p>
    <w:p w14:paraId="7F67FC8C" w14:textId="3A1012C9" w:rsidR="00067740" w:rsidRDefault="00067740" w:rsidP="003C6465">
      <w:pPr>
        <w:jc w:val="both"/>
        <w:rPr>
          <w:rFonts w:ascii="Arial" w:hAnsi="Arial" w:cs="Arial"/>
          <w:bCs/>
          <w:sz w:val="24"/>
          <w:szCs w:val="24"/>
        </w:rPr>
      </w:pPr>
    </w:p>
    <w:p w14:paraId="21CDC162" w14:textId="49013EC7" w:rsidR="00067740" w:rsidRDefault="00067740" w:rsidP="003C6465">
      <w:pPr>
        <w:jc w:val="both"/>
        <w:rPr>
          <w:rFonts w:ascii="Arial" w:hAnsi="Arial" w:cs="Arial"/>
          <w:bCs/>
          <w:sz w:val="24"/>
          <w:szCs w:val="24"/>
        </w:rPr>
      </w:pPr>
    </w:p>
    <w:p w14:paraId="169C35D7" w14:textId="2029EFB9" w:rsidR="00067740" w:rsidRDefault="00067740" w:rsidP="003C6465">
      <w:pPr>
        <w:jc w:val="both"/>
        <w:rPr>
          <w:rFonts w:ascii="Arial" w:hAnsi="Arial" w:cs="Arial"/>
          <w:bCs/>
          <w:sz w:val="24"/>
          <w:szCs w:val="24"/>
        </w:rPr>
      </w:pPr>
    </w:p>
    <w:p w14:paraId="3BFFEAA2" w14:textId="0C389818" w:rsidR="00731E0F" w:rsidRDefault="00731E0F" w:rsidP="003C6465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089663FB" wp14:editId="396119DF">
            <wp:simplePos x="0" y="0"/>
            <wp:positionH relativeFrom="column">
              <wp:posOffset>4069554</wp:posOffset>
            </wp:positionH>
            <wp:positionV relativeFrom="paragraph">
              <wp:posOffset>4673</wp:posOffset>
            </wp:positionV>
            <wp:extent cx="2117090" cy="612775"/>
            <wp:effectExtent l="0" t="0" r="0" b="0"/>
            <wp:wrapTight wrapText="bothSides">
              <wp:wrapPolygon edited="0">
                <wp:start x="0" y="0"/>
                <wp:lineTo x="0" y="20817"/>
                <wp:lineTo x="21380" y="20817"/>
                <wp:lineTo x="21380" y="0"/>
                <wp:lineTo x="0" y="0"/>
              </wp:wrapPolygon>
            </wp:wrapTight>
            <wp:docPr id="6" name="Imat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B7C89" w14:textId="77777777" w:rsidR="00067740" w:rsidRDefault="00067740" w:rsidP="003C6465">
      <w:pPr>
        <w:jc w:val="both"/>
        <w:rPr>
          <w:rFonts w:ascii="Arial" w:hAnsi="Arial" w:cs="Arial"/>
          <w:bCs/>
          <w:sz w:val="24"/>
          <w:szCs w:val="24"/>
        </w:rPr>
      </w:pPr>
    </w:p>
    <w:p w14:paraId="0D7EAF30" w14:textId="631A5B82" w:rsidR="00CC0745" w:rsidRPr="00CC0745" w:rsidRDefault="00CC0745" w:rsidP="00CC0745">
      <w:pPr>
        <w:numPr>
          <w:ilvl w:val="0"/>
          <w:numId w:val="14"/>
        </w:numPr>
        <w:tabs>
          <w:tab w:val="clear" w:pos="0"/>
          <w:tab w:val="num" w:pos="720"/>
        </w:tabs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CC0745">
        <w:rPr>
          <w:rFonts w:ascii="Arial" w:hAnsi="Arial" w:cs="Arial"/>
          <w:sz w:val="24"/>
          <w:szCs w:val="24"/>
        </w:rPr>
        <w:t>Fes un</w:t>
      </w:r>
      <w:r w:rsidR="00277937">
        <w:rPr>
          <w:rFonts w:ascii="Arial" w:hAnsi="Arial" w:cs="Arial"/>
          <w:sz w:val="24"/>
          <w:szCs w:val="24"/>
        </w:rPr>
        <w:t>a</w:t>
      </w:r>
      <w:r w:rsidRPr="00CC0745">
        <w:rPr>
          <w:rFonts w:ascii="Arial" w:hAnsi="Arial" w:cs="Arial"/>
          <w:sz w:val="24"/>
          <w:szCs w:val="24"/>
        </w:rPr>
        <w:t xml:space="preserve"> comanda</w:t>
      </w:r>
      <w:r w:rsidR="00277937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277937">
        <w:rPr>
          <w:rFonts w:ascii="Arial" w:hAnsi="Arial" w:cs="Arial"/>
          <w:sz w:val="24"/>
          <w:szCs w:val="24"/>
        </w:rPr>
        <w:t>pedido</w:t>
      </w:r>
      <w:proofErr w:type="spellEnd"/>
      <w:r w:rsidR="00277937">
        <w:rPr>
          <w:rFonts w:ascii="Arial" w:hAnsi="Arial" w:cs="Arial"/>
          <w:sz w:val="24"/>
          <w:szCs w:val="24"/>
        </w:rPr>
        <w:t>)</w:t>
      </w:r>
      <w:r w:rsidRPr="00CC0745">
        <w:rPr>
          <w:rFonts w:ascii="Arial" w:hAnsi="Arial" w:cs="Arial"/>
          <w:sz w:val="24"/>
          <w:szCs w:val="24"/>
        </w:rPr>
        <w:t xml:space="preserve"> </w:t>
      </w:r>
      <w:r w:rsidR="009A07F1">
        <w:rPr>
          <w:rFonts w:ascii="Arial" w:hAnsi="Arial" w:cs="Arial"/>
          <w:sz w:val="24"/>
          <w:szCs w:val="24"/>
        </w:rPr>
        <w:t>pe</w:t>
      </w:r>
      <w:r w:rsidR="009259A7">
        <w:rPr>
          <w:rFonts w:ascii="Arial" w:hAnsi="Arial" w:cs="Arial"/>
          <w:sz w:val="24"/>
          <w:szCs w:val="24"/>
        </w:rPr>
        <w:t>l</w:t>
      </w:r>
      <w:r w:rsidR="00BD0ED5">
        <w:rPr>
          <w:rFonts w:ascii="Arial" w:hAnsi="Arial" w:cs="Arial"/>
          <w:sz w:val="24"/>
          <w:szCs w:val="24"/>
        </w:rPr>
        <w:t xml:space="preserve"> client</w:t>
      </w:r>
      <w:r w:rsidR="009259A7">
        <w:rPr>
          <w:rFonts w:ascii="Arial" w:hAnsi="Arial" w:cs="Arial"/>
          <w:sz w:val="24"/>
          <w:szCs w:val="24"/>
        </w:rPr>
        <w:t xml:space="preserve"> creat anteriorment</w:t>
      </w:r>
      <w:r w:rsidRPr="00CC0745">
        <w:rPr>
          <w:rFonts w:ascii="Arial" w:hAnsi="Arial" w:cs="Arial"/>
          <w:sz w:val="24"/>
          <w:szCs w:val="24"/>
        </w:rPr>
        <w:t>.</w:t>
      </w:r>
    </w:p>
    <w:p w14:paraId="4C76942D" w14:textId="0526E00A" w:rsidR="009259A7" w:rsidRDefault="009259A7" w:rsidP="00CC0745">
      <w:pPr>
        <w:jc w:val="both"/>
        <w:rPr>
          <w:rFonts w:ascii="Arial" w:hAnsi="Arial" w:cs="Arial"/>
          <w:sz w:val="24"/>
          <w:szCs w:val="24"/>
        </w:rPr>
      </w:pPr>
    </w:p>
    <w:p w14:paraId="50136D7F" w14:textId="0526E00A" w:rsidR="00CC0745" w:rsidRPr="009259A7" w:rsidRDefault="00A12594" w:rsidP="009259A7">
      <w:pPr>
        <w:jc w:val="center"/>
        <w:rPr>
          <w:rFonts w:ascii="Arial" w:hAnsi="Arial" w:cs="Arial"/>
          <w:sz w:val="24"/>
          <w:szCs w:val="24"/>
        </w:rPr>
      </w:pPr>
      <w:hyperlink r:id="rId40" w:history="1">
        <w:r w:rsidR="009259A7" w:rsidRPr="009259A7">
          <w:rPr>
            <w:rStyle w:val="Hipervnculo"/>
            <w:rFonts w:ascii="Arial" w:hAnsi="Arial" w:cs="Arial"/>
            <w:sz w:val="24"/>
            <w:szCs w:val="24"/>
          </w:rPr>
          <w:t>https://victor-rodenas.com/crear-pedidos-en-prestashop-1-7/</w:t>
        </w:r>
      </w:hyperlink>
    </w:p>
    <w:p w14:paraId="145C8FA9" w14:textId="51DD8C2D" w:rsidR="00CC0745" w:rsidRPr="00CC0745" w:rsidRDefault="00CC0745" w:rsidP="00CC0745">
      <w:pPr>
        <w:numPr>
          <w:ilvl w:val="0"/>
          <w:numId w:val="14"/>
        </w:numPr>
        <w:tabs>
          <w:tab w:val="clear" w:pos="0"/>
          <w:tab w:val="num" w:pos="720"/>
        </w:tabs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CC0745">
        <w:rPr>
          <w:rFonts w:ascii="Arial" w:hAnsi="Arial" w:cs="Arial"/>
          <w:sz w:val="24"/>
          <w:szCs w:val="24"/>
        </w:rPr>
        <w:t xml:space="preserve">Genera la factura en </w:t>
      </w:r>
      <w:proofErr w:type="spellStart"/>
      <w:r w:rsidRPr="00CC0745">
        <w:rPr>
          <w:rFonts w:ascii="Arial" w:hAnsi="Arial" w:cs="Arial"/>
          <w:sz w:val="24"/>
          <w:szCs w:val="24"/>
        </w:rPr>
        <w:t>pdf</w:t>
      </w:r>
      <w:proofErr w:type="spellEnd"/>
      <w:r w:rsidRPr="00CC0745">
        <w:rPr>
          <w:rFonts w:ascii="Arial" w:hAnsi="Arial" w:cs="Arial"/>
          <w:sz w:val="24"/>
          <w:szCs w:val="24"/>
        </w:rPr>
        <w:t xml:space="preserve"> de la comanda</w:t>
      </w:r>
      <w:r w:rsidR="000D030F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0D030F">
        <w:rPr>
          <w:rFonts w:ascii="Arial" w:hAnsi="Arial" w:cs="Arial"/>
          <w:sz w:val="24"/>
          <w:szCs w:val="24"/>
        </w:rPr>
        <w:t>pedidos</w:t>
      </w:r>
      <w:proofErr w:type="spellEnd"/>
      <w:r w:rsidR="000D030F">
        <w:rPr>
          <w:rFonts w:ascii="Arial" w:hAnsi="Arial" w:cs="Arial"/>
          <w:sz w:val="24"/>
          <w:szCs w:val="24"/>
        </w:rPr>
        <w:t>)</w:t>
      </w:r>
      <w:r w:rsidR="009259A7">
        <w:rPr>
          <w:rFonts w:ascii="Arial" w:hAnsi="Arial" w:cs="Arial"/>
          <w:sz w:val="24"/>
          <w:szCs w:val="24"/>
        </w:rPr>
        <w:t xml:space="preserve"> anterior</w:t>
      </w:r>
      <w:r w:rsidRPr="00CC0745">
        <w:rPr>
          <w:rFonts w:ascii="Arial" w:hAnsi="Arial" w:cs="Arial"/>
          <w:sz w:val="24"/>
          <w:szCs w:val="24"/>
        </w:rPr>
        <w:t>.</w:t>
      </w:r>
    </w:p>
    <w:p w14:paraId="3DFFF6CC" w14:textId="7C1F6CBE" w:rsidR="00CC0745" w:rsidRDefault="00CC0745" w:rsidP="00CC0745">
      <w:pPr>
        <w:pStyle w:val="Prrafodelista"/>
        <w:rPr>
          <w:rFonts w:ascii="Arial" w:hAnsi="Arial" w:cs="Arial"/>
          <w:sz w:val="24"/>
          <w:szCs w:val="24"/>
        </w:rPr>
      </w:pPr>
    </w:p>
    <w:p w14:paraId="5C9BB287" w14:textId="063266AF" w:rsidR="009259A7" w:rsidRPr="009259A7" w:rsidRDefault="00A12594" w:rsidP="009259A7">
      <w:pPr>
        <w:pStyle w:val="Prrafodelista"/>
        <w:jc w:val="center"/>
        <w:rPr>
          <w:rFonts w:ascii="Arial" w:hAnsi="Arial" w:cs="Arial"/>
          <w:sz w:val="18"/>
          <w:szCs w:val="24"/>
        </w:rPr>
      </w:pPr>
      <w:hyperlink r:id="rId41" w:history="1">
        <w:r w:rsidR="009259A7" w:rsidRPr="009259A7">
          <w:rPr>
            <w:rStyle w:val="Hipervnculo"/>
            <w:rFonts w:ascii="Arial" w:hAnsi="Arial" w:cs="Arial"/>
            <w:sz w:val="18"/>
            <w:szCs w:val="24"/>
          </w:rPr>
          <w:t>https://www.tiendaonlinemurcia.es/facturas-en-prestashop-configuracion-personalizacion/</w:t>
        </w:r>
      </w:hyperlink>
    </w:p>
    <w:p w14:paraId="1E636A73" w14:textId="77777777" w:rsidR="00CC0745" w:rsidRPr="00CC0745" w:rsidRDefault="00CC0745" w:rsidP="00CC0745">
      <w:pPr>
        <w:jc w:val="both"/>
        <w:rPr>
          <w:rFonts w:ascii="Arial" w:hAnsi="Arial" w:cs="Arial"/>
          <w:sz w:val="24"/>
          <w:szCs w:val="24"/>
        </w:rPr>
      </w:pPr>
    </w:p>
    <w:p w14:paraId="3F7588A1" w14:textId="66233A78" w:rsidR="00067740" w:rsidRDefault="00067740">
      <w:pPr>
        <w:suppressAutoHyphens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086FE95" w14:textId="2D56C9F9" w:rsidR="00CC0745" w:rsidRPr="00067740" w:rsidRDefault="00067740" w:rsidP="00067740">
      <w:pPr>
        <w:jc w:val="both"/>
        <w:rPr>
          <w:rFonts w:ascii="Arial" w:hAnsi="Arial" w:cs="Arial"/>
          <w:sz w:val="24"/>
          <w:szCs w:val="24"/>
        </w:rPr>
      </w:pPr>
      <w:r w:rsidRPr="00067740">
        <w:rPr>
          <w:rFonts w:ascii="Arial" w:hAnsi="Arial" w:cs="Arial"/>
          <w:b/>
          <w:bCs/>
          <w:sz w:val="24"/>
          <w:szCs w:val="24"/>
        </w:rPr>
        <w:lastRenderedPageBreak/>
        <w:t xml:space="preserve">Exercici6: </w:t>
      </w:r>
      <w:r w:rsidRPr="00067740">
        <w:rPr>
          <w:rFonts w:ascii="Arial" w:hAnsi="Arial" w:cs="Arial"/>
          <w:bCs/>
          <w:sz w:val="24"/>
          <w:szCs w:val="24"/>
          <w:u w:val="single"/>
        </w:rPr>
        <w:t xml:space="preserve">Gestió de la botiga online. </w:t>
      </w:r>
      <w:proofErr w:type="spellStart"/>
      <w:r>
        <w:rPr>
          <w:rFonts w:ascii="Arial" w:hAnsi="Arial" w:cs="Arial"/>
          <w:bCs/>
          <w:sz w:val="24"/>
          <w:szCs w:val="24"/>
          <w:u w:val="single"/>
        </w:rPr>
        <w:t>Moduls</w:t>
      </w:r>
      <w:proofErr w:type="spellEnd"/>
      <w:r w:rsidRPr="00067740">
        <w:rPr>
          <w:rFonts w:ascii="Arial" w:hAnsi="Arial" w:cs="Arial"/>
          <w:bCs/>
          <w:sz w:val="24"/>
          <w:szCs w:val="24"/>
        </w:rPr>
        <w:t>. Fes les captures de pantalla on es vegi la feina realitzada per la millor valoració possible. Treu les meves captures i posa les teves(</w:t>
      </w:r>
      <w:r w:rsidR="005114ED">
        <w:rPr>
          <w:rFonts w:ascii="Arial" w:hAnsi="Arial" w:cs="Arial"/>
          <w:bCs/>
          <w:color w:val="00B0F0"/>
          <w:sz w:val="24"/>
          <w:szCs w:val="24"/>
        </w:rPr>
        <w:t>1</w:t>
      </w:r>
      <w:r w:rsidRPr="00067740">
        <w:rPr>
          <w:rFonts w:ascii="Arial" w:hAnsi="Arial" w:cs="Arial"/>
          <w:bCs/>
          <w:color w:val="00B0F0"/>
          <w:sz w:val="24"/>
          <w:szCs w:val="24"/>
        </w:rPr>
        <w:t>.0p</w:t>
      </w:r>
      <w:r w:rsidRPr="00067740">
        <w:rPr>
          <w:rFonts w:ascii="Arial" w:hAnsi="Arial" w:cs="Arial"/>
          <w:bCs/>
          <w:sz w:val="24"/>
          <w:szCs w:val="24"/>
        </w:rPr>
        <w:t>)</w:t>
      </w:r>
    </w:p>
    <w:p w14:paraId="035FD8B2" w14:textId="5CA27FFF" w:rsidR="00CC0745" w:rsidRDefault="00070CCE" w:rsidP="00242B08">
      <w:pPr>
        <w:numPr>
          <w:ilvl w:val="0"/>
          <w:numId w:val="14"/>
        </w:numPr>
        <w:tabs>
          <w:tab w:val="clear" w:pos="0"/>
          <w:tab w:val="num" w:pos="720"/>
        </w:tabs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070CCE">
        <w:rPr>
          <w:rFonts w:ascii="Arial" w:hAnsi="Arial" w:cs="Arial"/>
          <w:sz w:val="24"/>
          <w:szCs w:val="24"/>
        </w:rPr>
        <w:t>Instal·la i fer servir algun dels m</w:t>
      </w:r>
      <w:r w:rsidR="00CC0745" w:rsidRPr="00070CCE">
        <w:rPr>
          <w:rFonts w:ascii="Arial" w:hAnsi="Arial" w:cs="Arial"/>
          <w:sz w:val="24"/>
          <w:szCs w:val="24"/>
        </w:rPr>
        <w:t xml:space="preserve">òduls </w:t>
      </w:r>
      <w:r w:rsidRPr="00070CCE">
        <w:rPr>
          <w:rFonts w:ascii="Arial" w:hAnsi="Arial" w:cs="Arial"/>
          <w:sz w:val="24"/>
          <w:szCs w:val="24"/>
        </w:rPr>
        <w:t xml:space="preserve">gratuïts que té </w:t>
      </w:r>
      <w:proofErr w:type="spellStart"/>
      <w:r w:rsidRPr="00070CCE">
        <w:rPr>
          <w:rFonts w:ascii="Arial" w:hAnsi="Arial" w:cs="Arial"/>
          <w:sz w:val="24"/>
          <w:szCs w:val="24"/>
        </w:rPr>
        <w:t>Prestashop</w:t>
      </w:r>
      <w:proofErr w:type="spellEnd"/>
    </w:p>
    <w:p w14:paraId="7A8AE8CF" w14:textId="7EBBF6E9" w:rsidR="00070CCE" w:rsidRPr="00070CCE" w:rsidRDefault="00A12594" w:rsidP="00070CCE">
      <w:pPr>
        <w:spacing w:after="0" w:line="240" w:lineRule="auto"/>
        <w:ind w:left="720"/>
        <w:jc w:val="center"/>
        <w:rPr>
          <w:rFonts w:ascii="Arial" w:hAnsi="Arial" w:cs="Arial"/>
          <w:sz w:val="24"/>
          <w:szCs w:val="24"/>
        </w:rPr>
      </w:pPr>
      <w:hyperlink r:id="rId42" w:history="1">
        <w:r w:rsidR="00070CCE" w:rsidRPr="00070CCE">
          <w:rPr>
            <w:rStyle w:val="Hipervnculo"/>
            <w:rFonts w:ascii="Arial" w:hAnsi="Arial" w:cs="Arial"/>
            <w:sz w:val="24"/>
            <w:szCs w:val="24"/>
          </w:rPr>
          <w:t>https://addons.prestashop.com/es/2-modulos</w:t>
        </w:r>
      </w:hyperlink>
    </w:p>
    <w:p w14:paraId="3825D14D" w14:textId="32D105BF" w:rsidR="00070CCE" w:rsidRDefault="00070CCE" w:rsidP="00070CCE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3891C57B" w14:textId="08598AFB" w:rsidR="00070CCE" w:rsidRPr="00070CCE" w:rsidRDefault="00070CCE" w:rsidP="00070CCE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0F08CBDB" w14:textId="556F6515" w:rsidR="00CC0745" w:rsidRPr="00CC0745" w:rsidRDefault="00CC0745" w:rsidP="00CC0745">
      <w:pPr>
        <w:numPr>
          <w:ilvl w:val="0"/>
          <w:numId w:val="14"/>
        </w:numPr>
        <w:tabs>
          <w:tab w:val="clear" w:pos="0"/>
          <w:tab w:val="num" w:pos="720"/>
        </w:tabs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CC0745">
        <w:rPr>
          <w:rFonts w:ascii="Arial" w:hAnsi="Arial" w:cs="Arial"/>
          <w:sz w:val="24"/>
          <w:szCs w:val="24"/>
        </w:rPr>
        <w:t>Importa productes</w:t>
      </w:r>
      <w:r w:rsidR="00202925">
        <w:rPr>
          <w:rFonts w:ascii="Arial" w:hAnsi="Arial" w:cs="Arial"/>
          <w:sz w:val="24"/>
          <w:szCs w:val="24"/>
        </w:rPr>
        <w:t xml:space="preserve"> (articles)</w:t>
      </w:r>
      <w:r w:rsidRPr="00CC0745">
        <w:rPr>
          <w:rFonts w:ascii="Arial" w:hAnsi="Arial" w:cs="Arial"/>
          <w:sz w:val="24"/>
          <w:szCs w:val="24"/>
        </w:rPr>
        <w:t xml:space="preserve"> des de l'Excel</w:t>
      </w:r>
      <w:r w:rsidR="00070CCE">
        <w:rPr>
          <w:rFonts w:ascii="Arial" w:hAnsi="Arial" w:cs="Arial"/>
          <w:sz w:val="24"/>
          <w:szCs w:val="24"/>
        </w:rPr>
        <w:t xml:space="preserve">. (Fes-ho com a mínim amb </w:t>
      </w:r>
      <w:r w:rsidR="006E4FA4">
        <w:rPr>
          <w:rFonts w:ascii="Arial" w:hAnsi="Arial" w:cs="Arial"/>
          <w:sz w:val="24"/>
          <w:szCs w:val="24"/>
        </w:rPr>
        <w:t>10</w:t>
      </w:r>
      <w:r w:rsidR="00070CCE">
        <w:rPr>
          <w:rFonts w:ascii="Arial" w:hAnsi="Arial" w:cs="Arial"/>
          <w:sz w:val="24"/>
          <w:szCs w:val="24"/>
        </w:rPr>
        <w:t xml:space="preserve">, tots </w:t>
      </w:r>
      <w:r w:rsidR="00AC389B">
        <w:rPr>
          <w:rFonts w:ascii="Arial" w:hAnsi="Arial" w:cs="Arial"/>
          <w:sz w:val="24"/>
          <w:szCs w:val="24"/>
        </w:rPr>
        <w:t>ells</w:t>
      </w:r>
      <w:r w:rsidR="00070CCE">
        <w:rPr>
          <w:rFonts w:ascii="Arial" w:hAnsi="Arial" w:cs="Arial"/>
          <w:sz w:val="24"/>
          <w:szCs w:val="24"/>
        </w:rPr>
        <w:t xml:space="preserve"> ha</w:t>
      </w:r>
      <w:r w:rsidR="00AC389B">
        <w:rPr>
          <w:rFonts w:ascii="Arial" w:hAnsi="Arial" w:cs="Arial"/>
          <w:sz w:val="24"/>
          <w:szCs w:val="24"/>
        </w:rPr>
        <w:t>n</w:t>
      </w:r>
      <w:r w:rsidR="00070CCE">
        <w:rPr>
          <w:rFonts w:ascii="Arial" w:hAnsi="Arial" w:cs="Arial"/>
          <w:sz w:val="24"/>
          <w:szCs w:val="24"/>
        </w:rPr>
        <w:t xml:space="preserve"> de ser [</w:t>
      </w:r>
      <w:proofErr w:type="spellStart"/>
      <w:r w:rsidR="00070CCE" w:rsidRPr="00202925">
        <w:rPr>
          <w:rFonts w:ascii="Arial" w:hAnsi="Arial" w:cs="Arial"/>
          <w:b/>
          <w:sz w:val="24"/>
          <w:szCs w:val="24"/>
        </w:rPr>
        <w:t>nomArticleXX</w:t>
      </w:r>
      <w:proofErr w:type="spellEnd"/>
      <w:r w:rsidR="00070CCE">
        <w:rPr>
          <w:rFonts w:ascii="Arial" w:hAnsi="Arial" w:cs="Arial"/>
          <w:sz w:val="24"/>
          <w:szCs w:val="24"/>
        </w:rPr>
        <w:t>]</w:t>
      </w:r>
    </w:p>
    <w:p w14:paraId="5F8143F5" w14:textId="1AC680E7" w:rsidR="00CC0745" w:rsidRPr="00070CCE" w:rsidRDefault="00A12594" w:rsidP="00070CCE">
      <w:pPr>
        <w:pStyle w:val="Prrafodelista"/>
        <w:jc w:val="center"/>
        <w:rPr>
          <w:rFonts w:ascii="Arial" w:hAnsi="Arial" w:cs="Arial"/>
          <w:sz w:val="20"/>
          <w:szCs w:val="24"/>
        </w:rPr>
      </w:pPr>
      <w:hyperlink r:id="rId43" w:history="1">
        <w:r w:rsidR="00070CCE" w:rsidRPr="00070CCE">
          <w:rPr>
            <w:rStyle w:val="Hipervnculo"/>
            <w:sz w:val="18"/>
          </w:rPr>
          <w:t>https://www.tiendaonlinemurcia.es/importar-productos-en-prestashop-1-7-y-1-6-con-csv/</w:t>
        </w:r>
      </w:hyperlink>
    </w:p>
    <w:p w14:paraId="0211293B" w14:textId="702F32FC" w:rsidR="00070CCE" w:rsidRDefault="00C423A9" w:rsidP="00CC0745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ca-ES"/>
        </w:rPr>
        <w:drawing>
          <wp:anchor distT="0" distB="0" distL="114300" distR="114300" simplePos="0" relativeHeight="251668480" behindDoc="1" locked="0" layoutInCell="1" allowOverlap="1" wp14:anchorId="50933433" wp14:editId="2555E1DE">
            <wp:simplePos x="0" y="0"/>
            <wp:positionH relativeFrom="margin">
              <wp:posOffset>-237506</wp:posOffset>
            </wp:positionH>
            <wp:positionV relativeFrom="paragraph">
              <wp:posOffset>205740</wp:posOffset>
            </wp:positionV>
            <wp:extent cx="2915920" cy="1691005"/>
            <wp:effectExtent l="0" t="0" r="0" b="4445"/>
            <wp:wrapTight wrapText="bothSides">
              <wp:wrapPolygon edited="0">
                <wp:start x="0" y="0"/>
                <wp:lineTo x="0" y="21413"/>
                <wp:lineTo x="21449" y="21413"/>
                <wp:lineTo x="21449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4FFE682C" wp14:editId="62539CA6">
            <wp:simplePos x="0" y="0"/>
            <wp:positionH relativeFrom="column">
              <wp:posOffset>3053488</wp:posOffset>
            </wp:positionH>
            <wp:positionV relativeFrom="paragraph">
              <wp:posOffset>177552</wp:posOffset>
            </wp:positionV>
            <wp:extent cx="2481057" cy="2048773"/>
            <wp:effectExtent l="0" t="0" r="0" b="8890"/>
            <wp:wrapNone/>
            <wp:docPr id="17" name="Imat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118" cy="205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317F7" w14:textId="0870F337" w:rsidR="00070CCE" w:rsidRDefault="00070CCE" w:rsidP="00CC0745">
      <w:pPr>
        <w:pStyle w:val="Prrafodelista"/>
        <w:rPr>
          <w:rFonts w:ascii="Arial" w:hAnsi="Arial" w:cs="Arial"/>
          <w:sz w:val="24"/>
          <w:szCs w:val="24"/>
        </w:rPr>
      </w:pPr>
    </w:p>
    <w:p w14:paraId="43E104F3" w14:textId="22AC9806" w:rsidR="00070CCE" w:rsidRDefault="00070CCE" w:rsidP="00CC0745">
      <w:pPr>
        <w:pStyle w:val="Prrafodelista"/>
        <w:rPr>
          <w:rFonts w:ascii="Arial" w:hAnsi="Arial" w:cs="Arial"/>
          <w:sz w:val="24"/>
          <w:szCs w:val="24"/>
        </w:rPr>
      </w:pPr>
    </w:p>
    <w:p w14:paraId="5250E895" w14:textId="1E9166E9" w:rsidR="00070CCE" w:rsidRDefault="00070CCE" w:rsidP="00CC0745">
      <w:pPr>
        <w:pStyle w:val="Prrafodelista"/>
        <w:rPr>
          <w:rFonts w:ascii="Arial" w:hAnsi="Arial" w:cs="Arial"/>
          <w:sz w:val="24"/>
          <w:szCs w:val="24"/>
        </w:rPr>
      </w:pPr>
    </w:p>
    <w:p w14:paraId="4B25B0EA" w14:textId="1156B3EC" w:rsidR="00070CCE" w:rsidRDefault="00070CCE" w:rsidP="00CC0745">
      <w:pPr>
        <w:pStyle w:val="Prrafodelista"/>
        <w:rPr>
          <w:rFonts w:ascii="Arial" w:hAnsi="Arial" w:cs="Arial"/>
          <w:sz w:val="24"/>
          <w:szCs w:val="24"/>
        </w:rPr>
      </w:pPr>
    </w:p>
    <w:p w14:paraId="46412D0A" w14:textId="334EDC64" w:rsidR="00070CCE" w:rsidRDefault="00070CCE" w:rsidP="00CC0745">
      <w:pPr>
        <w:pStyle w:val="Prrafodelista"/>
        <w:rPr>
          <w:rFonts w:ascii="Arial" w:hAnsi="Arial" w:cs="Arial"/>
          <w:sz w:val="24"/>
          <w:szCs w:val="24"/>
        </w:rPr>
      </w:pPr>
    </w:p>
    <w:p w14:paraId="0CFDC43E" w14:textId="391402F5" w:rsidR="00070CCE" w:rsidRDefault="00070CCE" w:rsidP="00CC0745">
      <w:pPr>
        <w:pStyle w:val="Prrafodelista"/>
        <w:rPr>
          <w:rFonts w:ascii="Arial" w:hAnsi="Arial" w:cs="Arial"/>
          <w:sz w:val="24"/>
          <w:szCs w:val="24"/>
        </w:rPr>
      </w:pPr>
    </w:p>
    <w:p w14:paraId="4FC24E97" w14:textId="2C443A0F" w:rsidR="00070CCE" w:rsidRDefault="00070CCE" w:rsidP="00CC0745">
      <w:pPr>
        <w:pStyle w:val="Prrafodelista"/>
        <w:rPr>
          <w:rFonts w:ascii="Arial" w:hAnsi="Arial" w:cs="Arial"/>
          <w:sz w:val="24"/>
          <w:szCs w:val="24"/>
        </w:rPr>
      </w:pPr>
    </w:p>
    <w:p w14:paraId="50741928" w14:textId="6E532127" w:rsidR="00070CCE" w:rsidRDefault="00070CCE" w:rsidP="00CC0745">
      <w:pPr>
        <w:pStyle w:val="Prrafodelista"/>
        <w:rPr>
          <w:rFonts w:ascii="Arial" w:hAnsi="Arial" w:cs="Arial"/>
          <w:sz w:val="24"/>
          <w:szCs w:val="24"/>
        </w:rPr>
      </w:pPr>
    </w:p>
    <w:p w14:paraId="2159A7ED" w14:textId="23D08145" w:rsidR="00070CCE" w:rsidRDefault="00070CCE">
      <w:pPr>
        <w:suppressAutoHyphens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732F751" w14:textId="77777777" w:rsidR="00CC0745" w:rsidRPr="00CC0745" w:rsidRDefault="00CC0745" w:rsidP="00E208DC">
      <w:pPr>
        <w:pStyle w:val="NormalWeb"/>
        <w:spacing w:before="0" w:after="0"/>
        <w:jc w:val="both"/>
        <w:rPr>
          <w:rFonts w:ascii="Arial" w:hAnsi="Arial" w:cs="Arial"/>
          <w:b/>
          <w:bCs/>
        </w:rPr>
      </w:pPr>
    </w:p>
    <w:p w14:paraId="0AF8E3E2" w14:textId="4CBA2A0F" w:rsidR="00CC0745" w:rsidRPr="00CC0745" w:rsidRDefault="00070CCE" w:rsidP="007500FA">
      <w:pPr>
        <w:numPr>
          <w:ilvl w:val="0"/>
          <w:numId w:val="14"/>
        </w:numPr>
        <w:tabs>
          <w:tab w:val="clear" w:pos="0"/>
          <w:tab w:val="num" w:pos="720"/>
        </w:tabs>
        <w:spacing w:after="0" w:line="240" w:lineRule="auto"/>
        <w:ind w:left="72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Finalment f</w:t>
      </w:r>
      <w:r w:rsidR="003C6465">
        <w:rPr>
          <w:rFonts w:ascii="Arial" w:hAnsi="Arial" w:cs="Arial"/>
          <w:b/>
          <w:bCs/>
        </w:rPr>
        <w:t>es una captura dels darrers registres (a paràmetres avançats) per veure el que has anat fent.</w:t>
      </w:r>
    </w:p>
    <w:p w14:paraId="0C61A5EF" w14:textId="1CEC58BE" w:rsidR="00321AE9" w:rsidRDefault="00996276" w:rsidP="005F35CC">
      <w:pPr>
        <w:suppressAutoHyphens w:val="0"/>
        <w:autoSpaceDE w:val="0"/>
        <w:autoSpaceDN w:val="0"/>
        <w:adjustRightInd w:val="0"/>
        <w:spacing w:after="0" w:line="240" w:lineRule="auto"/>
        <w:rPr>
          <w:rFonts w:ascii="Kartika" w:hAnsi="Kartika" w:cs="Kartika"/>
          <w:color w:val="262626"/>
          <w:sz w:val="24"/>
          <w:szCs w:val="24"/>
        </w:rPr>
      </w:pPr>
      <w:r>
        <w:rPr>
          <w:rFonts w:ascii="Kartika" w:hAnsi="Kartika" w:cs="Kartika"/>
          <w:noProof/>
          <w:color w:val="262626"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0872379F" wp14:editId="73A9CBB1">
            <wp:simplePos x="0" y="0"/>
            <wp:positionH relativeFrom="margin">
              <wp:posOffset>379095</wp:posOffset>
            </wp:positionH>
            <wp:positionV relativeFrom="paragraph">
              <wp:posOffset>85725</wp:posOffset>
            </wp:positionV>
            <wp:extent cx="4793615" cy="2597150"/>
            <wp:effectExtent l="0" t="0" r="6985" b="0"/>
            <wp:wrapTight wrapText="bothSides">
              <wp:wrapPolygon edited="0">
                <wp:start x="0" y="0"/>
                <wp:lineTo x="0" y="21389"/>
                <wp:lineTo x="21546" y="21389"/>
                <wp:lineTo x="21546" y="0"/>
                <wp:lineTo x="0" y="0"/>
              </wp:wrapPolygon>
            </wp:wrapTight>
            <wp:docPr id="10" name="Imat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77142" w14:textId="10F4A362" w:rsidR="00AF090F" w:rsidRDefault="00AF090F">
      <w:pPr>
        <w:suppressAutoHyphens w:val="0"/>
        <w:spacing w:after="0" w:line="240" w:lineRule="auto"/>
        <w:rPr>
          <w:rFonts w:ascii="Kartika" w:hAnsi="Kartika" w:cs="Kartika"/>
          <w:color w:val="262626"/>
          <w:sz w:val="24"/>
          <w:szCs w:val="24"/>
        </w:rPr>
      </w:pPr>
      <w:r>
        <w:rPr>
          <w:rFonts w:ascii="Kartika" w:hAnsi="Kartika" w:cs="Kartika"/>
          <w:color w:val="262626"/>
          <w:sz w:val="24"/>
          <w:szCs w:val="24"/>
        </w:rPr>
        <w:br w:type="page"/>
      </w:r>
    </w:p>
    <w:p w14:paraId="6939C57D" w14:textId="683D0F42" w:rsidR="00321AE9" w:rsidRDefault="00AF090F" w:rsidP="00B94E1E">
      <w:pPr>
        <w:suppressAutoHyphens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067740">
        <w:rPr>
          <w:rFonts w:ascii="Arial" w:hAnsi="Arial" w:cs="Arial"/>
          <w:b/>
          <w:bCs/>
          <w:sz w:val="24"/>
          <w:szCs w:val="24"/>
        </w:rPr>
        <w:lastRenderedPageBreak/>
        <w:t>Exercici</w:t>
      </w:r>
      <w:r w:rsidR="00D63187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067740">
        <w:rPr>
          <w:rFonts w:ascii="Arial" w:hAnsi="Arial" w:cs="Arial"/>
          <w:b/>
          <w:bCs/>
          <w:sz w:val="24"/>
          <w:szCs w:val="24"/>
        </w:rPr>
        <w:t xml:space="preserve">: </w:t>
      </w:r>
      <w:r w:rsidR="009C780C">
        <w:rPr>
          <w:rFonts w:ascii="Arial" w:hAnsi="Arial" w:cs="Arial"/>
          <w:bCs/>
          <w:sz w:val="24"/>
          <w:szCs w:val="24"/>
          <w:u w:val="single"/>
        </w:rPr>
        <w:t xml:space="preserve">Veure com és el </w:t>
      </w:r>
      <w:proofErr w:type="spellStart"/>
      <w:r w:rsidR="009C780C">
        <w:rPr>
          <w:rFonts w:ascii="Arial" w:hAnsi="Arial" w:cs="Arial"/>
          <w:bCs/>
          <w:sz w:val="24"/>
          <w:szCs w:val="24"/>
          <w:u w:val="single"/>
        </w:rPr>
        <w:t>woocommers</w:t>
      </w:r>
      <w:proofErr w:type="spellEnd"/>
      <w:r w:rsidRPr="00067740">
        <w:rPr>
          <w:rFonts w:ascii="Arial" w:hAnsi="Arial" w:cs="Arial"/>
          <w:bCs/>
          <w:sz w:val="24"/>
          <w:szCs w:val="24"/>
        </w:rPr>
        <w:t>. Fes les captures de pantalla on es</w:t>
      </w:r>
      <w:r w:rsidR="00021F89">
        <w:rPr>
          <w:rFonts w:ascii="Arial" w:hAnsi="Arial" w:cs="Arial"/>
          <w:bCs/>
          <w:sz w:val="24"/>
          <w:szCs w:val="24"/>
        </w:rPr>
        <w:t xml:space="preserve"> vegi com poses en marxa el </w:t>
      </w:r>
      <w:proofErr w:type="spellStart"/>
      <w:r w:rsidR="00021F89">
        <w:rPr>
          <w:rFonts w:ascii="Arial" w:hAnsi="Arial" w:cs="Arial"/>
          <w:bCs/>
          <w:sz w:val="24"/>
          <w:szCs w:val="24"/>
        </w:rPr>
        <w:t>plugin</w:t>
      </w:r>
      <w:proofErr w:type="spellEnd"/>
      <w:r w:rsidR="00021F89">
        <w:rPr>
          <w:rFonts w:ascii="Arial" w:hAnsi="Arial" w:cs="Arial"/>
          <w:bCs/>
          <w:sz w:val="24"/>
          <w:szCs w:val="24"/>
        </w:rPr>
        <w:t xml:space="preserve"> de e</w:t>
      </w:r>
      <w:r w:rsidR="0045027F">
        <w:rPr>
          <w:rFonts w:ascii="Arial" w:hAnsi="Arial" w:cs="Arial"/>
          <w:bCs/>
          <w:sz w:val="24"/>
          <w:szCs w:val="24"/>
        </w:rPr>
        <w:t>-</w:t>
      </w:r>
      <w:proofErr w:type="spellStart"/>
      <w:r w:rsidR="00021F89">
        <w:rPr>
          <w:rFonts w:ascii="Arial" w:hAnsi="Arial" w:cs="Arial"/>
          <w:bCs/>
          <w:sz w:val="24"/>
          <w:szCs w:val="24"/>
        </w:rPr>
        <w:t>commers</w:t>
      </w:r>
      <w:proofErr w:type="spellEnd"/>
      <w:r w:rsidR="00021F89">
        <w:rPr>
          <w:rFonts w:ascii="Arial" w:hAnsi="Arial" w:cs="Arial"/>
          <w:bCs/>
          <w:sz w:val="24"/>
          <w:szCs w:val="24"/>
        </w:rPr>
        <w:t xml:space="preserve"> de </w:t>
      </w:r>
      <w:proofErr w:type="spellStart"/>
      <w:r w:rsidR="00B94E1E">
        <w:rPr>
          <w:rFonts w:ascii="Arial" w:hAnsi="Arial" w:cs="Arial"/>
          <w:bCs/>
          <w:sz w:val="24"/>
          <w:szCs w:val="24"/>
        </w:rPr>
        <w:t>W</w:t>
      </w:r>
      <w:r w:rsidR="00021F89">
        <w:rPr>
          <w:rFonts w:ascii="Arial" w:hAnsi="Arial" w:cs="Arial"/>
          <w:bCs/>
          <w:sz w:val="24"/>
          <w:szCs w:val="24"/>
        </w:rPr>
        <w:t>ordpress</w:t>
      </w:r>
      <w:proofErr w:type="spellEnd"/>
      <w:r w:rsidR="00B94E1E">
        <w:rPr>
          <w:rFonts w:ascii="Arial" w:hAnsi="Arial" w:cs="Arial"/>
          <w:bCs/>
          <w:sz w:val="24"/>
          <w:szCs w:val="24"/>
        </w:rPr>
        <w:t xml:space="preserve"> (Que la finalització de la configuració estigui el màxim de feta), seguim fent una botiga de </w:t>
      </w:r>
      <w:r w:rsidR="00056CC6">
        <w:rPr>
          <w:rFonts w:ascii="Arial" w:hAnsi="Arial" w:cs="Arial"/>
          <w:bCs/>
          <w:sz w:val="24"/>
          <w:szCs w:val="24"/>
        </w:rPr>
        <w:t>roba esportiva</w:t>
      </w:r>
      <w:r w:rsidR="00B94E1E">
        <w:rPr>
          <w:rFonts w:ascii="Arial" w:hAnsi="Arial" w:cs="Arial"/>
          <w:bCs/>
          <w:sz w:val="24"/>
          <w:szCs w:val="24"/>
        </w:rPr>
        <w:t xml:space="preserve">. </w:t>
      </w:r>
      <w:r w:rsidR="00B94E1E" w:rsidRPr="00056CC6">
        <w:rPr>
          <w:rFonts w:ascii="Arial" w:hAnsi="Arial" w:cs="Arial"/>
          <w:b/>
          <w:sz w:val="24"/>
          <w:szCs w:val="24"/>
        </w:rPr>
        <w:t xml:space="preserve">Instal·la’l en el </w:t>
      </w:r>
      <w:proofErr w:type="spellStart"/>
      <w:r w:rsidR="00B94E1E" w:rsidRPr="00056CC6">
        <w:rPr>
          <w:rFonts w:ascii="Arial" w:hAnsi="Arial" w:cs="Arial"/>
          <w:b/>
          <w:sz w:val="24"/>
          <w:szCs w:val="24"/>
        </w:rPr>
        <w:t>wordpress</w:t>
      </w:r>
      <w:proofErr w:type="spellEnd"/>
      <w:r w:rsidR="00B94E1E" w:rsidRPr="00056CC6">
        <w:rPr>
          <w:rFonts w:ascii="Arial" w:hAnsi="Arial" w:cs="Arial"/>
          <w:b/>
          <w:sz w:val="24"/>
          <w:szCs w:val="24"/>
        </w:rPr>
        <w:t xml:space="preserve"> que tens en local</w:t>
      </w:r>
      <w:r w:rsidR="00B94E1E">
        <w:rPr>
          <w:rFonts w:ascii="Arial" w:hAnsi="Arial" w:cs="Arial"/>
          <w:bCs/>
          <w:sz w:val="24"/>
          <w:szCs w:val="24"/>
        </w:rPr>
        <w:t xml:space="preserve"> </w:t>
      </w:r>
      <w:r w:rsidR="00021F89">
        <w:rPr>
          <w:rFonts w:ascii="Arial" w:hAnsi="Arial" w:cs="Arial"/>
          <w:bCs/>
          <w:sz w:val="24"/>
          <w:szCs w:val="24"/>
        </w:rPr>
        <w:t>(</w:t>
      </w:r>
      <w:r w:rsidR="0045027F">
        <w:rPr>
          <w:rFonts w:ascii="Arial" w:hAnsi="Arial" w:cs="Arial"/>
          <w:bCs/>
          <w:color w:val="00B0F0"/>
          <w:sz w:val="24"/>
          <w:szCs w:val="24"/>
        </w:rPr>
        <w:t>2</w:t>
      </w:r>
      <w:r w:rsidR="00021F89" w:rsidRPr="00021F89">
        <w:rPr>
          <w:rFonts w:ascii="Arial" w:hAnsi="Arial" w:cs="Arial"/>
          <w:bCs/>
          <w:color w:val="00B0F0"/>
          <w:sz w:val="24"/>
          <w:szCs w:val="24"/>
        </w:rPr>
        <w:t>.</w:t>
      </w:r>
      <w:r w:rsidR="0045027F">
        <w:rPr>
          <w:rFonts w:ascii="Arial" w:hAnsi="Arial" w:cs="Arial"/>
          <w:bCs/>
          <w:color w:val="00B0F0"/>
          <w:sz w:val="24"/>
          <w:szCs w:val="24"/>
        </w:rPr>
        <w:t>5</w:t>
      </w:r>
      <w:r w:rsidR="00021F89" w:rsidRPr="00021F89">
        <w:rPr>
          <w:rFonts w:ascii="Arial" w:hAnsi="Arial" w:cs="Arial"/>
          <w:bCs/>
          <w:color w:val="00B0F0"/>
          <w:sz w:val="24"/>
          <w:szCs w:val="24"/>
        </w:rPr>
        <w:t>p</w:t>
      </w:r>
      <w:r w:rsidR="00021F89">
        <w:rPr>
          <w:rFonts w:ascii="Arial" w:hAnsi="Arial" w:cs="Arial"/>
          <w:bCs/>
          <w:sz w:val="24"/>
          <w:szCs w:val="24"/>
        </w:rPr>
        <w:t>)</w:t>
      </w:r>
    </w:p>
    <w:p w14:paraId="224CA23E" w14:textId="03CBD296" w:rsidR="00021F89" w:rsidRDefault="00021F89" w:rsidP="005F35CC">
      <w:pPr>
        <w:suppressAutoHyphens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r>
        <w:rPr>
          <w:rFonts w:ascii="Kartika" w:hAnsi="Kartika" w:cs="Kartika"/>
          <w:noProof/>
          <w:color w:val="262626"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775D50AB" wp14:editId="3D5A63E3">
            <wp:simplePos x="0" y="0"/>
            <wp:positionH relativeFrom="margin">
              <wp:align>center</wp:align>
            </wp:positionH>
            <wp:positionV relativeFrom="paragraph">
              <wp:posOffset>269067</wp:posOffset>
            </wp:positionV>
            <wp:extent cx="4835121" cy="2271904"/>
            <wp:effectExtent l="0" t="0" r="3810" b="0"/>
            <wp:wrapTight wrapText="bothSides">
              <wp:wrapPolygon edited="0">
                <wp:start x="0" y="0"/>
                <wp:lineTo x="0" y="21377"/>
                <wp:lineTo x="21532" y="21377"/>
                <wp:lineTo x="21532" y="0"/>
                <wp:lineTo x="0" y="0"/>
              </wp:wrapPolygon>
            </wp:wrapTight>
            <wp:docPr id="20" name="Imat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121" cy="227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F27BAB" w14:textId="7D716F68" w:rsidR="00021F89" w:rsidRDefault="00021F89" w:rsidP="005F35CC">
      <w:pPr>
        <w:suppressAutoHyphens w:val="0"/>
        <w:autoSpaceDE w:val="0"/>
        <w:autoSpaceDN w:val="0"/>
        <w:adjustRightInd w:val="0"/>
        <w:spacing w:after="0" w:line="240" w:lineRule="auto"/>
        <w:rPr>
          <w:rFonts w:ascii="Kartika" w:hAnsi="Kartika" w:cs="Kartika"/>
          <w:color w:val="262626"/>
          <w:sz w:val="24"/>
          <w:szCs w:val="24"/>
        </w:rPr>
      </w:pPr>
    </w:p>
    <w:p w14:paraId="1930A3A1" w14:textId="77777777" w:rsidR="00321AE9" w:rsidRDefault="00321AE9" w:rsidP="005F35CC">
      <w:pPr>
        <w:suppressAutoHyphens w:val="0"/>
        <w:autoSpaceDE w:val="0"/>
        <w:autoSpaceDN w:val="0"/>
        <w:adjustRightInd w:val="0"/>
        <w:spacing w:after="0" w:line="240" w:lineRule="auto"/>
        <w:rPr>
          <w:rFonts w:ascii="Kartika" w:hAnsi="Kartika" w:cs="Kartika"/>
          <w:color w:val="262626"/>
          <w:sz w:val="24"/>
          <w:szCs w:val="24"/>
        </w:rPr>
      </w:pPr>
    </w:p>
    <w:p w14:paraId="22D1BC16" w14:textId="77777777" w:rsidR="00321AE9" w:rsidRDefault="00321AE9" w:rsidP="005F35CC">
      <w:pPr>
        <w:suppressAutoHyphens w:val="0"/>
        <w:autoSpaceDE w:val="0"/>
        <w:autoSpaceDN w:val="0"/>
        <w:adjustRightInd w:val="0"/>
        <w:spacing w:after="0" w:line="240" w:lineRule="auto"/>
        <w:rPr>
          <w:rFonts w:ascii="Kartika" w:hAnsi="Kartika" w:cs="Kartika"/>
          <w:color w:val="262626"/>
          <w:sz w:val="24"/>
          <w:szCs w:val="24"/>
        </w:rPr>
      </w:pPr>
    </w:p>
    <w:p w14:paraId="63295834" w14:textId="77777777" w:rsidR="00321AE9" w:rsidRPr="00E208DC" w:rsidRDefault="00321AE9" w:rsidP="005F35CC">
      <w:pPr>
        <w:suppressAutoHyphens w:val="0"/>
        <w:autoSpaceDE w:val="0"/>
        <w:autoSpaceDN w:val="0"/>
        <w:adjustRightInd w:val="0"/>
        <w:spacing w:after="0" w:line="240" w:lineRule="auto"/>
        <w:rPr>
          <w:rFonts w:ascii="Kartika" w:hAnsi="Kartika" w:cs="Kartika"/>
          <w:color w:val="262626"/>
          <w:sz w:val="24"/>
          <w:szCs w:val="24"/>
        </w:rPr>
      </w:pPr>
    </w:p>
    <w:p w14:paraId="4429B648" w14:textId="77777777" w:rsidR="008E31F5" w:rsidRPr="00E208DC" w:rsidRDefault="008E31F5" w:rsidP="008E31F5">
      <w:pPr>
        <w:pStyle w:val="Textoindependiente"/>
        <w:rPr>
          <w:sz w:val="24"/>
          <w:szCs w:val="24"/>
        </w:rPr>
      </w:pPr>
    </w:p>
    <w:p w14:paraId="0F42B782" w14:textId="77777777" w:rsidR="00E02711" w:rsidRPr="00E208DC" w:rsidRDefault="00E02711" w:rsidP="00E02711">
      <w:pPr>
        <w:pBdr>
          <w:bottom w:val="single" w:sz="4" w:space="1" w:color="auto"/>
        </w:pBdr>
        <w:jc w:val="both"/>
        <w:rPr>
          <w:rFonts w:ascii="Arial" w:hAnsi="Arial" w:cs="Arial"/>
          <w:sz w:val="24"/>
          <w:szCs w:val="24"/>
        </w:rPr>
      </w:pPr>
      <w:r w:rsidRPr="00E208DC">
        <w:rPr>
          <w:rFonts w:ascii="Arial" w:hAnsi="Arial" w:cs="Arial"/>
          <w:sz w:val="24"/>
          <w:szCs w:val="24"/>
        </w:rPr>
        <w:t>AVALUACIÓ</w:t>
      </w:r>
    </w:p>
    <w:p w14:paraId="0D86B76B" w14:textId="77777777" w:rsidR="00321AE9" w:rsidRPr="00E208DC" w:rsidRDefault="00321AE9" w:rsidP="00321AE9">
      <w:pPr>
        <w:numPr>
          <w:ilvl w:val="0"/>
          <w:numId w:val="2"/>
        </w:numPr>
        <w:spacing w:after="0" w:line="240" w:lineRule="auto"/>
        <w:ind w:left="360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 w:rsidRPr="00E208DC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Cada exercici et mostra la seva valoració màxima en fonts blau.</w:t>
      </w:r>
    </w:p>
    <w:p w14:paraId="4B0DF1ED" w14:textId="77777777" w:rsidR="00CB48A8" w:rsidRPr="00E208DC" w:rsidRDefault="00CB48A8" w:rsidP="00CB48A8">
      <w:pPr>
        <w:numPr>
          <w:ilvl w:val="0"/>
          <w:numId w:val="2"/>
        </w:numPr>
        <w:spacing w:after="0" w:line="240" w:lineRule="auto"/>
        <w:ind w:left="360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 w:rsidRPr="00E208DC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Es sumarà fins </w:t>
      </w:r>
      <w:r w:rsidRPr="00E208DC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ES"/>
        </w:rPr>
        <w:t>a un mig</w:t>
      </w:r>
      <w:r w:rsidRPr="00E208DC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depenent de l'actitud a classe, la presentació i la manca de faltes en l'exercici. Es valora sobre un total de 10 punts. L'aprovat es donarà a partir de 5 aquest inclòs.</w:t>
      </w:r>
    </w:p>
    <w:p w14:paraId="557B6131" w14:textId="77777777" w:rsidR="008E31F5" w:rsidRPr="00E208DC" w:rsidRDefault="008E31F5" w:rsidP="00E02711">
      <w:pPr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</w:p>
    <w:sectPr w:rsidR="008E31F5" w:rsidRPr="00E208DC" w:rsidSect="009F7189">
      <w:headerReference w:type="default" r:id="rId48"/>
      <w:pgSz w:w="11906" w:h="16838"/>
      <w:pgMar w:top="1417" w:right="1701" w:bottom="1417" w:left="1701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88B1E" w14:textId="77777777" w:rsidR="00A12594" w:rsidRDefault="00A12594">
      <w:pPr>
        <w:spacing w:after="0" w:line="240" w:lineRule="auto"/>
      </w:pPr>
      <w:r>
        <w:separator/>
      </w:r>
    </w:p>
  </w:endnote>
  <w:endnote w:type="continuationSeparator" w:id="0">
    <w:p w14:paraId="614A753E" w14:textId="77777777" w:rsidR="00A12594" w:rsidRDefault="00A12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roid Sans Fallback">
    <w:altName w:val="MS Mincho"/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DejaVu Sans Mono">
    <w:charset w:val="00"/>
    <w:family w:val="modern"/>
    <w:pitch w:val="fixed"/>
    <w:sig w:usb0="E70026FF" w:usb1="D200F9FB" w:usb2="02000028" w:usb3="00000000" w:csb0="000001DF" w:csb1="00000000"/>
  </w:font>
  <w:font w:name="Tinos">
    <w:altName w:val="MS PMincho"/>
    <w:charset w:val="00"/>
    <w:family w:val="roman"/>
    <w:pitch w:val="variable"/>
  </w:font>
  <w:font w:name="DejaVu Sans Condensed">
    <w:charset w:val="00"/>
    <w:family w:val="swiss"/>
    <w:pitch w:val="variable"/>
    <w:sig w:usb0="E7002EFF" w:usb1="D200FDFF" w:usb2="0A246029" w:usb3="00000000" w:csb0="000001FF" w:csb1="00000000"/>
  </w:font>
  <w:font w:name="LiberationSans">
    <w:altName w:val="Arial"/>
    <w:panose1 w:val="00000000000000000000"/>
    <w:charset w:val="00"/>
    <w:family w:val="roman"/>
    <w:notTrueType/>
    <w:pitch w:val="default"/>
  </w:font>
  <w:font w:name="Kartika">
    <w:altName w:val="Gentium Basic"/>
    <w:charset w:val="00"/>
    <w:family w:val="roman"/>
    <w:pitch w:val="variable"/>
    <w:sig w:usb0="008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2302E" w14:textId="77777777" w:rsidR="00A12594" w:rsidRDefault="00A12594">
      <w:pPr>
        <w:spacing w:after="0" w:line="240" w:lineRule="auto"/>
      </w:pPr>
      <w:r>
        <w:separator/>
      </w:r>
    </w:p>
  </w:footnote>
  <w:footnote w:type="continuationSeparator" w:id="0">
    <w:p w14:paraId="4A202554" w14:textId="77777777" w:rsidR="00A12594" w:rsidRDefault="00A125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63B2E" w14:textId="77777777" w:rsidR="00B844BB" w:rsidRDefault="00CB1F5F">
    <w:pPr>
      <w:pStyle w:val="NormalWeb"/>
      <w:spacing w:before="0"/>
      <w:rPr>
        <w:rFonts w:ascii="Arial" w:hAnsi="Arial" w:cs="Arial"/>
        <w:b/>
        <w:bCs/>
        <w:sz w:val="27"/>
        <w:szCs w:val="27"/>
      </w:rPr>
    </w:pPr>
    <w:r>
      <w:rPr>
        <w:noProof/>
        <w:lang w:eastAsia="ca-ES"/>
      </w:rPr>
      <w:drawing>
        <wp:anchor distT="0" distB="0" distL="114300" distR="114300" simplePos="0" relativeHeight="251659264" behindDoc="0" locked="0" layoutInCell="1" allowOverlap="1" wp14:anchorId="3D38FEA4" wp14:editId="4E8DB2AB">
          <wp:simplePos x="0" y="0"/>
          <wp:positionH relativeFrom="column">
            <wp:posOffset>3813810</wp:posOffset>
          </wp:positionH>
          <wp:positionV relativeFrom="paragraph">
            <wp:posOffset>-54610</wp:posOffset>
          </wp:positionV>
          <wp:extent cx="1794510" cy="894080"/>
          <wp:effectExtent l="0" t="0" r="0" b="0"/>
          <wp:wrapSquare wrapText="bothSides"/>
          <wp:docPr id="13" name="Imagen 13" descr="Descripción: logo-cicl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ción: logo-cicl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4510" cy="894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43D4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2D0C22D6" wp14:editId="45A147FB">
              <wp:simplePos x="0" y="0"/>
              <wp:positionH relativeFrom="column">
                <wp:posOffset>-80010</wp:posOffset>
              </wp:positionH>
              <wp:positionV relativeFrom="paragraph">
                <wp:posOffset>-78105</wp:posOffset>
              </wp:positionV>
              <wp:extent cx="5819775" cy="1295400"/>
              <wp:effectExtent l="5715" t="7620" r="13335" b="11430"/>
              <wp:wrapNone/>
              <wp:docPr id="16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19775" cy="1295400"/>
                      </a:xfrm>
                      <a:prstGeom prst="rect">
                        <a:avLst/>
                      </a:prstGeom>
                      <a:noFill/>
                      <a:ln w="9360" cap="sq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8D52FE" id="Rectangle 1" o:spid="_x0000_s1026" style="position:absolute;margin-left:-6.3pt;margin-top:-6.15pt;width:458.25pt;height:102pt;z-index:-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" filled="f" strokeweight=".26mm">
              <v:stroke endcap="square"/>
            </v:rect>
          </w:pict>
        </mc:Fallback>
      </mc:AlternateContent>
    </w:r>
    <w:r w:rsidR="001917F3" w:rsidRPr="001917F3">
      <w:rPr>
        <w:rFonts w:ascii="Arial" w:hAnsi="Arial" w:cs="Arial"/>
        <w:b/>
        <w:bCs/>
        <w:noProof/>
        <w:sz w:val="27"/>
        <w:szCs w:val="27"/>
        <w:lang w:eastAsia="ca-ES"/>
      </w:rPr>
      <w:drawing>
        <wp:inline distT="0" distB="0" distL="0" distR="0" wp14:anchorId="575332A9" wp14:editId="2DCB6C5D">
          <wp:extent cx="1958340" cy="330713"/>
          <wp:effectExtent l="0" t="0" r="3810" b="0"/>
          <wp:docPr id="4" name="Imagen 4" descr="Z:\Nou logo\DE_2l_vermel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Z:\Nou logo\DE_2l_vermell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4005" cy="3434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51914AD" w14:textId="77777777" w:rsidR="00B844BB" w:rsidRDefault="00B844BB">
    <w:pPr>
      <w:pStyle w:val="NormalWeb"/>
      <w:spacing w:before="0" w:after="0"/>
      <w:rPr>
        <w:rFonts w:ascii="Arial" w:hAnsi="Arial" w:cs="Arial"/>
        <w:sz w:val="18"/>
        <w:szCs w:val="18"/>
      </w:rPr>
    </w:pPr>
    <w:r>
      <w:rPr>
        <w:rFonts w:ascii="Arial" w:hAnsi="Arial" w:cs="Arial"/>
        <w:b/>
        <w:bCs/>
        <w:sz w:val="27"/>
        <w:szCs w:val="27"/>
      </w:rPr>
      <w:t xml:space="preserve">INSTITUT SA PALOMERA </w:t>
    </w:r>
  </w:p>
  <w:p w14:paraId="7E3AF6D4" w14:textId="77777777" w:rsidR="00B844BB" w:rsidRDefault="00B844BB">
    <w:pPr>
      <w:pStyle w:val="NormalWeb"/>
      <w:spacing w:before="0" w:after="0"/>
    </w:pPr>
    <w:r>
      <w:rPr>
        <w:rFonts w:ascii="Arial" w:hAnsi="Arial" w:cs="Arial"/>
        <w:sz w:val="18"/>
        <w:szCs w:val="18"/>
      </w:rPr>
      <w:t xml:space="preserve">C/Vilar Petit 24 Blanes-Girona Tel 972350909 Fax 972352440 </w:t>
    </w:r>
  </w:p>
  <w:p w14:paraId="371C15E2" w14:textId="77777777" w:rsidR="00B844BB" w:rsidRDefault="002943D4">
    <w:pPr>
      <w:pStyle w:val="NormalWeb"/>
      <w:spacing w:before="0" w:after="0"/>
      <w:rPr>
        <w:rFonts w:ascii="Arial" w:hAnsi="Arial" w:cs="Arial"/>
        <w:sz w:val="18"/>
        <w:szCs w:val="18"/>
        <w:lang w:eastAsia="ca-ES"/>
      </w:rPr>
    </w:pPr>
    <w:r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700905FF" wp14:editId="2537FC27">
              <wp:simplePos x="0" y="0"/>
              <wp:positionH relativeFrom="column">
                <wp:posOffset>-80010</wp:posOffset>
              </wp:positionH>
              <wp:positionV relativeFrom="paragraph">
                <wp:posOffset>63500</wp:posOffset>
              </wp:positionV>
              <wp:extent cx="5820410" cy="1270"/>
              <wp:effectExtent l="5715" t="6350" r="12700" b="11430"/>
              <wp:wrapNone/>
              <wp:docPr id="9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0410" cy="1270"/>
                      </a:xfrm>
                      <a:prstGeom prst="straightConnector1">
                        <a:avLst/>
                      </a:prstGeom>
                      <a:noFill/>
                      <a:ln w="9360" cap="sq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2BC545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6.3pt;margin-top:5pt;width:458.3pt;height:.1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" strokeweight=".26mm">
              <v:stroke joinstyle="miter" endcap="square"/>
            </v:shape>
          </w:pict>
        </mc:Fallback>
      </mc:AlternateContent>
    </w:r>
    <w:r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58E92D2" wp14:editId="09A36247">
              <wp:simplePos x="0" y="0"/>
              <wp:positionH relativeFrom="column">
                <wp:posOffset>3606165</wp:posOffset>
              </wp:positionH>
              <wp:positionV relativeFrom="paragraph">
                <wp:posOffset>63500</wp:posOffset>
              </wp:positionV>
              <wp:extent cx="1270" cy="448310"/>
              <wp:effectExtent l="5715" t="6350" r="12065" b="12065"/>
              <wp:wrapNone/>
              <wp:docPr id="7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448310"/>
                      </a:xfrm>
                      <a:prstGeom prst="straightConnector1">
                        <a:avLst/>
                      </a:prstGeom>
                      <a:noFill/>
                      <a:ln w="9360" cap="sq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24119C" id="AutoShape 3" o:spid="_x0000_s1026" type="#_x0000_t32" style="position:absolute;margin-left:283.95pt;margin-top:5pt;width:.1pt;height:35.3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" strokeweight=".26mm">
              <v:stroke joinstyle="miter" endcap="square"/>
            </v:shape>
          </w:pict>
        </mc:Fallback>
      </mc:AlternateContent>
    </w:r>
  </w:p>
  <w:tbl>
    <w:tblPr>
      <w:tblW w:w="11732" w:type="dxa"/>
      <w:tblLayout w:type="fixed"/>
      <w:tblLook w:val="0000" w:firstRow="0" w:lastRow="0" w:firstColumn="0" w:lastColumn="0" w:noHBand="0" w:noVBand="0"/>
    </w:tblPr>
    <w:tblGrid>
      <w:gridCol w:w="5778"/>
      <w:gridCol w:w="2977"/>
      <w:gridCol w:w="2977"/>
    </w:tblGrid>
    <w:tr w:rsidR="00B844BB" w14:paraId="1AEF27F1" w14:textId="77777777" w:rsidTr="008E31F5">
      <w:tc>
        <w:tcPr>
          <w:tcW w:w="5778" w:type="dxa"/>
          <w:shd w:val="clear" w:color="auto" w:fill="auto"/>
        </w:tcPr>
        <w:p w14:paraId="4B80441C" w14:textId="77777777" w:rsidR="00B844BB" w:rsidRPr="005360F4" w:rsidRDefault="00B844BB" w:rsidP="00BE3146">
          <w:pPr>
            <w:pStyle w:val="NormalWeb"/>
            <w:spacing w:before="0" w:after="0"/>
            <w:rPr>
              <w:rFonts w:ascii="Arial" w:hAnsi="Arial" w:cs="Arial"/>
              <w:sz w:val="20"/>
              <w:szCs w:val="20"/>
            </w:rPr>
          </w:pPr>
          <w:r w:rsidRPr="005360F4">
            <w:rPr>
              <w:rFonts w:ascii="Arial" w:hAnsi="Arial" w:cs="Arial"/>
              <w:sz w:val="20"/>
              <w:szCs w:val="20"/>
            </w:rPr>
            <w:t>M0</w:t>
          </w:r>
          <w:r w:rsidR="00BE3146">
            <w:rPr>
              <w:rFonts w:ascii="Arial" w:hAnsi="Arial" w:cs="Arial"/>
              <w:sz w:val="20"/>
              <w:szCs w:val="20"/>
            </w:rPr>
            <w:t>8</w:t>
          </w:r>
          <w:r w:rsidRPr="005360F4">
            <w:rPr>
              <w:rFonts w:ascii="Arial" w:hAnsi="Arial" w:cs="Arial"/>
              <w:sz w:val="20"/>
              <w:szCs w:val="20"/>
            </w:rPr>
            <w:t>.</w:t>
          </w:r>
          <w:r w:rsidR="00BE3146">
            <w:rPr>
              <w:rFonts w:ascii="Arial" w:hAnsi="Arial" w:cs="Arial"/>
              <w:sz w:val="20"/>
              <w:szCs w:val="20"/>
            </w:rPr>
            <w:t>Aplicacions Web</w:t>
          </w:r>
        </w:p>
      </w:tc>
      <w:tc>
        <w:tcPr>
          <w:tcW w:w="2977" w:type="dxa"/>
        </w:tcPr>
        <w:p w14:paraId="12C1CB2E" w14:textId="4B380C5B" w:rsidR="00B844BB" w:rsidRDefault="00D02C51" w:rsidP="00CC0745">
          <w:pPr>
            <w:pStyle w:val="NormalWeb"/>
            <w:spacing w:before="0" w:after="0"/>
            <w:ind w:left="-108"/>
            <w:jc w:val="right"/>
          </w:pPr>
          <w:r>
            <w:rPr>
              <w:rFonts w:ascii="Arial" w:hAnsi="Arial" w:cs="Arial"/>
              <w:sz w:val="20"/>
              <w:szCs w:val="20"/>
            </w:rPr>
            <w:t xml:space="preserve">Configurar </w:t>
          </w:r>
          <w:proofErr w:type="spellStart"/>
          <w:r w:rsidR="00CC0745">
            <w:rPr>
              <w:rFonts w:ascii="Arial" w:hAnsi="Arial" w:cs="Arial"/>
              <w:sz w:val="20"/>
              <w:szCs w:val="20"/>
            </w:rPr>
            <w:t>Prestashop</w:t>
          </w:r>
          <w:proofErr w:type="spellEnd"/>
        </w:p>
      </w:tc>
      <w:tc>
        <w:tcPr>
          <w:tcW w:w="2977" w:type="dxa"/>
          <w:shd w:val="clear" w:color="auto" w:fill="auto"/>
        </w:tcPr>
        <w:p w14:paraId="2F9C517E" w14:textId="77777777" w:rsidR="00B844BB" w:rsidRDefault="00B844BB" w:rsidP="001E7893">
          <w:pPr>
            <w:pStyle w:val="NormalWeb"/>
            <w:spacing w:before="0" w:after="0"/>
            <w:ind w:left="-108"/>
            <w:jc w:val="right"/>
          </w:pPr>
          <w:r>
            <w:rPr>
              <w:rFonts w:ascii="Arial" w:hAnsi="Arial" w:cs="Arial"/>
              <w:sz w:val="20"/>
              <w:szCs w:val="20"/>
            </w:rPr>
            <w:t>2.Serveis Web</w:t>
          </w:r>
        </w:p>
      </w:tc>
    </w:tr>
    <w:tr w:rsidR="00B844BB" w14:paraId="35640F8E" w14:textId="77777777" w:rsidTr="008E31F5">
      <w:trPr>
        <w:trHeight w:val="447"/>
      </w:trPr>
      <w:tc>
        <w:tcPr>
          <w:tcW w:w="5778" w:type="dxa"/>
          <w:shd w:val="clear" w:color="auto" w:fill="auto"/>
        </w:tcPr>
        <w:p w14:paraId="63DC01DE" w14:textId="77777777" w:rsidR="00B844BB" w:rsidRPr="005360F4" w:rsidRDefault="00B844BB" w:rsidP="00F74484">
          <w:pPr>
            <w:pStyle w:val="NormalWeb"/>
            <w:spacing w:before="0"/>
            <w:rPr>
              <w:rFonts w:ascii="Arial" w:hAnsi="Arial" w:cs="Arial"/>
              <w:sz w:val="20"/>
              <w:szCs w:val="20"/>
            </w:rPr>
          </w:pPr>
          <w:r w:rsidRPr="005360F4">
            <w:rPr>
              <w:rFonts w:ascii="Arial" w:hAnsi="Arial" w:cs="Arial"/>
              <w:color w:val="000000"/>
              <w:sz w:val="16"/>
              <w:szCs w:val="16"/>
            </w:rPr>
            <w:t>UF</w:t>
          </w:r>
          <w:r w:rsidR="00F74484">
            <w:rPr>
              <w:rFonts w:ascii="Arial" w:hAnsi="Arial" w:cs="Arial"/>
              <w:color w:val="000000"/>
              <w:sz w:val="16"/>
              <w:szCs w:val="16"/>
            </w:rPr>
            <w:t>3</w:t>
          </w:r>
          <w:r w:rsidRPr="005360F4">
            <w:rPr>
              <w:rFonts w:ascii="Arial" w:hAnsi="Arial" w:cs="Arial"/>
              <w:color w:val="000000"/>
              <w:sz w:val="16"/>
              <w:szCs w:val="16"/>
            </w:rPr>
            <w:t xml:space="preserve">. </w:t>
          </w:r>
          <w:r w:rsidR="00F74484">
            <w:rPr>
              <w:rFonts w:ascii="Arial" w:hAnsi="Arial" w:cs="Arial"/>
              <w:color w:val="000000"/>
              <w:sz w:val="16"/>
              <w:szCs w:val="16"/>
            </w:rPr>
            <w:t>Gestors de Continguts</w:t>
          </w:r>
        </w:p>
      </w:tc>
      <w:tc>
        <w:tcPr>
          <w:tcW w:w="2977" w:type="dxa"/>
        </w:tcPr>
        <w:p w14:paraId="0A40A022" w14:textId="66CC3082" w:rsidR="00B844BB" w:rsidRDefault="00B844BB" w:rsidP="00CC0745">
          <w:pPr>
            <w:pStyle w:val="NormalWeb"/>
            <w:spacing w:before="0" w:after="0"/>
            <w:jc w:val="right"/>
          </w:pPr>
          <w:r>
            <w:rPr>
              <w:rFonts w:ascii="Arial" w:hAnsi="Arial" w:cs="Arial"/>
              <w:sz w:val="20"/>
              <w:szCs w:val="20"/>
            </w:rPr>
            <w:t>A</w:t>
          </w:r>
          <w:r w:rsidR="00BE3146">
            <w:rPr>
              <w:rFonts w:ascii="Arial" w:hAnsi="Arial" w:cs="Arial"/>
              <w:sz w:val="20"/>
              <w:szCs w:val="20"/>
            </w:rPr>
            <w:t>1</w:t>
          </w:r>
          <w:r>
            <w:rPr>
              <w:rFonts w:ascii="Arial" w:hAnsi="Arial" w:cs="Arial"/>
              <w:sz w:val="20"/>
              <w:szCs w:val="20"/>
            </w:rPr>
            <w:t>-Pp</w:t>
          </w:r>
          <w:r w:rsidR="00BE3146">
            <w:rPr>
              <w:rFonts w:ascii="Arial" w:hAnsi="Arial" w:cs="Arial"/>
              <w:sz w:val="20"/>
              <w:szCs w:val="20"/>
            </w:rPr>
            <w:t>1</w:t>
          </w:r>
          <w:r>
            <w:rPr>
              <w:rFonts w:ascii="Arial" w:hAnsi="Arial" w:cs="Arial"/>
              <w:sz w:val="20"/>
              <w:szCs w:val="20"/>
            </w:rPr>
            <w:t>.</w:t>
          </w:r>
          <w:r w:rsidR="00B20D59">
            <w:rPr>
              <w:rFonts w:ascii="Arial" w:hAnsi="Arial" w:cs="Arial"/>
              <w:sz w:val="20"/>
              <w:szCs w:val="20"/>
            </w:rPr>
            <w:t>4</w:t>
          </w:r>
        </w:p>
      </w:tc>
      <w:tc>
        <w:tcPr>
          <w:tcW w:w="2977" w:type="dxa"/>
          <w:shd w:val="clear" w:color="auto" w:fill="auto"/>
        </w:tcPr>
        <w:p w14:paraId="6C4BDCD7" w14:textId="77777777" w:rsidR="00B844BB" w:rsidRDefault="00B844BB" w:rsidP="004B0F70">
          <w:pPr>
            <w:pStyle w:val="NormalWeb"/>
            <w:spacing w:before="0" w:after="0"/>
            <w:jc w:val="right"/>
          </w:pPr>
          <w:r>
            <w:rPr>
              <w:rFonts w:ascii="Arial" w:hAnsi="Arial" w:cs="Arial"/>
              <w:sz w:val="20"/>
              <w:szCs w:val="20"/>
            </w:rPr>
            <w:t>A3-Pp3.2</w:t>
          </w:r>
        </w:p>
      </w:tc>
    </w:tr>
  </w:tbl>
  <w:p w14:paraId="5AB58058" w14:textId="77777777" w:rsidR="00B844BB" w:rsidRDefault="00B844B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1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/>
      </w:rPr>
    </w:lvl>
  </w:abstractNum>
  <w:abstractNum w:abstractNumId="2" w15:restartNumberingAfterBreak="0">
    <w:nsid w:val="00000003"/>
    <w:multiLevelType w:val="singleLevel"/>
    <w:tmpl w:val="00000003"/>
    <w:name w:val="WW8Num19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/>
        <w:color w:val="000000"/>
        <w:sz w:val="24"/>
        <w:szCs w:val="24"/>
        <w:lang w:eastAsia="es-ES"/>
      </w:rPr>
    </w:lvl>
  </w:abstractNum>
  <w:abstractNum w:abstractNumId="3" w15:restartNumberingAfterBreak="0">
    <w:nsid w:val="00000004"/>
    <w:multiLevelType w:val="singleLevel"/>
    <w:tmpl w:val="00000004"/>
    <w:name w:val="WW8Num2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color w:val="000000"/>
        <w:sz w:val="24"/>
        <w:szCs w:val="24"/>
        <w:lang w:eastAsia="es-ES"/>
      </w:rPr>
    </w:lvl>
  </w:abstractNum>
  <w:abstractNum w:abstractNumId="4" w15:restartNumberingAfterBreak="0">
    <w:nsid w:val="00000005"/>
    <w:multiLevelType w:val="singleLevel"/>
    <w:tmpl w:val="00000005"/>
    <w:name w:val="WW8Num25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/>
        <w:color w:val="000000"/>
        <w:lang w:eastAsia="es-ES"/>
      </w:rPr>
    </w:lvl>
  </w:abstractNum>
  <w:abstractNum w:abstractNumId="5" w15:restartNumberingAfterBreak="0">
    <w:nsid w:val="00000006"/>
    <w:multiLevelType w:val="multilevel"/>
    <w:tmpl w:val="00000006"/>
    <w:name w:val="WW8Num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</w:r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color w:val="000000"/>
        <w:sz w:val="20"/>
        <w:szCs w:val="24"/>
        <w:lang w:eastAsia="es-E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</w:r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OpenSymbol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OpenSymbol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OpenSymbol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OpenSymbol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OpenSymbol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OpenSymbol"/>
      </w:rPr>
    </w:lvl>
  </w:abstractNum>
  <w:abstractNum w:abstractNumId="8" w15:restartNumberingAfterBreak="0">
    <w:nsid w:val="0E5E5DE5"/>
    <w:multiLevelType w:val="hybridMultilevel"/>
    <w:tmpl w:val="D8E8F668"/>
    <w:lvl w:ilvl="0" w:tplc="040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30019">
      <w:start w:val="1"/>
      <w:numFmt w:val="lowerLetter"/>
      <w:lvlText w:val="%2."/>
      <w:lvlJc w:val="left"/>
      <w:pPr>
        <w:ind w:left="3600" w:hanging="360"/>
      </w:pPr>
    </w:lvl>
    <w:lvl w:ilvl="2" w:tplc="0403001B">
      <w:start w:val="1"/>
      <w:numFmt w:val="lowerRoman"/>
      <w:lvlText w:val="%3."/>
      <w:lvlJc w:val="right"/>
      <w:pPr>
        <w:ind w:left="4320" w:hanging="180"/>
      </w:pPr>
    </w:lvl>
    <w:lvl w:ilvl="3" w:tplc="0403000F" w:tentative="1">
      <w:start w:val="1"/>
      <w:numFmt w:val="decimal"/>
      <w:lvlText w:val="%4."/>
      <w:lvlJc w:val="left"/>
      <w:pPr>
        <w:ind w:left="5040" w:hanging="360"/>
      </w:pPr>
    </w:lvl>
    <w:lvl w:ilvl="4" w:tplc="04030019" w:tentative="1">
      <w:start w:val="1"/>
      <w:numFmt w:val="lowerLetter"/>
      <w:lvlText w:val="%5."/>
      <w:lvlJc w:val="left"/>
      <w:pPr>
        <w:ind w:left="5760" w:hanging="360"/>
      </w:pPr>
    </w:lvl>
    <w:lvl w:ilvl="5" w:tplc="0403001B" w:tentative="1">
      <w:start w:val="1"/>
      <w:numFmt w:val="lowerRoman"/>
      <w:lvlText w:val="%6."/>
      <w:lvlJc w:val="right"/>
      <w:pPr>
        <w:ind w:left="6480" w:hanging="180"/>
      </w:pPr>
    </w:lvl>
    <w:lvl w:ilvl="6" w:tplc="0403000F" w:tentative="1">
      <w:start w:val="1"/>
      <w:numFmt w:val="decimal"/>
      <w:lvlText w:val="%7."/>
      <w:lvlJc w:val="left"/>
      <w:pPr>
        <w:ind w:left="7200" w:hanging="360"/>
      </w:pPr>
    </w:lvl>
    <w:lvl w:ilvl="7" w:tplc="04030019" w:tentative="1">
      <w:start w:val="1"/>
      <w:numFmt w:val="lowerLetter"/>
      <w:lvlText w:val="%8."/>
      <w:lvlJc w:val="left"/>
      <w:pPr>
        <w:ind w:left="7920" w:hanging="360"/>
      </w:pPr>
    </w:lvl>
    <w:lvl w:ilvl="8" w:tplc="0403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19BA34F5"/>
    <w:multiLevelType w:val="hybridMultilevel"/>
    <w:tmpl w:val="50960D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EA4AF3"/>
    <w:multiLevelType w:val="hybridMultilevel"/>
    <w:tmpl w:val="56DE0E1E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97002B"/>
    <w:multiLevelType w:val="hybridMultilevel"/>
    <w:tmpl w:val="E61C5820"/>
    <w:lvl w:ilvl="0" w:tplc="AC3038B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34113"/>
    <w:multiLevelType w:val="hybridMultilevel"/>
    <w:tmpl w:val="88A47BC2"/>
    <w:lvl w:ilvl="0" w:tplc="040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32F0393"/>
    <w:multiLevelType w:val="hybridMultilevel"/>
    <w:tmpl w:val="820C6394"/>
    <w:lvl w:ilvl="0" w:tplc="DF00B9E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655BCB"/>
    <w:multiLevelType w:val="hybridMultilevel"/>
    <w:tmpl w:val="9FBA08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9C03D8"/>
    <w:multiLevelType w:val="hybridMultilevel"/>
    <w:tmpl w:val="2B68A6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724378"/>
    <w:multiLevelType w:val="hybridMultilevel"/>
    <w:tmpl w:val="3010384A"/>
    <w:lvl w:ilvl="0" w:tplc="0C0A0005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7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99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1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3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5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7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59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2"/>
  </w:num>
  <w:num w:numId="4">
    <w:abstractNumId w:val="15"/>
  </w:num>
  <w:num w:numId="5">
    <w:abstractNumId w:val="9"/>
  </w:num>
  <w:num w:numId="6">
    <w:abstractNumId w:val="16"/>
  </w:num>
  <w:num w:numId="7">
    <w:abstractNumId w:val="10"/>
  </w:num>
  <w:num w:numId="8">
    <w:abstractNumId w:val="13"/>
  </w:num>
  <w:num w:numId="9">
    <w:abstractNumId w:val="8"/>
  </w:num>
  <w:num w:numId="10">
    <w:abstractNumId w:val="1"/>
    <w:lvlOverride w:ilvl="0">
      <w:startOverride w:val="1"/>
    </w:lvlOverride>
  </w:num>
  <w:num w:numId="11">
    <w:abstractNumId w:val="2"/>
  </w:num>
  <w:num w:numId="12">
    <w:abstractNumId w:val="1"/>
    <w:lvlOverride w:ilvl="0">
      <w:startOverride w:val="1"/>
    </w:lvlOverride>
  </w:num>
  <w:num w:numId="13">
    <w:abstractNumId w:val="14"/>
  </w:num>
  <w:num w:numId="14">
    <w:abstractNumId w:val="1"/>
  </w:num>
  <w:num w:numId="15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326"/>
    <w:rsid w:val="00012A1D"/>
    <w:rsid w:val="00021769"/>
    <w:rsid w:val="00021F89"/>
    <w:rsid w:val="000302F1"/>
    <w:rsid w:val="00030EAD"/>
    <w:rsid w:val="00033D3E"/>
    <w:rsid w:val="00043947"/>
    <w:rsid w:val="00054FB4"/>
    <w:rsid w:val="00056CC6"/>
    <w:rsid w:val="000673E4"/>
    <w:rsid w:val="00067740"/>
    <w:rsid w:val="00070CCE"/>
    <w:rsid w:val="000745D5"/>
    <w:rsid w:val="00082F50"/>
    <w:rsid w:val="00085F87"/>
    <w:rsid w:val="000A3AF5"/>
    <w:rsid w:val="000B107D"/>
    <w:rsid w:val="000B6545"/>
    <w:rsid w:val="000D030F"/>
    <w:rsid w:val="000F7F51"/>
    <w:rsid w:val="001020E7"/>
    <w:rsid w:val="001075D4"/>
    <w:rsid w:val="00114FAA"/>
    <w:rsid w:val="0012099B"/>
    <w:rsid w:val="00122FCD"/>
    <w:rsid w:val="00134FC8"/>
    <w:rsid w:val="001420A6"/>
    <w:rsid w:val="00143DA1"/>
    <w:rsid w:val="00146854"/>
    <w:rsid w:val="00152356"/>
    <w:rsid w:val="00161575"/>
    <w:rsid w:val="00164BB5"/>
    <w:rsid w:val="00167117"/>
    <w:rsid w:val="001705F9"/>
    <w:rsid w:val="001826AF"/>
    <w:rsid w:val="001917F3"/>
    <w:rsid w:val="001A4ACF"/>
    <w:rsid w:val="001A795F"/>
    <w:rsid w:val="001B6252"/>
    <w:rsid w:val="001C3BAA"/>
    <w:rsid w:val="001D1395"/>
    <w:rsid w:val="001D33EE"/>
    <w:rsid w:val="001E1ABE"/>
    <w:rsid w:val="001E396D"/>
    <w:rsid w:val="001E5208"/>
    <w:rsid w:val="001E7893"/>
    <w:rsid w:val="001F1B4F"/>
    <w:rsid w:val="001F6485"/>
    <w:rsid w:val="00202925"/>
    <w:rsid w:val="00203037"/>
    <w:rsid w:val="0021765E"/>
    <w:rsid w:val="00226C8B"/>
    <w:rsid w:val="002302F6"/>
    <w:rsid w:val="00236F7C"/>
    <w:rsid w:val="002545DF"/>
    <w:rsid w:val="0026789E"/>
    <w:rsid w:val="0027147E"/>
    <w:rsid w:val="0027170C"/>
    <w:rsid w:val="002735EA"/>
    <w:rsid w:val="00277937"/>
    <w:rsid w:val="002919F2"/>
    <w:rsid w:val="00291D17"/>
    <w:rsid w:val="002943D4"/>
    <w:rsid w:val="002A658A"/>
    <w:rsid w:val="002B7152"/>
    <w:rsid w:val="002D07C1"/>
    <w:rsid w:val="002D0A75"/>
    <w:rsid w:val="002D3B0C"/>
    <w:rsid w:val="002D40B3"/>
    <w:rsid w:val="002D4AED"/>
    <w:rsid w:val="00304019"/>
    <w:rsid w:val="00306C57"/>
    <w:rsid w:val="003209EA"/>
    <w:rsid w:val="00321AE9"/>
    <w:rsid w:val="00334E77"/>
    <w:rsid w:val="0036408B"/>
    <w:rsid w:val="00370D84"/>
    <w:rsid w:val="0039379A"/>
    <w:rsid w:val="003B308D"/>
    <w:rsid w:val="003B4E8A"/>
    <w:rsid w:val="003C6465"/>
    <w:rsid w:val="003D1465"/>
    <w:rsid w:val="003D4D27"/>
    <w:rsid w:val="003E0561"/>
    <w:rsid w:val="00400277"/>
    <w:rsid w:val="00407215"/>
    <w:rsid w:val="00435F92"/>
    <w:rsid w:val="0043613E"/>
    <w:rsid w:val="0045027F"/>
    <w:rsid w:val="0045557E"/>
    <w:rsid w:val="004767A7"/>
    <w:rsid w:val="0048665E"/>
    <w:rsid w:val="004957A1"/>
    <w:rsid w:val="004A2235"/>
    <w:rsid w:val="004B09F9"/>
    <w:rsid w:val="004B0C84"/>
    <w:rsid w:val="004B0F70"/>
    <w:rsid w:val="004B1368"/>
    <w:rsid w:val="004B73E8"/>
    <w:rsid w:val="004C241A"/>
    <w:rsid w:val="004C5676"/>
    <w:rsid w:val="004D7B96"/>
    <w:rsid w:val="004F31DF"/>
    <w:rsid w:val="004F46E9"/>
    <w:rsid w:val="00501CD6"/>
    <w:rsid w:val="005031CA"/>
    <w:rsid w:val="005114ED"/>
    <w:rsid w:val="0051432F"/>
    <w:rsid w:val="00520326"/>
    <w:rsid w:val="00533A44"/>
    <w:rsid w:val="005360F4"/>
    <w:rsid w:val="005362BA"/>
    <w:rsid w:val="005679AC"/>
    <w:rsid w:val="005779AA"/>
    <w:rsid w:val="0058171B"/>
    <w:rsid w:val="0058224F"/>
    <w:rsid w:val="00592670"/>
    <w:rsid w:val="005A4CA9"/>
    <w:rsid w:val="005B3B2C"/>
    <w:rsid w:val="005C1903"/>
    <w:rsid w:val="005D0EF2"/>
    <w:rsid w:val="005D4025"/>
    <w:rsid w:val="005D5650"/>
    <w:rsid w:val="005D58B1"/>
    <w:rsid w:val="005D7DB5"/>
    <w:rsid w:val="005D7DC3"/>
    <w:rsid w:val="005F057E"/>
    <w:rsid w:val="005F35CC"/>
    <w:rsid w:val="00606B01"/>
    <w:rsid w:val="00606DCA"/>
    <w:rsid w:val="006109A6"/>
    <w:rsid w:val="006149FA"/>
    <w:rsid w:val="00621BF4"/>
    <w:rsid w:val="00637BE6"/>
    <w:rsid w:val="0065271C"/>
    <w:rsid w:val="00661028"/>
    <w:rsid w:val="00663E42"/>
    <w:rsid w:val="00691647"/>
    <w:rsid w:val="0069204F"/>
    <w:rsid w:val="006A0328"/>
    <w:rsid w:val="006A2222"/>
    <w:rsid w:val="006A5131"/>
    <w:rsid w:val="006C0272"/>
    <w:rsid w:val="006C7A41"/>
    <w:rsid w:val="006D17EF"/>
    <w:rsid w:val="006D2F5E"/>
    <w:rsid w:val="006D59FB"/>
    <w:rsid w:val="006D7FCA"/>
    <w:rsid w:val="006E251B"/>
    <w:rsid w:val="006E4FA4"/>
    <w:rsid w:val="006F0C84"/>
    <w:rsid w:val="006F304C"/>
    <w:rsid w:val="00704DB1"/>
    <w:rsid w:val="007176FC"/>
    <w:rsid w:val="007220CF"/>
    <w:rsid w:val="00731E0F"/>
    <w:rsid w:val="00733281"/>
    <w:rsid w:val="00746B37"/>
    <w:rsid w:val="007500FA"/>
    <w:rsid w:val="00762148"/>
    <w:rsid w:val="00797020"/>
    <w:rsid w:val="007A16C2"/>
    <w:rsid w:val="007C650C"/>
    <w:rsid w:val="007D5081"/>
    <w:rsid w:val="007E436D"/>
    <w:rsid w:val="007E4741"/>
    <w:rsid w:val="007E574F"/>
    <w:rsid w:val="007E63AB"/>
    <w:rsid w:val="007F2C89"/>
    <w:rsid w:val="007F4535"/>
    <w:rsid w:val="007F6559"/>
    <w:rsid w:val="007F7789"/>
    <w:rsid w:val="00806789"/>
    <w:rsid w:val="00816C94"/>
    <w:rsid w:val="00821254"/>
    <w:rsid w:val="008255A0"/>
    <w:rsid w:val="0082648C"/>
    <w:rsid w:val="00831968"/>
    <w:rsid w:val="00832B82"/>
    <w:rsid w:val="00837A46"/>
    <w:rsid w:val="00843E7A"/>
    <w:rsid w:val="00847F14"/>
    <w:rsid w:val="008517C3"/>
    <w:rsid w:val="00852943"/>
    <w:rsid w:val="008714BB"/>
    <w:rsid w:val="00885FEC"/>
    <w:rsid w:val="00886B7F"/>
    <w:rsid w:val="008930B4"/>
    <w:rsid w:val="00893C3F"/>
    <w:rsid w:val="008A1833"/>
    <w:rsid w:val="008A5D68"/>
    <w:rsid w:val="008A6463"/>
    <w:rsid w:val="008B0A24"/>
    <w:rsid w:val="008C6380"/>
    <w:rsid w:val="008D3994"/>
    <w:rsid w:val="008E31F5"/>
    <w:rsid w:val="008F0CB5"/>
    <w:rsid w:val="00916AA6"/>
    <w:rsid w:val="00925897"/>
    <w:rsid w:val="009259A7"/>
    <w:rsid w:val="0092701B"/>
    <w:rsid w:val="00935FF1"/>
    <w:rsid w:val="00936729"/>
    <w:rsid w:val="00937ED4"/>
    <w:rsid w:val="00945646"/>
    <w:rsid w:val="009710DE"/>
    <w:rsid w:val="009717D2"/>
    <w:rsid w:val="00983978"/>
    <w:rsid w:val="0098792C"/>
    <w:rsid w:val="00991E79"/>
    <w:rsid w:val="00996276"/>
    <w:rsid w:val="009A07F1"/>
    <w:rsid w:val="009B3F44"/>
    <w:rsid w:val="009C780C"/>
    <w:rsid w:val="009D0A7A"/>
    <w:rsid w:val="009D2289"/>
    <w:rsid w:val="009E532E"/>
    <w:rsid w:val="009F7189"/>
    <w:rsid w:val="00A12594"/>
    <w:rsid w:val="00A26282"/>
    <w:rsid w:val="00A47BE9"/>
    <w:rsid w:val="00A52A75"/>
    <w:rsid w:val="00A538D1"/>
    <w:rsid w:val="00A55574"/>
    <w:rsid w:val="00A67DCC"/>
    <w:rsid w:val="00A833BE"/>
    <w:rsid w:val="00A84C9D"/>
    <w:rsid w:val="00A851F1"/>
    <w:rsid w:val="00A91D3A"/>
    <w:rsid w:val="00A94663"/>
    <w:rsid w:val="00A954CF"/>
    <w:rsid w:val="00AB2D81"/>
    <w:rsid w:val="00AC389B"/>
    <w:rsid w:val="00AC7713"/>
    <w:rsid w:val="00AD09C7"/>
    <w:rsid w:val="00AD1805"/>
    <w:rsid w:val="00AF090F"/>
    <w:rsid w:val="00AF42B1"/>
    <w:rsid w:val="00B04916"/>
    <w:rsid w:val="00B15D2D"/>
    <w:rsid w:val="00B20D59"/>
    <w:rsid w:val="00B25B51"/>
    <w:rsid w:val="00B335F9"/>
    <w:rsid w:val="00B342C1"/>
    <w:rsid w:val="00B350B1"/>
    <w:rsid w:val="00B37028"/>
    <w:rsid w:val="00B41EC8"/>
    <w:rsid w:val="00B44585"/>
    <w:rsid w:val="00B54C59"/>
    <w:rsid w:val="00B64621"/>
    <w:rsid w:val="00B70AFA"/>
    <w:rsid w:val="00B75AE9"/>
    <w:rsid w:val="00B818B6"/>
    <w:rsid w:val="00B844BB"/>
    <w:rsid w:val="00B90C9C"/>
    <w:rsid w:val="00B92991"/>
    <w:rsid w:val="00B94E1E"/>
    <w:rsid w:val="00BA2B83"/>
    <w:rsid w:val="00BC0970"/>
    <w:rsid w:val="00BC5DEB"/>
    <w:rsid w:val="00BD0ED5"/>
    <w:rsid w:val="00BE2A5C"/>
    <w:rsid w:val="00BE3146"/>
    <w:rsid w:val="00BE6102"/>
    <w:rsid w:val="00BF7B26"/>
    <w:rsid w:val="00C02342"/>
    <w:rsid w:val="00C27523"/>
    <w:rsid w:val="00C33AA7"/>
    <w:rsid w:val="00C41D4D"/>
    <w:rsid w:val="00C423A9"/>
    <w:rsid w:val="00C60391"/>
    <w:rsid w:val="00C6564F"/>
    <w:rsid w:val="00C96787"/>
    <w:rsid w:val="00CA5580"/>
    <w:rsid w:val="00CB1F5F"/>
    <w:rsid w:val="00CB3169"/>
    <w:rsid w:val="00CB45A7"/>
    <w:rsid w:val="00CB48A8"/>
    <w:rsid w:val="00CB780A"/>
    <w:rsid w:val="00CC0745"/>
    <w:rsid w:val="00CC2EA5"/>
    <w:rsid w:val="00CC3CCA"/>
    <w:rsid w:val="00CD3959"/>
    <w:rsid w:val="00CD4961"/>
    <w:rsid w:val="00CE0845"/>
    <w:rsid w:val="00CE12A5"/>
    <w:rsid w:val="00CE1F9E"/>
    <w:rsid w:val="00D02C51"/>
    <w:rsid w:val="00D060AA"/>
    <w:rsid w:val="00D25EF8"/>
    <w:rsid w:val="00D278A7"/>
    <w:rsid w:val="00D32625"/>
    <w:rsid w:val="00D369C0"/>
    <w:rsid w:val="00D37B58"/>
    <w:rsid w:val="00D5357B"/>
    <w:rsid w:val="00D63187"/>
    <w:rsid w:val="00D63970"/>
    <w:rsid w:val="00D7044F"/>
    <w:rsid w:val="00D72C7E"/>
    <w:rsid w:val="00D73713"/>
    <w:rsid w:val="00D9285F"/>
    <w:rsid w:val="00D938C2"/>
    <w:rsid w:val="00D95300"/>
    <w:rsid w:val="00DA2F7B"/>
    <w:rsid w:val="00DB31B8"/>
    <w:rsid w:val="00DC2966"/>
    <w:rsid w:val="00DC2E92"/>
    <w:rsid w:val="00DC6805"/>
    <w:rsid w:val="00DD356C"/>
    <w:rsid w:val="00DD378E"/>
    <w:rsid w:val="00DD6B54"/>
    <w:rsid w:val="00DE4BFE"/>
    <w:rsid w:val="00DF3CD1"/>
    <w:rsid w:val="00DF6B55"/>
    <w:rsid w:val="00E02711"/>
    <w:rsid w:val="00E10377"/>
    <w:rsid w:val="00E208DC"/>
    <w:rsid w:val="00E26DD3"/>
    <w:rsid w:val="00E414F6"/>
    <w:rsid w:val="00E4453D"/>
    <w:rsid w:val="00E557DB"/>
    <w:rsid w:val="00E65B37"/>
    <w:rsid w:val="00E73738"/>
    <w:rsid w:val="00E763D7"/>
    <w:rsid w:val="00E908C6"/>
    <w:rsid w:val="00EB3E5C"/>
    <w:rsid w:val="00EB53DB"/>
    <w:rsid w:val="00ED053A"/>
    <w:rsid w:val="00ED34B6"/>
    <w:rsid w:val="00EE0A55"/>
    <w:rsid w:val="00EE1CFF"/>
    <w:rsid w:val="00EE7A44"/>
    <w:rsid w:val="00F03B2E"/>
    <w:rsid w:val="00F100C6"/>
    <w:rsid w:val="00F14A18"/>
    <w:rsid w:val="00F25158"/>
    <w:rsid w:val="00F25C6A"/>
    <w:rsid w:val="00F261A8"/>
    <w:rsid w:val="00F273F5"/>
    <w:rsid w:val="00F45CA9"/>
    <w:rsid w:val="00F50FA2"/>
    <w:rsid w:val="00F64A58"/>
    <w:rsid w:val="00F74484"/>
    <w:rsid w:val="00F83663"/>
    <w:rsid w:val="00F9216C"/>
    <w:rsid w:val="00F9317B"/>
    <w:rsid w:val="00FB11BE"/>
    <w:rsid w:val="00FB5D5E"/>
    <w:rsid w:val="00FC0A52"/>
    <w:rsid w:val="00FE1125"/>
    <w:rsid w:val="00FE7728"/>
    <w:rsid w:val="00FF0AF3"/>
    <w:rsid w:val="00FF3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3E125DE2"/>
  <w15:docId w15:val="{3BF651AF-9BB3-4B01-BB0F-FF0E15F8D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189"/>
    <w:pPr>
      <w:suppressAutoHyphens/>
      <w:spacing w:after="200" w:line="276" w:lineRule="auto"/>
    </w:pPr>
    <w:rPr>
      <w:rFonts w:ascii="Calibri" w:eastAsia="Calibri" w:hAnsi="Calibri"/>
      <w:sz w:val="22"/>
      <w:szCs w:val="22"/>
      <w:lang w:eastAsia="zh-CN"/>
    </w:rPr>
  </w:style>
  <w:style w:type="paragraph" w:styleId="Ttulo1">
    <w:name w:val="heading 1"/>
    <w:basedOn w:val="Normal"/>
    <w:next w:val="Textoindependiente"/>
    <w:qFormat/>
    <w:rsid w:val="009F7189"/>
    <w:pPr>
      <w:numPr>
        <w:numId w:val="1"/>
      </w:numPr>
      <w:spacing w:before="280" w:after="119" w:line="240" w:lineRule="auto"/>
      <w:outlineLvl w:val="0"/>
    </w:pPr>
    <w:rPr>
      <w:rFonts w:ascii="Times New Roman" w:eastAsia="Times New Roman" w:hAnsi="Times New Roman"/>
      <w:b/>
      <w:bCs/>
      <w:kern w:val="1"/>
      <w:sz w:val="48"/>
      <w:szCs w:val="48"/>
    </w:rPr>
  </w:style>
  <w:style w:type="paragraph" w:styleId="Ttulo2">
    <w:name w:val="heading 2"/>
    <w:basedOn w:val="Normal"/>
    <w:next w:val="Normal"/>
    <w:qFormat/>
    <w:rsid w:val="009F7189"/>
    <w:pPr>
      <w:keepNext/>
      <w:tabs>
        <w:tab w:val="num" w:pos="576"/>
      </w:tabs>
      <w:spacing w:before="240" w:after="60"/>
      <w:ind w:left="576" w:hanging="576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3E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79A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sid w:val="009F7189"/>
    <w:rPr>
      <w:rFonts w:ascii="Symbol" w:hAnsi="Symbol" w:cs="Symbol"/>
      <w:sz w:val="20"/>
    </w:rPr>
  </w:style>
  <w:style w:type="character" w:customStyle="1" w:styleId="WW8Num1z1">
    <w:name w:val="WW8Num1z1"/>
    <w:rsid w:val="009F7189"/>
    <w:rPr>
      <w:rFonts w:ascii="Courier New" w:hAnsi="Courier New" w:cs="Courier New"/>
      <w:sz w:val="20"/>
    </w:rPr>
  </w:style>
  <w:style w:type="character" w:customStyle="1" w:styleId="WW8Num1z2">
    <w:name w:val="WW8Num1z2"/>
    <w:rsid w:val="009F7189"/>
    <w:rPr>
      <w:rFonts w:ascii="Wingdings" w:hAnsi="Wingdings" w:cs="Wingdings"/>
      <w:sz w:val="20"/>
    </w:rPr>
  </w:style>
  <w:style w:type="character" w:customStyle="1" w:styleId="WW8Num2z0">
    <w:name w:val="WW8Num2z0"/>
    <w:rsid w:val="009F7189"/>
    <w:rPr>
      <w:rFonts w:ascii="Symbol" w:hAnsi="Symbol" w:cs="Symbol"/>
      <w:sz w:val="20"/>
    </w:rPr>
  </w:style>
  <w:style w:type="character" w:customStyle="1" w:styleId="WW8Num2z1">
    <w:name w:val="WW8Num2z1"/>
    <w:rsid w:val="009F7189"/>
    <w:rPr>
      <w:rFonts w:ascii="Courier New" w:hAnsi="Courier New" w:cs="Courier New"/>
      <w:sz w:val="20"/>
    </w:rPr>
  </w:style>
  <w:style w:type="character" w:customStyle="1" w:styleId="WW8Num2z2">
    <w:name w:val="WW8Num2z2"/>
    <w:rsid w:val="009F7189"/>
    <w:rPr>
      <w:rFonts w:ascii="Wingdings" w:hAnsi="Wingdings" w:cs="Wingdings"/>
      <w:sz w:val="20"/>
    </w:rPr>
  </w:style>
  <w:style w:type="character" w:customStyle="1" w:styleId="WW8Num3z0">
    <w:name w:val="WW8Num3z0"/>
    <w:rsid w:val="009F7189"/>
    <w:rPr>
      <w:rFonts w:ascii="Symbol" w:hAnsi="Symbol" w:cs="Symbol"/>
      <w:sz w:val="20"/>
    </w:rPr>
  </w:style>
  <w:style w:type="character" w:customStyle="1" w:styleId="WW8Num3z1">
    <w:name w:val="WW8Num3z1"/>
    <w:rsid w:val="009F7189"/>
    <w:rPr>
      <w:rFonts w:ascii="Courier New" w:hAnsi="Courier New" w:cs="Courier New"/>
      <w:sz w:val="20"/>
    </w:rPr>
  </w:style>
  <w:style w:type="character" w:customStyle="1" w:styleId="WW8Num3z2">
    <w:name w:val="WW8Num3z2"/>
    <w:rsid w:val="009F7189"/>
    <w:rPr>
      <w:rFonts w:ascii="Wingdings" w:hAnsi="Wingdings" w:cs="Wingdings"/>
      <w:sz w:val="20"/>
    </w:rPr>
  </w:style>
  <w:style w:type="character" w:customStyle="1" w:styleId="WW8Num4z0">
    <w:name w:val="WW8Num4z0"/>
    <w:rsid w:val="009F7189"/>
    <w:rPr>
      <w:rFonts w:ascii="Courier New" w:hAnsi="Courier New" w:cs="Courier New"/>
    </w:rPr>
  </w:style>
  <w:style w:type="character" w:customStyle="1" w:styleId="WW8Num4z2">
    <w:name w:val="WW8Num4z2"/>
    <w:rsid w:val="009F7189"/>
    <w:rPr>
      <w:rFonts w:ascii="Wingdings" w:hAnsi="Wingdings" w:cs="Wingdings"/>
    </w:rPr>
  </w:style>
  <w:style w:type="character" w:customStyle="1" w:styleId="WW8Num4z3">
    <w:name w:val="WW8Num4z3"/>
    <w:rsid w:val="009F7189"/>
    <w:rPr>
      <w:rFonts w:ascii="Symbol" w:hAnsi="Symbol" w:cs="Symbol"/>
    </w:rPr>
  </w:style>
  <w:style w:type="character" w:customStyle="1" w:styleId="WW8Num5z0">
    <w:name w:val="WW8Num5z0"/>
    <w:rsid w:val="009F7189"/>
  </w:style>
  <w:style w:type="character" w:customStyle="1" w:styleId="WW8Num5z1">
    <w:name w:val="WW8Num5z1"/>
    <w:rsid w:val="009F7189"/>
  </w:style>
  <w:style w:type="character" w:customStyle="1" w:styleId="WW8Num5z2">
    <w:name w:val="WW8Num5z2"/>
    <w:rsid w:val="009F7189"/>
  </w:style>
  <w:style w:type="character" w:customStyle="1" w:styleId="WW8Num5z3">
    <w:name w:val="WW8Num5z3"/>
    <w:rsid w:val="009F7189"/>
  </w:style>
  <w:style w:type="character" w:customStyle="1" w:styleId="WW8Num5z4">
    <w:name w:val="WW8Num5z4"/>
    <w:rsid w:val="009F7189"/>
  </w:style>
  <w:style w:type="character" w:customStyle="1" w:styleId="WW8Num5z5">
    <w:name w:val="WW8Num5z5"/>
    <w:rsid w:val="009F7189"/>
  </w:style>
  <w:style w:type="character" w:customStyle="1" w:styleId="WW8Num5z6">
    <w:name w:val="WW8Num5z6"/>
    <w:rsid w:val="009F7189"/>
  </w:style>
  <w:style w:type="character" w:customStyle="1" w:styleId="WW8Num5z7">
    <w:name w:val="WW8Num5z7"/>
    <w:rsid w:val="009F7189"/>
  </w:style>
  <w:style w:type="character" w:customStyle="1" w:styleId="WW8Num5z8">
    <w:name w:val="WW8Num5z8"/>
    <w:rsid w:val="009F7189"/>
  </w:style>
  <w:style w:type="character" w:customStyle="1" w:styleId="WW8Num6z0">
    <w:name w:val="WW8Num6z0"/>
    <w:rsid w:val="009F7189"/>
  </w:style>
  <w:style w:type="character" w:customStyle="1" w:styleId="WW8Num6z1">
    <w:name w:val="WW8Num6z1"/>
    <w:rsid w:val="009F7189"/>
  </w:style>
  <w:style w:type="character" w:customStyle="1" w:styleId="WW8Num6z2">
    <w:name w:val="WW8Num6z2"/>
    <w:rsid w:val="009F7189"/>
  </w:style>
  <w:style w:type="character" w:customStyle="1" w:styleId="WW8Num6z3">
    <w:name w:val="WW8Num6z3"/>
    <w:rsid w:val="009F7189"/>
  </w:style>
  <w:style w:type="character" w:customStyle="1" w:styleId="WW8Num6z4">
    <w:name w:val="WW8Num6z4"/>
    <w:rsid w:val="009F7189"/>
  </w:style>
  <w:style w:type="character" w:customStyle="1" w:styleId="WW8Num6z5">
    <w:name w:val="WW8Num6z5"/>
    <w:rsid w:val="009F7189"/>
  </w:style>
  <w:style w:type="character" w:customStyle="1" w:styleId="WW8Num6z6">
    <w:name w:val="WW8Num6z6"/>
    <w:rsid w:val="009F7189"/>
  </w:style>
  <w:style w:type="character" w:customStyle="1" w:styleId="WW8Num6z7">
    <w:name w:val="WW8Num6z7"/>
    <w:rsid w:val="009F7189"/>
  </w:style>
  <w:style w:type="character" w:customStyle="1" w:styleId="WW8Num6z8">
    <w:name w:val="WW8Num6z8"/>
    <w:rsid w:val="009F7189"/>
  </w:style>
  <w:style w:type="character" w:customStyle="1" w:styleId="WW8Num7z0">
    <w:name w:val="WW8Num7z0"/>
    <w:rsid w:val="009F7189"/>
  </w:style>
  <w:style w:type="character" w:customStyle="1" w:styleId="WW8Num7z1">
    <w:name w:val="WW8Num7z1"/>
    <w:rsid w:val="009F7189"/>
  </w:style>
  <w:style w:type="character" w:customStyle="1" w:styleId="WW8Num7z2">
    <w:name w:val="WW8Num7z2"/>
    <w:rsid w:val="009F7189"/>
  </w:style>
  <w:style w:type="character" w:customStyle="1" w:styleId="WW8Num7z3">
    <w:name w:val="WW8Num7z3"/>
    <w:rsid w:val="009F7189"/>
  </w:style>
  <w:style w:type="character" w:customStyle="1" w:styleId="WW8Num7z4">
    <w:name w:val="WW8Num7z4"/>
    <w:rsid w:val="009F7189"/>
  </w:style>
  <w:style w:type="character" w:customStyle="1" w:styleId="WW8Num7z5">
    <w:name w:val="WW8Num7z5"/>
    <w:rsid w:val="009F7189"/>
  </w:style>
  <w:style w:type="character" w:customStyle="1" w:styleId="WW8Num7z6">
    <w:name w:val="WW8Num7z6"/>
    <w:rsid w:val="009F7189"/>
  </w:style>
  <w:style w:type="character" w:customStyle="1" w:styleId="WW8Num7z7">
    <w:name w:val="WW8Num7z7"/>
    <w:rsid w:val="009F7189"/>
  </w:style>
  <w:style w:type="character" w:customStyle="1" w:styleId="WW8Num7z8">
    <w:name w:val="WW8Num7z8"/>
    <w:rsid w:val="009F7189"/>
  </w:style>
  <w:style w:type="character" w:customStyle="1" w:styleId="WW8Num8z0">
    <w:name w:val="WW8Num8z0"/>
    <w:rsid w:val="009F7189"/>
    <w:rPr>
      <w:rFonts w:ascii="Symbol" w:hAnsi="Symbol" w:cs="Symbol"/>
      <w:sz w:val="20"/>
    </w:rPr>
  </w:style>
  <w:style w:type="character" w:customStyle="1" w:styleId="WW8Num8z1">
    <w:name w:val="WW8Num8z1"/>
    <w:rsid w:val="009F7189"/>
    <w:rPr>
      <w:rFonts w:ascii="Courier New" w:hAnsi="Courier New" w:cs="Courier New"/>
      <w:sz w:val="20"/>
    </w:rPr>
  </w:style>
  <w:style w:type="character" w:customStyle="1" w:styleId="WW8Num8z2">
    <w:name w:val="WW8Num8z2"/>
    <w:rsid w:val="009F7189"/>
    <w:rPr>
      <w:rFonts w:ascii="Wingdings" w:hAnsi="Wingdings" w:cs="Wingdings"/>
      <w:sz w:val="20"/>
    </w:rPr>
  </w:style>
  <w:style w:type="character" w:customStyle="1" w:styleId="WW8Num9z0">
    <w:name w:val="WW8Num9z0"/>
    <w:rsid w:val="009F7189"/>
  </w:style>
  <w:style w:type="character" w:customStyle="1" w:styleId="WW8Num9z1">
    <w:name w:val="WW8Num9z1"/>
    <w:rsid w:val="009F7189"/>
  </w:style>
  <w:style w:type="character" w:customStyle="1" w:styleId="WW8Num9z2">
    <w:name w:val="WW8Num9z2"/>
    <w:rsid w:val="009F7189"/>
  </w:style>
  <w:style w:type="character" w:customStyle="1" w:styleId="WW8Num9z3">
    <w:name w:val="WW8Num9z3"/>
    <w:rsid w:val="009F7189"/>
  </w:style>
  <w:style w:type="character" w:customStyle="1" w:styleId="WW8Num9z4">
    <w:name w:val="WW8Num9z4"/>
    <w:rsid w:val="009F7189"/>
  </w:style>
  <w:style w:type="character" w:customStyle="1" w:styleId="WW8Num9z5">
    <w:name w:val="WW8Num9z5"/>
    <w:rsid w:val="009F7189"/>
  </w:style>
  <w:style w:type="character" w:customStyle="1" w:styleId="WW8Num9z6">
    <w:name w:val="WW8Num9z6"/>
    <w:rsid w:val="009F7189"/>
  </w:style>
  <w:style w:type="character" w:customStyle="1" w:styleId="WW8Num9z7">
    <w:name w:val="WW8Num9z7"/>
    <w:rsid w:val="009F7189"/>
  </w:style>
  <w:style w:type="character" w:customStyle="1" w:styleId="WW8Num9z8">
    <w:name w:val="WW8Num9z8"/>
    <w:rsid w:val="009F7189"/>
  </w:style>
  <w:style w:type="character" w:customStyle="1" w:styleId="WW8Num10z0">
    <w:name w:val="WW8Num10z0"/>
    <w:rsid w:val="009F7189"/>
    <w:rPr>
      <w:rFonts w:ascii="Symbol" w:hAnsi="Symbol" w:cs="Symbol"/>
      <w:sz w:val="20"/>
    </w:rPr>
  </w:style>
  <w:style w:type="character" w:customStyle="1" w:styleId="WW8Num10z1">
    <w:name w:val="WW8Num10z1"/>
    <w:rsid w:val="009F7189"/>
    <w:rPr>
      <w:rFonts w:ascii="Courier New" w:hAnsi="Courier New" w:cs="Courier New"/>
      <w:sz w:val="20"/>
    </w:rPr>
  </w:style>
  <w:style w:type="character" w:customStyle="1" w:styleId="WW8Num10z2">
    <w:name w:val="WW8Num10z2"/>
    <w:rsid w:val="009F7189"/>
    <w:rPr>
      <w:rFonts w:ascii="Wingdings" w:hAnsi="Wingdings" w:cs="Wingdings"/>
      <w:sz w:val="20"/>
    </w:rPr>
  </w:style>
  <w:style w:type="character" w:customStyle="1" w:styleId="WW8Num11z0">
    <w:name w:val="WW8Num11z0"/>
    <w:rsid w:val="009F7189"/>
    <w:rPr>
      <w:rFonts w:ascii="Symbol" w:hAnsi="Symbol" w:cs="Symbol"/>
    </w:rPr>
  </w:style>
  <w:style w:type="character" w:customStyle="1" w:styleId="WW8Num11z1">
    <w:name w:val="WW8Num11z1"/>
    <w:rsid w:val="009F7189"/>
    <w:rPr>
      <w:rFonts w:ascii="Courier New" w:hAnsi="Courier New" w:cs="Courier New"/>
    </w:rPr>
  </w:style>
  <w:style w:type="character" w:customStyle="1" w:styleId="WW8Num11z2">
    <w:name w:val="WW8Num11z2"/>
    <w:rsid w:val="009F7189"/>
    <w:rPr>
      <w:rFonts w:ascii="Wingdings" w:hAnsi="Wingdings" w:cs="Wingdings"/>
    </w:rPr>
  </w:style>
  <w:style w:type="character" w:customStyle="1" w:styleId="WW8Num12z0">
    <w:name w:val="WW8Num12z0"/>
    <w:rsid w:val="009F7189"/>
  </w:style>
  <w:style w:type="character" w:customStyle="1" w:styleId="WW8Num12z1">
    <w:name w:val="WW8Num12z1"/>
    <w:rsid w:val="009F7189"/>
  </w:style>
  <w:style w:type="character" w:customStyle="1" w:styleId="WW8Num12z2">
    <w:name w:val="WW8Num12z2"/>
    <w:rsid w:val="009F7189"/>
  </w:style>
  <w:style w:type="character" w:customStyle="1" w:styleId="WW8Num12z3">
    <w:name w:val="WW8Num12z3"/>
    <w:rsid w:val="009F7189"/>
  </w:style>
  <w:style w:type="character" w:customStyle="1" w:styleId="WW8Num12z4">
    <w:name w:val="WW8Num12z4"/>
    <w:rsid w:val="009F7189"/>
  </w:style>
  <w:style w:type="character" w:customStyle="1" w:styleId="WW8Num12z5">
    <w:name w:val="WW8Num12z5"/>
    <w:rsid w:val="009F7189"/>
  </w:style>
  <w:style w:type="character" w:customStyle="1" w:styleId="WW8Num12z6">
    <w:name w:val="WW8Num12z6"/>
    <w:rsid w:val="009F7189"/>
  </w:style>
  <w:style w:type="character" w:customStyle="1" w:styleId="WW8Num12z7">
    <w:name w:val="WW8Num12z7"/>
    <w:rsid w:val="009F7189"/>
  </w:style>
  <w:style w:type="character" w:customStyle="1" w:styleId="WW8Num12z8">
    <w:name w:val="WW8Num12z8"/>
    <w:rsid w:val="009F7189"/>
  </w:style>
  <w:style w:type="character" w:customStyle="1" w:styleId="WW8Num13z0">
    <w:name w:val="WW8Num13z0"/>
    <w:rsid w:val="009F7189"/>
    <w:rPr>
      <w:rFonts w:ascii="Symbol" w:hAnsi="Symbol" w:cs="Symbol"/>
      <w:sz w:val="20"/>
    </w:rPr>
  </w:style>
  <w:style w:type="character" w:customStyle="1" w:styleId="WW8Num13z1">
    <w:name w:val="WW8Num13z1"/>
    <w:rsid w:val="009F7189"/>
    <w:rPr>
      <w:rFonts w:ascii="Courier New" w:hAnsi="Courier New" w:cs="Courier New"/>
      <w:sz w:val="20"/>
    </w:rPr>
  </w:style>
  <w:style w:type="character" w:customStyle="1" w:styleId="WW8Num13z2">
    <w:name w:val="WW8Num13z2"/>
    <w:rsid w:val="009F7189"/>
    <w:rPr>
      <w:rFonts w:ascii="Wingdings" w:hAnsi="Wingdings" w:cs="Wingdings"/>
      <w:sz w:val="20"/>
    </w:rPr>
  </w:style>
  <w:style w:type="character" w:customStyle="1" w:styleId="WW8Num14z0">
    <w:name w:val="WW8Num14z0"/>
    <w:rsid w:val="009F7189"/>
  </w:style>
  <w:style w:type="character" w:customStyle="1" w:styleId="WW8Num14z1">
    <w:name w:val="WW8Num14z1"/>
    <w:rsid w:val="009F7189"/>
  </w:style>
  <w:style w:type="character" w:customStyle="1" w:styleId="WW8Num14z2">
    <w:name w:val="WW8Num14z2"/>
    <w:rsid w:val="009F7189"/>
  </w:style>
  <w:style w:type="character" w:customStyle="1" w:styleId="WW8Num14z3">
    <w:name w:val="WW8Num14z3"/>
    <w:rsid w:val="009F7189"/>
  </w:style>
  <w:style w:type="character" w:customStyle="1" w:styleId="WW8Num14z4">
    <w:name w:val="WW8Num14z4"/>
    <w:rsid w:val="009F7189"/>
  </w:style>
  <w:style w:type="character" w:customStyle="1" w:styleId="WW8Num14z5">
    <w:name w:val="WW8Num14z5"/>
    <w:rsid w:val="009F7189"/>
  </w:style>
  <w:style w:type="character" w:customStyle="1" w:styleId="WW8Num14z6">
    <w:name w:val="WW8Num14z6"/>
    <w:rsid w:val="009F7189"/>
  </w:style>
  <w:style w:type="character" w:customStyle="1" w:styleId="WW8Num14z7">
    <w:name w:val="WW8Num14z7"/>
    <w:rsid w:val="009F7189"/>
  </w:style>
  <w:style w:type="character" w:customStyle="1" w:styleId="WW8Num14z8">
    <w:name w:val="WW8Num14z8"/>
    <w:rsid w:val="009F7189"/>
  </w:style>
  <w:style w:type="character" w:customStyle="1" w:styleId="WW8Num15z0">
    <w:name w:val="WW8Num15z0"/>
    <w:rsid w:val="009F7189"/>
    <w:rPr>
      <w:rFonts w:ascii="Symbol" w:hAnsi="Symbol" w:cs="Symbol"/>
      <w:sz w:val="20"/>
    </w:rPr>
  </w:style>
  <w:style w:type="character" w:customStyle="1" w:styleId="WW8Num15z1">
    <w:name w:val="WW8Num15z1"/>
    <w:rsid w:val="009F7189"/>
    <w:rPr>
      <w:rFonts w:ascii="Courier New" w:hAnsi="Courier New" w:cs="Courier New"/>
      <w:sz w:val="20"/>
    </w:rPr>
  </w:style>
  <w:style w:type="character" w:customStyle="1" w:styleId="WW8Num15z2">
    <w:name w:val="WW8Num15z2"/>
    <w:rsid w:val="009F7189"/>
    <w:rPr>
      <w:rFonts w:ascii="Wingdings" w:hAnsi="Wingdings" w:cs="Wingdings"/>
      <w:sz w:val="20"/>
    </w:rPr>
  </w:style>
  <w:style w:type="character" w:customStyle="1" w:styleId="WW8Num16z0">
    <w:name w:val="WW8Num16z0"/>
    <w:rsid w:val="009F7189"/>
    <w:rPr>
      <w:rFonts w:ascii="Arial" w:eastAsia="Times New Roman" w:hAnsi="Arial" w:cs="Arial"/>
    </w:rPr>
  </w:style>
  <w:style w:type="character" w:customStyle="1" w:styleId="WW8Num16z1">
    <w:name w:val="WW8Num16z1"/>
    <w:rsid w:val="009F7189"/>
    <w:rPr>
      <w:rFonts w:ascii="Courier New" w:hAnsi="Courier New" w:cs="Courier New"/>
    </w:rPr>
  </w:style>
  <w:style w:type="character" w:customStyle="1" w:styleId="WW8Num16z2">
    <w:name w:val="WW8Num16z2"/>
    <w:rsid w:val="009F7189"/>
    <w:rPr>
      <w:rFonts w:ascii="Wingdings" w:hAnsi="Wingdings" w:cs="Wingdings"/>
    </w:rPr>
  </w:style>
  <w:style w:type="character" w:customStyle="1" w:styleId="WW8Num16z3">
    <w:name w:val="WW8Num16z3"/>
    <w:rsid w:val="009F7189"/>
    <w:rPr>
      <w:rFonts w:ascii="Symbol" w:hAnsi="Symbol" w:cs="Symbol"/>
    </w:rPr>
  </w:style>
  <w:style w:type="character" w:customStyle="1" w:styleId="WW8Num17z0">
    <w:name w:val="WW8Num17z0"/>
    <w:rsid w:val="009F7189"/>
    <w:rPr>
      <w:rFonts w:ascii="Symbol" w:hAnsi="Symbol" w:cs="Symbol"/>
      <w:sz w:val="20"/>
    </w:rPr>
  </w:style>
  <w:style w:type="character" w:customStyle="1" w:styleId="WW8Num17z1">
    <w:name w:val="WW8Num17z1"/>
    <w:rsid w:val="009F7189"/>
    <w:rPr>
      <w:rFonts w:ascii="Courier New" w:hAnsi="Courier New" w:cs="Courier New"/>
      <w:sz w:val="20"/>
    </w:rPr>
  </w:style>
  <w:style w:type="character" w:customStyle="1" w:styleId="WW8Num17z2">
    <w:name w:val="WW8Num17z2"/>
    <w:rsid w:val="009F7189"/>
    <w:rPr>
      <w:rFonts w:ascii="Wingdings" w:hAnsi="Wingdings" w:cs="Wingdings"/>
      <w:sz w:val="20"/>
    </w:rPr>
  </w:style>
  <w:style w:type="character" w:customStyle="1" w:styleId="WW8Num18z0">
    <w:name w:val="WW8Num18z0"/>
    <w:rsid w:val="009F7189"/>
  </w:style>
  <w:style w:type="character" w:customStyle="1" w:styleId="WW8Num18z1">
    <w:name w:val="WW8Num18z1"/>
    <w:rsid w:val="009F7189"/>
  </w:style>
  <w:style w:type="character" w:customStyle="1" w:styleId="WW8Num18z2">
    <w:name w:val="WW8Num18z2"/>
    <w:rsid w:val="009F7189"/>
  </w:style>
  <w:style w:type="character" w:customStyle="1" w:styleId="WW8Num18z3">
    <w:name w:val="WW8Num18z3"/>
    <w:rsid w:val="009F7189"/>
  </w:style>
  <w:style w:type="character" w:customStyle="1" w:styleId="WW8Num18z4">
    <w:name w:val="WW8Num18z4"/>
    <w:rsid w:val="009F7189"/>
  </w:style>
  <w:style w:type="character" w:customStyle="1" w:styleId="WW8Num18z5">
    <w:name w:val="WW8Num18z5"/>
    <w:rsid w:val="009F7189"/>
  </w:style>
  <w:style w:type="character" w:customStyle="1" w:styleId="WW8Num18z6">
    <w:name w:val="WW8Num18z6"/>
    <w:rsid w:val="009F7189"/>
  </w:style>
  <w:style w:type="character" w:customStyle="1" w:styleId="WW8Num18z7">
    <w:name w:val="WW8Num18z7"/>
    <w:rsid w:val="009F7189"/>
  </w:style>
  <w:style w:type="character" w:customStyle="1" w:styleId="WW8Num18z8">
    <w:name w:val="WW8Num18z8"/>
    <w:rsid w:val="009F7189"/>
  </w:style>
  <w:style w:type="character" w:customStyle="1" w:styleId="WW8Num19z0">
    <w:name w:val="WW8Num19z0"/>
    <w:rsid w:val="009F7189"/>
    <w:rPr>
      <w:rFonts w:ascii="Symbol" w:eastAsia="Times New Roman" w:hAnsi="Symbol" w:cs="Symbol"/>
      <w:color w:val="000000"/>
      <w:sz w:val="24"/>
      <w:szCs w:val="24"/>
      <w:lang w:eastAsia="es-ES"/>
    </w:rPr>
  </w:style>
  <w:style w:type="character" w:customStyle="1" w:styleId="WW8Num19z1">
    <w:name w:val="WW8Num19z1"/>
    <w:rsid w:val="009F7189"/>
    <w:rPr>
      <w:rFonts w:ascii="Courier New" w:hAnsi="Courier New" w:cs="Courier New"/>
    </w:rPr>
  </w:style>
  <w:style w:type="character" w:customStyle="1" w:styleId="WW8Num19z2">
    <w:name w:val="WW8Num19z2"/>
    <w:rsid w:val="009F7189"/>
    <w:rPr>
      <w:rFonts w:ascii="Wingdings" w:hAnsi="Wingdings" w:cs="Wingdings"/>
    </w:rPr>
  </w:style>
  <w:style w:type="character" w:customStyle="1" w:styleId="WW8Num20z0">
    <w:name w:val="WW8Num20z0"/>
    <w:rsid w:val="009F7189"/>
    <w:rPr>
      <w:rFonts w:ascii="Symbol" w:hAnsi="Symbol" w:cs="Symbol"/>
      <w:sz w:val="20"/>
    </w:rPr>
  </w:style>
  <w:style w:type="character" w:customStyle="1" w:styleId="WW8Num20z1">
    <w:name w:val="WW8Num20z1"/>
    <w:rsid w:val="009F7189"/>
    <w:rPr>
      <w:rFonts w:ascii="Courier New" w:hAnsi="Courier New" w:cs="Courier New"/>
      <w:sz w:val="20"/>
    </w:rPr>
  </w:style>
  <w:style w:type="character" w:customStyle="1" w:styleId="WW8Num20z2">
    <w:name w:val="WW8Num20z2"/>
    <w:rsid w:val="009F7189"/>
    <w:rPr>
      <w:rFonts w:ascii="Wingdings" w:hAnsi="Wingdings" w:cs="Wingdings"/>
      <w:sz w:val="20"/>
    </w:rPr>
  </w:style>
  <w:style w:type="character" w:customStyle="1" w:styleId="WW8Num21z0">
    <w:name w:val="WW8Num21z0"/>
    <w:rsid w:val="009F7189"/>
    <w:rPr>
      <w:rFonts w:ascii="Symbol" w:eastAsia="Times New Roman" w:hAnsi="Symbol" w:cs="Symbol"/>
      <w:color w:val="000000"/>
      <w:sz w:val="24"/>
      <w:szCs w:val="24"/>
      <w:lang w:eastAsia="es-ES"/>
    </w:rPr>
  </w:style>
  <w:style w:type="character" w:customStyle="1" w:styleId="WW8Num21z1">
    <w:name w:val="WW8Num21z1"/>
    <w:rsid w:val="009F7189"/>
    <w:rPr>
      <w:rFonts w:ascii="Courier New" w:hAnsi="Courier New" w:cs="Courier New"/>
    </w:rPr>
  </w:style>
  <w:style w:type="character" w:customStyle="1" w:styleId="WW8Num21z2">
    <w:name w:val="WW8Num21z2"/>
    <w:rsid w:val="009F7189"/>
    <w:rPr>
      <w:rFonts w:ascii="Wingdings" w:hAnsi="Wingdings" w:cs="Wingdings"/>
    </w:rPr>
  </w:style>
  <w:style w:type="character" w:customStyle="1" w:styleId="WW8Num22z0">
    <w:name w:val="WW8Num22z0"/>
    <w:rsid w:val="009F7189"/>
  </w:style>
  <w:style w:type="character" w:customStyle="1" w:styleId="WW8Num22z1">
    <w:name w:val="WW8Num22z1"/>
    <w:rsid w:val="009F7189"/>
  </w:style>
  <w:style w:type="character" w:customStyle="1" w:styleId="WW8Num22z2">
    <w:name w:val="WW8Num22z2"/>
    <w:rsid w:val="009F7189"/>
  </w:style>
  <w:style w:type="character" w:customStyle="1" w:styleId="WW8Num22z3">
    <w:name w:val="WW8Num22z3"/>
    <w:rsid w:val="009F7189"/>
  </w:style>
  <w:style w:type="character" w:customStyle="1" w:styleId="WW8Num22z4">
    <w:name w:val="WW8Num22z4"/>
    <w:rsid w:val="009F7189"/>
  </w:style>
  <w:style w:type="character" w:customStyle="1" w:styleId="WW8Num22z5">
    <w:name w:val="WW8Num22z5"/>
    <w:rsid w:val="009F7189"/>
  </w:style>
  <w:style w:type="character" w:customStyle="1" w:styleId="WW8Num22z6">
    <w:name w:val="WW8Num22z6"/>
    <w:rsid w:val="009F7189"/>
  </w:style>
  <w:style w:type="character" w:customStyle="1" w:styleId="WW8Num22z7">
    <w:name w:val="WW8Num22z7"/>
    <w:rsid w:val="009F7189"/>
  </w:style>
  <w:style w:type="character" w:customStyle="1" w:styleId="WW8Num22z8">
    <w:name w:val="WW8Num22z8"/>
    <w:rsid w:val="009F7189"/>
  </w:style>
  <w:style w:type="character" w:customStyle="1" w:styleId="WW8Num23z0">
    <w:name w:val="WW8Num23z0"/>
    <w:rsid w:val="009F7189"/>
    <w:rPr>
      <w:rFonts w:ascii="Symbol" w:hAnsi="Symbol" w:cs="Symbol"/>
      <w:sz w:val="20"/>
    </w:rPr>
  </w:style>
  <w:style w:type="character" w:customStyle="1" w:styleId="WW8Num23z1">
    <w:name w:val="WW8Num23z1"/>
    <w:rsid w:val="009F7189"/>
    <w:rPr>
      <w:rFonts w:ascii="Arial" w:eastAsia="Times New Roman" w:hAnsi="Arial" w:cs="Arial"/>
    </w:rPr>
  </w:style>
  <w:style w:type="character" w:customStyle="1" w:styleId="WW8Num23z2">
    <w:name w:val="WW8Num23z2"/>
    <w:rsid w:val="009F7189"/>
    <w:rPr>
      <w:rFonts w:ascii="Wingdings" w:hAnsi="Wingdings" w:cs="Wingdings"/>
      <w:sz w:val="20"/>
    </w:rPr>
  </w:style>
  <w:style w:type="character" w:customStyle="1" w:styleId="WW8Num24z0">
    <w:name w:val="WW8Num24z0"/>
    <w:rsid w:val="009F7189"/>
  </w:style>
  <w:style w:type="character" w:customStyle="1" w:styleId="WW8Num24z1">
    <w:name w:val="WW8Num24z1"/>
    <w:rsid w:val="009F7189"/>
  </w:style>
  <w:style w:type="character" w:customStyle="1" w:styleId="WW8Num24z2">
    <w:name w:val="WW8Num24z2"/>
    <w:rsid w:val="009F7189"/>
  </w:style>
  <w:style w:type="character" w:customStyle="1" w:styleId="WW8Num24z3">
    <w:name w:val="WW8Num24z3"/>
    <w:rsid w:val="009F7189"/>
  </w:style>
  <w:style w:type="character" w:customStyle="1" w:styleId="WW8Num24z4">
    <w:name w:val="WW8Num24z4"/>
    <w:rsid w:val="009F7189"/>
  </w:style>
  <w:style w:type="character" w:customStyle="1" w:styleId="WW8Num24z5">
    <w:name w:val="WW8Num24z5"/>
    <w:rsid w:val="009F7189"/>
  </w:style>
  <w:style w:type="character" w:customStyle="1" w:styleId="WW8Num24z6">
    <w:name w:val="WW8Num24z6"/>
    <w:rsid w:val="009F7189"/>
  </w:style>
  <w:style w:type="character" w:customStyle="1" w:styleId="WW8Num24z7">
    <w:name w:val="WW8Num24z7"/>
    <w:rsid w:val="009F7189"/>
  </w:style>
  <w:style w:type="character" w:customStyle="1" w:styleId="WW8Num24z8">
    <w:name w:val="WW8Num24z8"/>
    <w:rsid w:val="009F7189"/>
  </w:style>
  <w:style w:type="character" w:customStyle="1" w:styleId="WW8Num25z0">
    <w:name w:val="WW8Num25z0"/>
    <w:rsid w:val="009F7189"/>
    <w:rPr>
      <w:rFonts w:ascii="Symbol" w:hAnsi="Symbol" w:cs="Symbol"/>
      <w:color w:val="000000"/>
      <w:lang w:eastAsia="es-ES"/>
    </w:rPr>
  </w:style>
  <w:style w:type="character" w:customStyle="1" w:styleId="WW8Num25z1">
    <w:name w:val="WW8Num25z1"/>
    <w:rsid w:val="009F7189"/>
    <w:rPr>
      <w:rFonts w:ascii="Courier New" w:hAnsi="Courier New" w:cs="Courier New"/>
    </w:rPr>
  </w:style>
  <w:style w:type="character" w:customStyle="1" w:styleId="WW8Num25z2">
    <w:name w:val="WW8Num25z2"/>
    <w:rsid w:val="009F7189"/>
    <w:rPr>
      <w:rFonts w:ascii="Wingdings" w:hAnsi="Wingdings" w:cs="Wingdings"/>
    </w:rPr>
  </w:style>
  <w:style w:type="character" w:customStyle="1" w:styleId="WW8Num26z0">
    <w:name w:val="WW8Num26z0"/>
    <w:rsid w:val="009F7189"/>
    <w:rPr>
      <w:rFonts w:ascii="Symbol" w:hAnsi="Symbol" w:cs="Symbol"/>
      <w:sz w:val="20"/>
    </w:rPr>
  </w:style>
  <w:style w:type="character" w:customStyle="1" w:styleId="WW8Num26z1">
    <w:name w:val="WW8Num26z1"/>
    <w:rsid w:val="009F7189"/>
    <w:rPr>
      <w:rFonts w:ascii="Courier New" w:hAnsi="Courier New" w:cs="Courier New"/>
      <w:sz w:val="20"/>
    </w:rPr>
  </w:style>
  <w:style w:type="character" w:customStyle="1" w:styleId="WW8Num26z2">
    <w:name w:val="WW8Num26z2"/>
    <w:rsid w:val="009F7189"/>
    <w:rPr>
      <w:rFonts w:ascii="Wingdings" w:hAnsi="Wingdings" w:cs="Wingdings"/>
      <w:sz w:val="20"/>
    </w:rPr>
  </w:style>
  <w:style w:type="character" w:customStyle="1" w:styleId="WW8Num27z0">
    <w:name w:val="WW8Num27z0"/>
    <w:rsid w:val="009F7189"/>
    <w:rPr>
      <w:rFonts w:ascii="Symbol" w:hAnsi="Symbol" w:cs="Symbol"/>
      <w:sz w:val="20"/>
    </w:rPr>
  </w:style>
  <w:style w:type="character" w:customStyle="1" w:styleId="WW8Num27z1">
    <w:name w:val="WW8Num27z1"/>
    <w:rsid w:val="009F7189"/>
    <w:rPr>
      <w:rFonts w:ascii="Courier New" w:hAnsi="Courier New" w:cs="Courier New"/>
      <w:sz w:val="20"/>
    </w:rPr>
  </w:style>
  <w:style w:type="character" w:customStyle="1" w:styleId="WW8Num27z2">
    <w:name w:val="WW8Num27z2"/>
    <w:rsid w:val="009F7189"/>
    <w:rPr>
      <w:rFonts w:ascii="Wingdings" w:hAnsi="Wingdings" w:cs="Wingdings"/>
      <w:sz w:val="20"/>
    </w:rPr>
  </w:style>
  <w:style w:type="character" w:customStyle="1" w:styleId="WW8Num28z0">
    <w:name w:val="WW8Num28z0"/>
    <w:rsid w:val="009F7189"/>
  </w:style>
  <w:style w:type="character" w:customStyle="1" w:styleId="WW8Num28z1">
    <w:name w:val="WW8Num28z1"/>
    <w:rsid w:val="009F7189"/>
  </w:style>
  <w:style w:type="character" w:customStyle="1" w:styleId="WW8Num28z2">
    <w:name w:val="WW8Num28z2"/>
    <w:rsid w:val="009F7189"/>
  </w:style>
  <w:style w:type="character" w:customStyle="1" w:styleId="WW8Num28z3">
    <w:name w:val="WW8Num28z3"/>
    <w:rsid w:val="009F7189"/>
  </w:style>
  <w:style w:type="character" w:customStyle="1" w:styleId="WW8Num28z4">
    <w:name w:val="WW8Num28z4"/>
    <w:rsid w:val="009F7189"/>
  </w:style>
  <w:style w:type="character" w:customStyle="1" w:styleId="WW8Num28z5">
    <w:name w:val="WW8Num28z5"/>
    <w:rsid w:val="009F7189"/>
  </w:style>
  <w:style w:type="character" w:customStyle="1" w:styleId="WW8Num28z6">
    <w:name w:val="WW8Num28z6"/>
    <w:rsid w:val="009F7189"/>
  </w:style>
  <w:style w:type="character" w:customStyle="1" w:styleId="WW8Num28z7">
    <w:name w:val="WW8Num28z7"/>
    <w:rsid w:val="009F7189"/>
  </w:style>
  <w:style w:type="character" w:customStyle="1" w:styleId="WW8Num28z8">
    <w:name w:val="WW8Num28z8"/>
    <w:rsid w:val="009F7189"/>
  </w:style>
  <w:style w:type="character" w:customStyle="1" w:styleId="WW8Num29z0">
    <w:name w:val="WW8Num29z0"/>
    <w:rsid w:val="009F7189"/>
  </w:style>
  <w:style w:type="character" w:customStyle="1" w:styleId="WW8Num29z1">
    <w:name w:val="WW8Num29z1"/>
    <w:rsid w:val="009F7189"/>
  </w:style>
  <w:style w:type="character" w:customStyle="1" w:styleId="WW8Num29z2">
    <w:name w:val="WW8Num29z2"/>
    <w:rsid w:val="009F7189"/>
  </w:style>
  <w:style w:type="character" w:customStyle="1" w:styleId="WW8Num29z3">
    <w:name w:val="WW8Num29z3"/>
    <w:rsid w:val="009F7189"/>
  </w:style>
  <w:style w:type="character" w:customStyle="1" w:styleId="WW8Num29z4">
    <w:name w:val="WW8Num29z4"/>
    <w:rsid w:val="009F7189"/>
  </w:style>
  <w:style w:type="character" w:customStyle="1" w:styleId="WW8Num29z5">
    <w:name w:val="WW8Num29z5"/>
    <w:rsid w:val="009F7189"/>
  </w:style>
  <w:style w:type="character" w:customStyle="1" w:styleId="WW8Num29z6">
    <w:name w:val="WW8Num29z6"/>
    <w:rsid w:val="009F7189"/>
  </w:style>
  <w:style w:type="character" w:customStyle="1" w:styleId="WW8Num29z7">
    <w:name w:val="WW8Num29z7"/>
    <w:rsid w:val="009F7189"/>
  </w:style>
  <w:style w:type="character" w:customStyle="1" w:styleId="WW8Num29z8">
    <w:name w:val="WW8Num29z8"/>
    <w:rsid w:val="009F7189"/>
  </w:style>
  <w:style w:type="character" w:customStyle="1" w:styleId="WW8Num30z0">
    <w:name w:val="WW8Num30z0"/>
    <w:rsid w:val="009F7189"/>
    <w:rPr>
      <w:rFonts w:ascii="Symbol" w:hAnsi="Symbol" w:cs="Symbol"/>
      <w:sz w:val="20"/>
    </w:rPr>
  </w:style>
  <w:style w:type="character" w:customStyle="1" w:styleId="WW8Num30z1">
    <w:name w:val="WW8Num30z1"/>
    <w:rsid w:val="009F7189"/>
    <w:rPr>
      <w:rFonts w:ascii="Courier New" w:hAnsi="Courier New" w:cs="Courier New"/>
      <w:sz w:val="20"/>
    </w:rPr>
  </w:style>
  <w:style w:type="character" w:customStyle="1" w:styleId="WW8Num30z2">
    <w:name w:val="WW8Num30z2"/>
    <w:rsid w:val="009F7189"/>
    <w:rPr>
      <w:rFonts w:ascii="Wingdings" w:hAnsi="Wingdings" w:cs="Wingdings"/>
      <w:sz w:val="20"/>
    </w:rPr>
  </w:style>
  <w:style w:type="character" w:customStyle="1" w:styleId="WW8Num31z0">
    <w:name w:val="WW8Num31z0"/>
    <w:rsid w:val="009F7189"/>
  </w:style>
  <w:style w:type="character" w:customStyle="1" w:styleId="WW8Num31z1">
    <w:name w:val="WW8Num31z1"/>
    <w:rsid w:val="009F7189"/>
  </w:style>
  <w:style w:type="character" w:customStyle="1" w:styleId="WW8Num31z2">
    <w:name w:val="WW8Num31z2"/>
    <w:rsid w:val="009F7189"/>
  </w:style>
  <w:style w:type="character" w:customStyle="1" w:styleId="WW8Num31z3">
    <w:name w:val="WW8Num31z3"/>
    <w:rsid w:val="009F7189"/>
  </w:style>
  <w:style w:type="character" w:customStyle="1" w:styleId="WW8Num31z4">
    <w:name w:val="WW8Num31z4"/>
    <w:rsid w:val="009F7189"/>
  </w:style>
  <w:style w:type="character" w:customStyle="1" w:styleId="WW8Num31z5">
    <w:name w:val="WW8Num31z5"/>
    <w:rsid w:val="009F7189"/>
  </w:style>
  <w:style w:type="character" w:customStyle="1" w:styleId="WW8Num31z6">
    <w:name w:val="WW8Num31z6"/>
    <w:rsid w:val="009F7189"/>
  </w:style>
  <w:style w:type="character" w:customStyle="1" w:styleId="WW8Num31z7">
    <w:name w:val="WW8Num31z7"/>
    <w:rsid w:val="009F7189"/>
  </w:style>
  <w:style w:type="character" w:customStyle="1" w:styleId="WW8Num31z8">
    <w:name w:val="WW8Num31z8"/>
    <w:rsid w:val="009F7189"/>
  </w:style>
  <w:style w:type="character" w:customStyle="1" w:styleId="WW8Num32z0">
    <w:name w:val="WW8Num32z0"/>
    <w:rsid w:val="009F7189"/>
    <w:rPr>
      <w:rFonts w:ascii="Symbol" w:hAnsi="Symbol" w:cs="Symbol"/>
      <w:sz w:val="20"/>
    </w:rPr>
  </w:style>
  <w:style w:type="character" w:customStyle="1" w:styleId="WW8Num32z1">
    <w:name w:val="WW8Num32z1"/>
    <w:rsid w:val="009F7189"/>
    <w:rPr>
      <w:rFonts w:ascii="Courier New" w:hAnsi="Courier New" w:cs="Courier New"/>
      <w:sz w:val="20"/>
    </w:rPr>
  </w:style>
  <w:style w:type="character" w:customStyle="1" w:styleId="WW8Num32z2">
    <w:name w:val="WW8Num32z2"/>
    <w:rsid w:val="009F7189"/>
    <w:rPr>
      <w:rFonts w:ascii="Wingdings" w:hAnsi="Wingdings" w:cs="Wingdings"/>
      <w:sz w:val="20"/>
    </w:rPr>
  </w:style>
  <w:style w:type="character" w:customStyle="1" w:styleId="WW8Num33z0">
    <w:name w:val="WW8Num33z0"/>
    <w:rsid w:val="009F7189"/>
  </w:style>
  <w:style w:type="character" w:customStyle="1" w:styleId="WW8Num33z1">
    <w:name w:val="WW8Num33z1"/>
    <w:rsid w:val="009F7189"/>
  </w:style>
  <w:style w:type="character" w:customStyle="1" w:styleId="WW8Num33z2">
    <w:name w:val="WW8Num33z2"/>
    <w:rsid w:val="009F7189"/>
  </w:style>
  <w:style w:type="character" w:customStyle="1" w:styleId="WW8Num33z3">
    <w:name w:val="WW8Num33z3"/>
    <w:rsid w:val="009F7189"/>
  </w:style>
  <w:style w:type="character" w:customStyle="1" w:styleId="WW8Num33z4">
    <w:name w:val="WW8Num33z4"/>
    <w:rsid w:val="009F7189"/>
  </w:style>
  <w:style w:type="character" w:customStyle="1" w:styleId="WW8Num33z5">
    <w:name w:val="WW8Num33z5"/>
    <w:rsid w:val="009F7189"/>
  </w:style>
  <w:style w:type="character" w:customStyle="1" w:styleId="WW8Num33z6">
    <w:name w:val="WW8Num33z6"/>
    <w:rsid w:val="009F7189"/>
  </w:style>
  <w:style w:type="character" w:customStyle="1" w:styleId="WW8Num33z7">
    <w:name w:val="WW8Num33z7"/>
    <w:rsid w:val="009F7189"/>
  </w:style>
  <w:style w:type="character" w:customStyle="1" w:styleId="WW8Num33z8">
    <w:name w:val="WW8Num33z8"/>
    <w:rsid w:val="009F7189"/>
  </w:style>
  <w:style w:type="character" w:customStyle="1" w:styleId="WW8Num34z0">
    <w:name w:val="WW8Num34z0"/>
    <w:rsid w:val="009F7189"/>
  </w:style>
  <w:style w:type="character" w:customStyle="1" w:styleId="WW8Num34z1">
    <w:name w:val="WW8Num34z1"/>
    <w:rsid w:val="009F7189"/>
  </w:style>
  <w:style w:type="character" w:customStyle="1" w:styleId="WW8Num34z2">
    <w:name w:val="WW8Num34z2"/>
    <w:rsid w:val="009F7189"/>
  </w:style>
  <w:style w:type="character" w:customStyle="1" w:styleId="WW8Num34z3">
    <w:name w:val="WW8Num34z3"/>
    <w:rsid w:val="009F7189"/>
  </w:style>
  <w:style w:type="character" w:customStyle="1" w:styleId="WW8Num34z4">
    <w:name w:val="WW8Num34z4"/>
    <w:rsid w:val="009F7189"/>
  </w:style>
  <w:style w:type="character" w:customStyle="1" w:styleId="WW8Num34z5">
    <w:name w:val="WW8Num34z5"/>
    <w:rsid w:val="009F7189"/>
  </w:style>
  <w:style w:type="character" w:customStyle="1" w:styleId="WW8Num34z6">
    <w:name w:val="WW8Num34z6"/>
    <w:rsid w:val="009F7189"/>
  </w:style>
  <w:style w:type="character" w:customStyle="1" w:styleId="WW8Num34z7">
    <w:name w:val="WW8Num34z7"/>
    <w:rsid w:val="009F7189"/>
  </w:style>
  <w:style w:type="character" w:customStyle="1" w:styleId="WW8Num34z8">
    <w:name w:val="WW8Num34z8"/>
    <w:rsid w:val="009F7189"/>
  </w:style>
  <w:style w:type="character" w:customStyle="1" w:styleId="WW8Num35z0">
    <w:name w:val="WW8Num35z0"/>
    <w:rsid w:val="009F7189"/>
  </w:style>
  <w:style w:type="character" w:customStyle="1" w:styleId="WW8Num35z1">
    <w:name w:val="WW8Num35z1"/>
    <w:rsid w:val="009F7189"/>
  </w:style>
  <w:style w:type="character" w:customStyle="1" w:styleId="WW8Num35z2">
    <w:name w:val="WW8Num35z2"/>
    <w:rsid w:val="009F7189"/>
  </w:style>
  <w:style w:type="character" w:customStyle="1" w:styleId="WW8Num35z3">
    <w:name w:val="WW8Num35z3"/>
    <w:rsid w:val="009F7189"/>
  </w:style>
  <w:style w:type="character" w:customStyle="1" w:styleId="WW8Num35z4">
    <w:name w:val="WW8Num35z4"/>
    <w:rsid w:val="009F7189"/>
  </w:style>
  <w:style w:type="character" w:customStyle="1" w:styleId="WW8Num35z5">
    <w:name w:val="WW8Num35z5"/>
    <w:rsid w:val="009F7189"/>
  </w:style>
  <w:style w:type="character" w:customStyle="1" w:styleId="WW8Num35z6">
    <w:name w:val="WW8Num35z6"/>
    <w:rsid w:val="009F7189"/>
  </w:style>
  <w:style w:type="character" w:customStyle="1" w:styleId="WW8Num35z7">
    <w:name w:val="WW8Num35z7"/>
    <w:rsid w:val="009F7189"/>
  </w:style>
  <w:style w:type="character" w:customStyle="1" w:styleId="WW8Num35z8">
    <w:name w:val="WW8Num35z8"/>
    <w:rsid w:val="009F7189"/>
  </w:style>
  <w:style w:type="character" w:customStyle="1" w:styleId="WW8Num36z0">
    <w:name w:val="WW8Num36z0"/>
    <w:rsid w:val="009F7189"/>
    <w:rPr>
      <w:rFonts w:ascii="Symbol" w:hAnsi="Symbol" w:cs="Symbol"/>
      <w:sz w:val="20"/>
    </w:rPr>
  </w:style>
  <w:style w:type="character" w:customStyle="1" w:styleId="WW8Num36z1">
    <w:name w:val="WW8Num36z1"/>
    <w:rsid w:val="009F7189"/>
    <w:rPr>
      <w:rFonts w:ascii="Courier New" w:hAnsi="Courier New" w:cs="Courier New"/>
      <w:sz w:val="20"/>
    </w:rPr>
  </w:style>
  <w:style w:type="character" w:customStyle="1" w:styleId="WW8Num36z2">
    <w:name w:val="WW8Num36z2"/>
    <w:rsid w:val="009F7189"/>
    <w:rPr>
      <w:rFonts w:ascii="Wingdings" w:hAnsi="Wingdings" w:cs="Wingdings"/>
      <w:sz w:val="20"/>
    </w:rPr>
  </w:style>
  <w:style w:type="character" w:customStyle="1" w:styleId="WW8Num37z0">
    <w:name w:val="WW8Num37z0"/>
    <w:rsid w:val="009F7189"/>
    <w:rPr>
      <w:rFonts w:ascii="Symbol" w:eastAsia="Times New Roman" w:hAnsi="Symbol" w:cs="Symbol"/>
      <w:color w:val="000000"/>
      <w:sz w:val="20"/>
      <w:szCs w:val="24"/>
      <w:lang w:eastAsia="es-ES"/>
    </w:rPr>
  </w:style>
  <w:style w:type="character" w:customStyle="1" w:styleId="WW8Num37z1">
    <w:name w:val="WW8Num37z1"/>
    <w:rsid w:val="009F7189"/>
    <w:rPr>
      <w:rFonts w:ascii="Courier New" w:hAnsi="Courier New" w:cs="Courier New"/>
      <w:sz w:val="20"/>
    </w:rPr>
  </w:style>
  <w:style w:type="character" w:customStyle="1" w:styleId="WW8Num37z2">
    <w:name w:val="WW8Num37z2"/>
    <w:rsid w:val="009F7189"/>
    <w:rPr>
      <w:rFonts w:ascii="Wingdings" w:hAnsi="Wingdings" w:cs="Wingdings"/>
      <w:sz w:val="20"/>
    </w:rPr>
  </w:style>
  <w:style w:type="character" w:customStyle="1" w:styleId="WW8Num38z0">
    <w:name w:val="WW8Num38z0"/>
    <w:rsid w:val="009F7189"/>
  </w:style>
  <w:style w:type="character" w:customStyle="1" w:styleId="WW8Num38z1">
    <w:name w:val="WW8Num38z1"/>
    <w:rsid w:val="009F7189"/>
  </w:style>
  <w:style w:type="character" w:customStyle="1" w:styleId="WW8Num38z2">
    <w:name w:val="WW8Num38z2"/>
    <w:rsid w:val="009F7189"/>
  </w:style>
  <w:style w:type="character" w:customStyle="1" w:styleId="WW8Num38z3">
    <w:name w:val="WW8Num38z3"/>
    <w:rsid w:val="009F7189"/>
  </w:style>
  <w:style w:type="character" w:customStyle="1" w:styleId="WW8Num38z4">
    <w:name w:val="WW8Num38z4"/>
    <w:rsid w:val="009F7189"/>
  </w:style>
  <w:style w:type="character" w:customStyle="1" w:styleId="WW8Num38z5">
    <w:name w:val="WW8Num38z5"/>
    <w:rsid w:val="009F7189"/>
  </w:style>
  <w:style w:type="character" w:customStyle="1" w:styleId="WW8Num38z6">
    <w:name w:val="WW8Num38z6"/>
    <w:rsid w:val="009F7189"/>
  </w:style>
  <w:style w:type="character" w:customStyle="1" w:styleId="WW8Num38z7">
    <w:name w:val="WW8Num38z7"/>
    <w:rsid w:val="009F7189"/>
  </w:style>
  <w:style w:type="character" w:customStyle="1" w:styleId="WW8Num38z8">
    <w:name w:val="WW8Num38z8"/>
    <w:rsid w:val="009F7189"/>
  </w:style>
  <w:style w:type="character" w:customStyle="1" w:styleId="WW8Num39z0">
    <w:name w:val="WW8Num39z0"/>
    <w:rsid w:val="009F7189"/>
    <w:rPr>
      <w:rFonts w:ascii="Symbol" w:hAnsi="Symbol" w:cs="Symbol"/>
      <w:sz w:val="20"/>
    </w:rPr>
  </w:style>
  <w:style w:type="character" w:customStyle="1" w:styleId="WW8Num39z1">
    <w:name w:val="WW8Num39z1"/>
    <w:rsid w:val="009F7189"/>
    <w:rPr>
      <w:rFonts w:ascii="Courier New" w:hAnsi="Courier New" w:cs="Courier New"/>
      <w:sz w:val="20"/>
    </w:rPr>
  </w:style>
  <w:style w:type="character" w:customStyle="1" w:styleId="WW8Num39z2">
    <w:name w:val="WW8Num39z2"/>
    <w:rsid w:val="009F7189"/>
    <w:rPr>
      <w:rFonts w:ascii="Wingdings" w:hAnsi="Wingdings" w:cs="Wingdings"/>
      <w:sz w:val="20"/>
    </w:rPr>
  </w:style>
  <w:style w:type="character" w:customStyle="1" w:styleId="Fuentedeprrafopredeter1">
    <w:name w:val="Fuente de párrafo predeter.1"/>
    <w:rsid w:val="009F7189"/>
  </w:style>
  <w:style w:type="character" w:customStyle="1" w:styleId="EncabezadoCar">
    <w:name w:val="Encabezado Car"/>
    <w:rsid w:val="009F7189"/>
    <w:rPr>
      <w:sz w:val="22"/>
      <w:szCs w:val="22"/>
    </w:rPr>
  </w:style>
  <w:style w:type="character" w:customStyle="1" w:styleId="PiedepginaCar">
    <w:name w:val="Pie de página Car"/>
    <w:rsid w:val="009F7189"/>
    <w:rPr>
      <w:sz w:val="22"/>
      <w:szCs w:val="22"/>
    </w:rPr>
  </w:style>
  <w:style w:type="character" w:customStyle="1" w:styleId="TextodegloboCar">
    <w:name w:val="Texto de globo Car"/>
    <w:rsid w:val="009F7189"/>
    <w:rPr>
      <w:rFonts w:ascii="Tahoma" w:hAnsi="Tahoma" w:cs="Tahoma"/>
      <w:sz w:val="16"/>
      <w:szCs w:val="16"/>
    </w:rPr>
  </w:style>
  <w:style w:type="character" w:styleId="Hipervnculo">
    <w:name w:val="Hyperlink"/>
    <w:rsid w:val="009F7189"/>
    <w:rPr>
      <w:color w:val="0000FF"/>
      <w:u w:val="single"/>
    </w:rPr>
  </w:style>
  <w:style w:type="character" w:customStyle="1" w:styleId="Ttulo1Car">
    <w:name w:val="Título 1 Car"/>
    <w:rsid w:val="009F7189"/>
    <w:rPr>
      <w:rFonts w:ascii="Times New Roman" w:eastAsia="Times New Roman" w:hAnsi="Times New Roman" w:cs="Times New Roman"/>
      <w:b/>
      <w:bCs/>
      <w:kern w:val="1"/>
      <w:sz w:val="48"/>
      <w:szCs w:val="48"/>
    </w:rPr>
  </w:style>
  <w:style w:type="character" w:customStyle="1" w:styleId="apple-converted-space">
    <w:name w:val="apple-converted-space"/>
    <w:basedOn w:val="Fuentedeprrafopredeter1"/>
    <w:rsid w:val="009F7189"/>
  </w:style>
  <w:style w:type="character" w:customStyle="1" w:styleId="Ttulo2Car">
    <w:name w:val="Título 2 Car"/>
    <w:rsid w:val="009F7189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WW-Absatz-Standardschriftart1">
    <w:name w:val="WW-Absatz-Standardschriftart1"/>
    <w:rsid w:val="009F7189"/>
  </w:style>
  <w:style w:type="paragraph" w:customStyle="1" w:styleId="Encabezado1">
    <w:name w:val="Encabezado1"/>
    <w:basedOn w:val="Normal"/>
    <w:next w:val="Textoindependiente"/>
    <w:rsid w:val="009F7189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Textoindependiente">
    <w:name w:val="Body Text"/>
    <w:basedOn w:val="Normal"/>
    <w:rsid w:val="009F7189"/>
    <w:pPr>
      <w:spacing w:after="140" w:line="288" w:lineRule="auto"/>
    </w:pPr>
  </w:style>
  <w:style w:type="paragraph" w:styleId="Lista">
    <w:name w:val="List"/>
    <w:basedOn w:val="Textoindependiente"/>
    <w:rsid w:val="009F7189"/>
    <w:rPr>
      <w:rFonts w:cs="Mangal"/>
    </w:rPr>
  </w:style>
  <w:style w:type="paragraph" w:styleId="Descripcin">
    <w:name w:val="caption"/>
    <w:basedOn w:val="Normal"/>
    <w:qFormat/>
    <w:rsid w:val="009F7189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rsid w:val="009F7189"/>
    <w:pPr>
      <w:suppressLineNumbers/>
    </w:pPr>
    <w:rPr>
      <w:rFonts w:cs="Mangal"/>
    </w:rPr>
  </w:style>
  <w:style w:type="paragraph" w:styleId="Prrafodelista">
    <w:name w:val="List Paragraph"/>
    <w:basedOn w:val="Normal"/>
    <w:uiPriority w:val="34"/>
    <w:qFormat/>
    <w:rsid w:val="009F7189"/>
    <w:pPr>
      <w:ind w:left="720"/>
      <w:contextualSpacing/>
    </w:pPr>
  </w:style>
  <w:style w:type="paragraph" w:styleId="Encabezado">
    <w:name w:val="header"/>
    <w:basedOn w:val="Normal"/>
    <w:rsid w:val="009F718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F7189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rsid w:val="009F71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9F7189"/>
    <w:pPr>
      <w:spacing w:before="280" w:after="119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ra-sub-western">
    <w:name w:val="ra-sub-western"/>
    <w:basedOn w:val="Normal"/>
    <w:rsid w:val="009F7189"/>
    <w:pPr>
      <w:spacing w:before="280" w:after="28" w:line="240" w:lineRule="auto"/>
      <w:ind w:firstLine="227"/>
    </w:pPr>
    <w:rPr>
      <w:rFonts w:ascii="Times New Roman" w:eastAsia="Times New Roman" w:hAnsi="Times New Roman"/>
      <w:sz w:val="24"/>
      <w:szCs w:val="24"/>
    </w:rPr>
  </w:style>
  <w:style w:type="paragraph" w:customStyle="1" w:styleId="Encabezado2">
    <w:name w:val="Encabezado2"/>
    <w:basedOn w:val="Normal"/>
    <w:rsid w:val="009F7189"/>
    <w:pPr>
      <w:widowControl w:val="0"/>
      <w:suppressLineNumbers/>
      <w:spacing w:after="0" w:line="240" w:lineRule="auto"/>
      <w:textAlignment w:val="baseline"/>
    </w:pPr>
    <w:rPr>
      <w:rFonts w:ascii="Times New Roman" w:eastAsia="Lucida Sans Unicode" w:hAnsi="Times New Roman"/>
      <w:kern w:val="1"/>
      <w:sz w:val="24"/>
      <w:szCs w:val="24"/>
    </w:rPr>
  </w:style>
  <w:style w:type="paragraph" w:customStyle="1" w:styleId="western">
    <w:name w:val="western"/>
    <w:basedOn w:val="Normal"/>
    <w:rsid w:val="009F7189"/>
    <w:pPr>
      <w:spacing w:before="280" w:after="119" w:line="240" w:lineRule="auto"/>
    </w:pPr>
    <w:rPr>
      <w:rFonts w:ascii="Times New Roman" w:eastAsia="Times New Roman" w:hAnsi="Times New Roman"/>
      <w:color w:val="000000"/>
      <w:sz w:val="24"/>
      <w:szCs w:val="24"/>
      <w:lang w:val="es-ES"/>
    </w:rPr>
  </w:style>
  <w:style w:type="paragraph" w:customStyle="1" w:styleId="Contenidodelatabla">
    <w:name w:val="Contenido de la tabla"/>
    <w:basedOn w:val="Normal"/>
    <w:rsid w:val="009F7189"/>
    <w:pPr>
      <w:suppressLineNumbers/>
    </w:pPr>
  </w:style>
  <w:style w:type="paragraph" w:customStyle="1" w:styleId="Encabezadodelatabla">
    <w:name w:val="Encabezado de la tabla"/>
    <w:basedOn w:val="Contenidodelatabla"/>
    <w:rsid w:val="009F7189"/>
    <w:pPr>
      <w:jc w:val="center"/>
    </w:pPr>
    <w:rPr>
      <w:b/>
      <w:bCs/>
    </w:rPr>
  </w:style>
  <w:style w:type="character" w:styleId="Textoennegrita">
    <w:name w:val="Strong"/>
    <w:qFormat/>
    <w:rsid w:val="00407215"/>
    <w:rPr>
      <w:b/>
      <w:bCs/>
    </w:rPr>
  </w:style>
  <w:style w:type="paragraph" w:customStyle="1" w:styleId="Default">
    <w:name w:val="Default"/>
    <w:rsid w:val="00E763D7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styleId="Hipervnculovisitado">
    <w:name w:val="FollowedHyperlink"/>
    <w:uiPriority w:val="99"/>
    <w:semiHidden/>
    <w:unhideWhenUsed/>
    <w:rsid w:val="00837A46"/>
    <w:rPr>
      <w:color w:val="800080"/>
      <w:u w:val="single"/>
    </w:rPr>
  </w:style>
  <w:style w:type="character" w:styleId="AcrnimoHTML">
    <w:name w:val="HTML Acronym"/>
    <w:basedOn w:val="Fuentedeprrafopredeter"/>
    <w:uiPriority w:val="99"/>
    <w:semiHidden/>
    <w:unhideWhenUsed/>
    <w:rsid w:val="001E1ABE"/>
  </w:style>
  <w:style w:type="character" w:styleId="nfasis">
    <w:name w:val="Emphasis"/>
    <w:qFormat/>
    <w:rsid w:val="001E1ABE"/>
    <w:rPr>
      <w:i/>
      <w:iCs/>
    </w:rPr>
  </w:style>
  <w:style w:type="paragraph" w:customStyle="1" w:styleId="Encabezado3">
    <w:name w:val="Encabezado3"/>
    <w:basedOn w:val="Normal"/>
    <w:next w:val="Textoindependiente"/>
    <w:rsid w:val="001E7893"/>
    <w:pPr>
      <w:keepNext/>
      <w:widowControl w:val="0"/>
      <w:spacing w:before="240" w:after="120" w:line="240" w:lineRule="auto"/>
    </w:pPr>
    <w:rPr>
      <w:rFonts w:ascii="Arial" w:eastAsia="Droid Sans Fallback" w:hAnsi="Arial" w:cs="Lohit Hindi"/>
      <w:kern w:val="1"/>
      <w:sz w:val="28"/>
      <w:szCs w:val="28"/>
      <w:lang w:bidi="hi-IN"/>
    </w:rPr>
  </w:style>
  <w:style w:type="paragraph" w:customStyle="1" w:styleId="Ttulo11">
    <w:name w:val="Título 11"/>
    <w:basedOn w:val="Normal"/>
    <w:next w:val="Normal"/>
    <w:rsid w:val="001E7893"/>
    <w:pPr>
      <w:keepNext/>
      <w:widowControl w:val="0"/>
      <w:autoSpaceDN w:val="0"/>
      <w:spacing w:before="240" w:after="120" w:line="240" w:lineRule="auto"/>
      <w:textAlignment w:val="baseline"/>
      <w:outlineLvl w:val="0"/>
    </w:pPr>
    <w:rPr>
      <w:rFonts w:ascii="Arial" w:eastAsia="Droid Sans Fallback" w:hAnsi="Arial" w:cs="Lohit Hindi"/>
      <w:b/>
      <w:bCs/>
      <w:kern w:val="3"/>
      <w:sz w:val="28"/>
      <w:szCs w:val="28"/>
      <w:lang w:bidi="hi-IN"/>
    </w:rPr>
  </w:style>
  <w:style w:type="paragraph" w:styleId="HTMLconformatoprevio">
    <w:name w:val="HTML Preformatted"/>
    <w:basedOn w:val="Normal"/>
    <w:link w:val="HTMLconformatoprevioCar"/>
    <w:uiPriority w:val="99"/>
    <w:rsid w:val="00C656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6564F"/>
    <w:rPr>
      <w:rFonts w:ascii="Courier New" w:hAnsi="Courier New" w:cs="Courier New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43E7A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zh-CN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79AC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zh-CN"/>
    </w:rPr>
  </w:style>
  <w:style w:type="character" w:customStyle="1" w:styleId="Textofuente">
    <w:name w:val="Texto fuente"/>
    <w:rsid w:val="005679AC"/>
    <w:rPr>
      <w:rFonts w:ascii="DejaVu Sans Mono" w:eastAsia="Droid Sans Fallback" w:hAnsi="DejaVu Sans Mono" w:cs="DejaVu Sans Mono"/>
    </w:rPr>
  </w:style>
  <w:style w:type="character" w:customStyle="1" w:styleId="Variable">
    <w:name w:val="Variable"/>
    <w:rsid w:val="005679AC"/>
    <w:rPr>
      <w:i/>
      <w:iCs/>
    </w:rPr>
  </w:style>
  <w:style w:type="paragraph" w:customStyle="1" w:styleId="Textopreformateado">
    <w:name w:val="Texto preformateado"/>
    <w:basedOn w:val="Normal"/>
    <w:rsid w:val="005679AC"/>
    <w:pPr>
      <w:widowControl w:val="0"/>
      <w:spacing w:after="0" w:line="240" w:lineRule="auto"/>
    </w:pPr>
    <w:rPr>
      <w:rFonts w:ascii="DejaVu Sans Mono" w:eastAsia="Droid Sans Fallback" w:hAnsi="DejaVu Sans Mono" w:cs="DejaVu Sans Mono"/>
      <w:kern w:val="1"/>
      <w:sz w:val="20"/>
      <w:szCs w:val="20"/>
      <w:lang w:val="es-ES" w:eastAsia="hi-IN" w:bidi="hi-IN"/>
    </w:rPr>
  </w:style>
  <w:style w:type="paragraph" w:customStyle="1" w:styleId="Encabezamientodelista">
    <w:name w:val="Encabezamiento de lista"/>
    <w:basedOn w:val="Normal"/>
    <w:next w:val="Contenidodelista"/>
    <w:rsid w:val="005679AC"/>
    <w:pPr>
      <w:widowControl w:val="0"/>
      <w:spacing w:after="0" w:line="240" w:lineRule="auto"/>
    </w:pPr>
    <w:rPr>
      <w:rFonts w:ascii="Tinos" w:eastAsia="Droid Sans Fallback" w:hAnsi="Tinos" w:cs="DejaVu Sans Condensed"/>
      <w:kern w:val="1"/>
      <w:sz w:val="24"/>
      <w:szCs w:val="24"/>
      <w:lang w:val="es-ES" w:eastAsia="hi-IN" w:bidi="hi-IN"/>
    </w:rPr>
  </w:style>
  <w:style w:type="paragraph" w:customStyle="1" w:styleId="Contenidodelista">
    <w:name w:val="Contenido de lista"/>
    <w:basedOn w:val="Normal"/>
    <w:rsid w:val="005679AC"/>
    <w:pPr>
      <w:widowControl w:val="0"/>
      <w:spacing w:after="0" w:line="240" w:lineRule="auto"/>
      <w:ind w:left="567"/>
    </w:pPr>
    <w:rPr>
      <w:rFonts w:ascii="Tinos" w:eastAsia="Droid Sans Fallback" w:hAnsi="Tinos" w:cs="DejaVu Sans Condensed"/>
      <w:kern w:val="1"/>
      <w:sz w:val="24"/>
      <w:szCs w:val="24"/>
      <w:lang w:val="es-ES" w:eastAsia="hi-IN" w:bidi="hi-IN"/>
    </w:rPr>
  </w:style>
  <w:style w:type="character" w:styleId="CdigoHTML">
    <w:name w:val="HTML Code"/>
    <w:basedOn w:val="Fuentedeprrafopredeter"/>
    <w:uiPriority w:val="99"/>
    <w:semiHidden/>
    <w:unhideWhenUsed/>
    <w:rsid w:val="005D4025"/>
    <w:rPr>
      <w:rFonts w:ascii="Courier New" w:eastAsia="Times New Roman" w:hAnsi="Courier New" w:cs="Courier New"/>
      <w:sz w:val="20"/>
      <w:szCs w:val="20"/>
    </w:rPr>
  </w:style>
  <w:style w:type="paragraph" w:customStyle="1" w:styleId="Standard">
    <w:name w:val="Standard"/>
    <w:rsid w:val="00CB1F5F"/>
    <w:pPr>
      <w:suppressAutoHyphens/>
      <w:autoSpaceDN w:val="0"/>
      <w:spacing w:after="200" w:line="276" w:lineRule="auto"/>
    </w:pPr>
    <w:rPr>
      <w:rFonts w:ascii="Calibri" w:eastAsia="Calibri" w:hAnsi="Calibri"/>
      <w:kern w:val="3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6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222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0346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540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5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65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316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5891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8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hyperlink" Target="https://addons.prestashop.com/es/2-modulos" TargetMode="External"/><Relationship Id="rId47" Type="http://schemas.openxmlformats.org/officeDocument/2006/relationships/image" Target="media/image30.pn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www.prestashop.com/es/descarga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victor-rodenas.com/crear-pedidos-en-prestashop-1-7/" TargetMode="External"/><Relationship Id="rId45" Type="http://schemas.openxmlformats.org/officeDocument/2006/relationships/image" Target="media/image28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hyperlink" Target="http://doc.prestashop.com/pages/viewpage.action?pageId=54263816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s://www.youtube.com/watch?v=CzlSgj9WR5g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ww.tiendaonlinemurcia.es/importar-productos-en-prestashop-1-7-y-1-6-con-csv/" TargetMode="External"/><Relationship Id="rId48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ingresosviaweb.com/instalar-prestashop-en-el-ordenador-con-xampp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20" Type="http://schemas.openxmlformats.org/officeDocument/2006/relationships/image" Target="media/image8.png"/><Relationship Id="rId41" Type="http://schemas.openxmlformats.org/officeDocument/2006/relationships/hyperlink" Target="https://www.tiendaonlinemurcia.es/facturas-en-prestashop-configuracion-personalizacion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jpe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D61A8802FB1B4D808A502B006D8997" ma:contentTypeVersion="10" ma:contentTypeDescription="Crea un document nou" ma:contentTypeScope="" ma:versionID="92d17db300440e0e2439f90eb3de3671">
  <xsd:schema xmlns:xsd="http://www.w3.org/2001/XMLSchema" xmlns:xs="http://www.w3.org/2001/XMLSchema" xmlns:p="http://schemas.microsoft.com/office/2006/metadata/properties" xmlns:ns3="3a3aa9ea-b65a-49ff-bddc-76a2781c6a84" xmlns:ns4="ba6dd813-565d-498d-8df0-92b0650d4eaa" targetNamespace="http://schemas.microsoft.com/office/2006/metadata/properties" ma:root="true" ma:fieldsID="88017ac74bf4f7547e8f9b3c58fbb002" ns3:_="" ns4:_="">
    <xsd:import namespace="3a3aa9ea-b65a-49ff-bddc-76a2781c6a84"/>
    <xsd:import namespace="ba6dd813-565d-498d-8df0-92b0650d4eaa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ingHintHash" minOccurs="0"/>
                <xsd:element ref="ns3:SharedWithUsers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3aa9ea-b65a-49ff-bddc-76a2781c6a84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S'ha compartit amb detal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9" nillable="true" ma:displayName="Hash de la indicació per compartir" ma:hidden="true" ma:internalName="SharingHintHash" ma:readOnly="true">
      <xsd:simpleType>
        <xsd:restriction base="dms:Text"/>
      </xsd:simpleType>
    </xsd:element>
    <xsd:element name="SharedWithUsers" ma:index="10" nillable="true" ma:displayName="Compartit amb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6dd813-565d-498d-8df0-92b0650d4e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us de contingut"/>
        <xsd:element ref="dc:title" minOccurs="0" maxOccurs="1" ma:index="4" ma:displayName="Títo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CE8FDE-B6B6-4F94-B1B0-0C5C00F84D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9CFEF68-4BA6-4FBA-BB78-0949FA0AB2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B2D521-8606-460F-86EA-9C72A91FB2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3aa9ea-b65a-49ff-bddc-76a2781c6a84"/>
    <ds:schemaRef ds:uri="ba6dd813-565d-498d-8df0-92b0650d4e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27</Pages>
  <Words>999</Words>
  <Characters>5500</Characters>
  <Application>Microsoft Office Word</Application>
  <DocSecurity>0</DocSecurity>
  <Lines>45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6487</CharactersWithSpaces>
  <SharedDoc>false</SharedDoc>
  <HLinks>
    <vt:vector size="12" baseType="variant">
      <vt:variant>
        <vt:i4>3997755</vt:i4>
      </vt:variant>
      <vt:variant>
        <vt:i4>3</vt:i4>
      </vt:variant>
      <vt:variant>
        <vt:i4>0</vt:i4>
      </vt:variant>
      <vt:variant>
        <vt:i4>5</vt:i4>
      </vt:variant>
      <vt:variant>
        <vt:lpwstr>https://filezilla-project.org/</vt:lpwstr>
      </vt:variant>
      <vt:variant>
        <vt:lpwstr/>
      </vt:variant>
      <vt:variant>
        <vt:i4>3014765</vt:i4>
      </vt:variant>
      <vt:variant>
        <vt:i4>0</vt:i4>
      </vt:variant>
      <vt:variant>
        <vt:i4>0</vt:i4>
      </vt:variant>
      <vt:variant>
        <vt:i4>5</vt:i4>
      </vt:variant>
      <vt:variant>
        <vt:lpwstr>http://es.kioskea.net/contents/349-comandos-ftp</vt:lpwstr>
      </vt:variant>
      <vt:variant>
        <vt:lpwstr>comandos-ftp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Idss</dc:creator>
  <cp:lastModifiedBy>Goenaga Aramburu, Iker</cp:lastModifiedBy>
  <cp:revision>4</cp:revision>
  <dcterms:created xsi:type="dcterms:W3CDTF">2022-02-11T19:26:00Z</dcterms:created>
  <dcterms:modified xsi:type="dcterms:W3CDTF">2022-02-11T21:23:00Z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0x010100EBD61A8802FB1B4D808A502B006D8997</vt:lpwstr>
  </property>
</Properties>
</file>